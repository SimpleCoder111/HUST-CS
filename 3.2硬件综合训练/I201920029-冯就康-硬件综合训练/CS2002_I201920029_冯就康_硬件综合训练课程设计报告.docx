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553991" id="Rectangle 366" o:spid="_x0000_s1026" alt="Light vertical" style="position:absolute;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0DBD3" id="Rectangle 365" o:spid="_x0000_s1026" style="position:absolute;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96C079C" w:rsidR="003F7D96" w:rsidRPr="00394576" w:rsidRDefault="003F7D96"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BA579C">
                              <w:rPr>
                                <w:rFonts w:ascii="Cambria" w:hAnsi="Cambria"/>
                                <w:b/>
                                <w:i/>
                                <w:noProof/>
                                <w:color w:val="FFFFFF"/>
                                <w:sz w:val="72"/>
                                <w:szCs w:val="72"/>
                              </w:rPr>
                              <w:t>3</w:t>
                            </w:r>
                          </w:p>
                          <w:p w14:paraId="460B2F5A" w14:textId="77777777" w:rsidR="003F7D96" w:rsidRDefault="003F7D96">
                            <w:pPr>
                              <w:pStyle w:val="NoSpacing"/>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EF2DCBD" w14:textId="096C079C" w:rsidR="003F7D96" w:rsidRPr="00394576" w:rsidRDefault="003F7D96"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BA579C">
                        <w:rPr>
                          <w:rFonts w:ascii="Cambria" w:hAnsi="Cambria"/>
                          <w:b/>
                          <w:i/>
                          <w:noProof/>
                          <w:color w:val="FFFFFF"/>
                          <w:sz w:val="72"/>
                          <w:szCs w:val="72"/>
                        </w:rPr>
                        <w:t>3</w:t>
                      </w:r>
                    </w:p>
                    <w:p w14:paraId="460B2F5A" w14:textId="77777777" w:rsidR="003F7D96" w:rsidRDefault="003F7D96">
                      <w:pPr>
                        <w:pStyle w:val="NoSpacing"/>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3F7D96" w:rsidRPr="00B5427A" w:rsidRDefault="00105AB7" w:rsidP="00B5427A">
                            <w:pPr>
                              <w:pStyle w:val="NoSpacing"/>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2F057207" w14:textId="449F3AC1" w:rsidR="003F7D96" w:rsidRPr="00B5427A" w:rsidRDefault="00105AB7" w:rsidP="00B5427A">
                      <w:pPr>
                        <w:pStyle w:val="NoSpacing"/>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1BDAB01" w:rsidR="000C5960" w:rsidRDefault="000C5960" w:rsidP="00CF0E1D">
            <w:pPr>
              <w:jc w:val="center"/>
              <w:rPr>
                <w:rFonts w:ascii="宋体" w:hAnsi="宋体"/>
                <w:sz w:val="28"/>
              </w:rPr>
            </w:pPr>
            <w:r>
              <w:rPr>
                <w:rFonts w:ascii="宋体" w:hAnsi="宋体" w:hint="eastAsia"/>
                <w:sz w:val="28"/>
              </w:rPr>
              <w:t>CS</w:t>
            </w:r>
            <w:r w:rsidR="00810EFC">
              <w:rPr>
                <w:rFonts w:ascii="宋体" w:hAnsi="宋体"/>
                <w:sz w:val="28"/>
              </w:rPr>
              <w:t>200</w:t>
            </w:r>
            <w:r w:rsidR="00BA579C">
              <w:rPr>
                <w:rFonts w:ascii="宋体" w:hAnsi="宋体"/>
                <w:sz w:val="28"/>
              </w:rPr>
              <w:t>2</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5FAAD7E2" w:rsidR="000C5960" w:rsidRDefault="00BA579C">
            <w:pPr>
              <w:jc w:val="center"/>
              <w:rPr>
                <w:rFonts w:ascii="宋体" w:hAnsi="宋体"/>
                <w:sz w:val="28"/>
              </w:rPr>
            </w:pPr>
            <w:r>
              <w:rPr>
                <w:rFonts w:ascii="宋体" w:hAnsi="宋体" w:hint="eastAsia"/>
                <w:sz w:val="28"/>
              </w:rPr>
              <w:t>I</w:t>
            </w:r>
            <w:r w:rsidR="000C5960">
              <w:rPr>
                <w:rFonts w:ascii="宋体" w:hAnsi="宋体" w:hint="eastAsia"/>
                <w:sz w:val="28"/>
              </w:rPr>
              <w:t>2</w:t>
            </w:r>
            <w:r w:rsidR="00810EFC">
              <w:rPr>
                <w:rFonts w:ascii="宋体" w:hAnsi="宋体"/>
                <w:sz w:val="28"/>
              </w:rPr>
              <w:t>0</w:t>
            </w:r>
            <w:r>
              <w:rPr>
                <w:rFonts w:ascii="宋体" w:hAnsi="宋体"/>
                <w:sz w:val="28"/>
              </w:rPr>
              <w:t>19</w:t>
            </w:r>
            <w:r w:rsidR="00810EFC">
              <w:rPr>
                <w:rFonts w:ascii="宋体" w:hAnsi="宋体"/>
                <w:sz w:val="28"/>
              </w:rPr>
              <w:t>2</w:t>
            </w:r>
            <w:r>
              <w:rPr>
                <w:rFonts w:ascii="宋体" w:hAnsi="宋体"/>
                <w:sz w:val="28"/>
              </w:rPr>
              <w:t>0029</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242FF71F" w:rsidR="000C5960" w:rsidRDefault="00000000"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BA579C">
                  <w:rPr>
                    <w:rFonts w:ascii="宋体" w:hAnsi="宋体" w:hint="eastAsia"/>
                    <w:sz w:val="28"/>
                  </w:rPr>
                  <w:t>冯就康</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2FC0FE3E" w:rsidR="000C5960" w:rsidRDefault="00BA579C">
            <w:pPr>
              <w:jc w:val="center"/>
              <w:rPr>
                <w:rFonts w:ascii="宋体" w:hAnsi="宋体"/>
                <w:sz w:val="28"/>
              </w:rPr>
            </w:pPr>
            <w:r>
              <w:rPr>
                <w:rFonts w:ascii="宋体" w:hAnsi="宋体"/>
                <w:sz w:val="28"/>
              </w:rPr>
              <w:t>15623031879</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08D495B0" w:rsidR="000C5960" w:rsidRDefault="00000000">
            <w:pPr>
              <w:jc w:val="center"/>
              <w:rPr>
                <w:rFonts w:ascii="宋体" w:hAnsi="宋体"/>
                <w:sz w:val="28"/>
              </w:rPr>
            </w:pPr>
            <w:hyperlink r:id="rId11" w:history="1">
              <w:r w:rsidR="00BA579C" w:rsidRPr="00D16018">
                <w:rPr>
                  <w:rStyle w:val="Hyperlink"/>
                  <w:rFonts w:ascii="宋体" w:hAnsi="宋体"/>
                  <w:sz w:val="28"/>
                </w:rPr>
                <w:t>sokhorng526</w:t>
              </w:r>
              <w:r w:rsidR="00BA579C" w:rsidRPr="00D16018">
                <w:rPr>
                  <w:rStyle w:val="Hyperlink"/>
                  <w:rFonts w:ascii="宋体" w:hAnsi="宋体" w:hint="eastAsia"/>
                  <w:sz w:val="28"/>
                </w:rPr>
                <w:t>@</w:t>
              </w:r>
              <w:r w:rsidR="00BA579C" w:rsidRPr="00D16018">
                <w:rPr>
                  <w:rStyle w:val="Hyperlink"/>
                  <w:rFonts w:ascii="宋体" w:hAnsi="宋体"/>
                  <w:sz w:val="28"/>
                </w:rPr>
                <w:t>gmail</w:t>
              </w:r>
              <w:r w:rsidR="00BA579C" w:rsidRPr="00D16018">
                <w:rPr>
                  <w:rStyle w:val="Hyperlink"/>
                  <w:rFonts w:ascii="宋体" w:hAnsi="宋体" w:hint="eastAsia"/>
                  <w:sz w:val="28"/>
                </w:rPr>
                <w:t>.com</w:t>
              </w:r>
            </w:hyperlink>
          </w:p>
        </w:tc>
      </w:tr>
    </w:tbl>
    <w:p w14:paraId="44C0ABAD" w14:textId="77777777" w:rsidR="000C5960" w:rsidRDefault="000C5960">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4"/>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23D93C22" w14:textId="1AC7CC45" w:rsidR="007068C5" w:rsidRDefault="000C5960">
      <w:pPr>
        <w:pStyle w:val="TOC1"/>
        <w:tabs>
          <w:tab w:val="left" w:pos="480"/>
          <w:tab w:val="right" w:leader="dot" w:pos="8834"/>
        </w:tabs>
        <w:rPr>
          <w:rFonts w:asciiTheme="minorHAnsi" w:eastAsiaTheme="minorEastAsia" w:hAnsiTheme="minorHAnsi" w:cstheme="minorBidi"/>
          <w:b w:val="0"/>
          <w:bCs w:val="0"/>
          <w:caps w:val="0"/>
          <w:noProof/>
          <w:sz w:val="22"/>
          <w:szCs w:val="22"/>
          <w14:ligatures w14:val="standardContextual"/>
        </w:rPr>
      </w:pPr>
      <w:r>
        <w:fldChar w:fldCharType="begin"/>
      </w:r>
      <w:r>
        <w:instrText xml:space="preserve"> </w:instrText>
      </w:r>
      <w:r>
        <w:rPr>
          <w:rFonts w:hint="eastAsia"/>
        </w:rPr>
        <w:instrText>TOC \o "1-2" \h \z \u</w:instrText>
      </w:r>
      <w:r>
        <w:instrText xml:space="preserve"> </w:instrText>
      </w:r>
      <w:r>
        <w:fldChar w:fldCharType="separate"/>
      </w:r>
      <w:hyperlink w:anchor="_Toc148707556" w:history="1">
        <w:r w:rsidR="007068C5" w:rsidRPr="00F023E5">
          <w:rPr>
            <w:rStyle w:val="Hyperlink"/>
            <w:noProof/>
          </w:rPr>
          <w:t>1</w:t>
        </w:r>
        <w:r w:rsidR="007068C5">
          <w:rPr>
            <w:rFonts w:asciiTheme="minorHAnsi" w:eastAsiaTheme="minorEastAsia" w:hAnsiTheme="minorHAnsi" w:cstheme="minorBidi"/>
            <w:b w:val="0"/>
            <w:bCs w:val="0"/>
            <w:caps w:val="0"/>
            <w:noProof/>
            <w:sz w:val="22"/>
            <w:szCs w:val="22"/>
            <w14:ligatures w14:val="standardContextual"/>
          </w:rPr>
          <w:tab/>
        </w:r>
        <w:r w:rsidR="007068C5" w:rsidRPr="00F023E5">
          <w:rPr>
            <w:rStyle w:val="Hyperlink"/>
            <w:rFonts w:hint="eastAsia"/>
            <w:noProof/>
          </w:rPr>
          <w:t>课程设计概述</w:t>
        </w:r>
        <w:r w:rsidR="007068C5">
          <w:rPr>
            <w:noProof/>
            <w:webHidden/>
          </w:rPr>
          <w:tab/>
        </w:r>
        <w:r w:rsidR="007068C5">
          <w:rPr>
            <w:noProof/>
            <w:webHidden/>
          </w:rPr>
          <w:fldChar w:fldCharType="begin"/>
        </w:r>
        <w:r w:rsidR="007068C5">
          <w:rPr>
            <w:noProof/>
            <w:webHidden/>
          </w:rPr>
          <w:instrText xml:space="preserve"> PAGEREF _Toc148707556 \h </w:instrText>
        </w:r>
        <w:r w:rsidR="007068C5">
          <w:rPr>
            <w:noProof/>
            <w:webHidden/>
          </w:rPr>
        </w:r>
        <w:r w:rsidR="007068C5">
          <w:rPr>
            <w:noProof/>
            <w:webHidden/>
          </w:rPr>
          <w:fldChar w:fldCharType="separate"/>
        </w:r>
        <w:r w:rsidR="00390E57">
          <w:rPr>
            <w:noProof/>
            <w:webHidden/>
          </w:rPr>
          <w:t>3</w:t>
        </w:r>
        <w:r w:rsidR="007068C5">
          <w:rPr>
            <w:noProof/>
            <w:webHidden/>
          </w:rPr>
          <w:fldChar w:fldCharType="end"/>
        </w:r>
      </w:hyperlink>
    </w:p>
    <w:p w14:paraId="5FE4A11E" w14:textId="477D13C3"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57" w:history="1">
        <w:r w:rsidR="007068C5" w:rsidRPr="00F023E5">
          <w:rPr>
            <w:rStyle w:val="Hyperlink"/>
            <w:noProof/>
          </w:rPr>
          <w:t>1.1</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课设目的</w:t>
        </w:r>
        <w:r w:rsidR="007068C5">
          <w:rPr>
            <w:noProof/>
            <w:webHidden/>
          </w:rPr>
          <w:tab/>
        </w:r>
        <w:r w:rsidR="007068C5">
          <w:rPr>
            <w:noProof/>
            <w:webHidden/>
          </w:rPr>
          <w:fldChar w:fldCharType="begin"/>
        </w:r>
        <w:r w:rsidR="007068C5">
          <w:rPr>
            <w:noProof/>
            <w:webHidden/>
          </w:rPr>
          <w:instrText xml:space="preserve"> PAGEREF _Toc148707557 \h </w:instrText>
        </w:r>
        <w:r w:rsidR="007068C5">
          <w:rPr>
            <w:noProof/>
            <w:webHidden/>
          </w:rPr>
        </w:r>
        <w:r w:rsidR="007068C5">
          <w:rPr>
            <w:noProof/>
            <w:webHidden/>
          </w:rPr>
          <w:fldChar w:fldCharType="separate"/>
        </w:r>
        <w:r w:rsidR="00390E57">
          <w:rPr>
            <w:noProof/>
            <w:webHidden/>
          </w:rPr>
          <w:t>3</w:t>
        </w:r>
        <w:r w:rsidR="007068C5">
          <w:rPr>
            <w:noProof/>
            <w:webHidden/>
          </w:rPr>
          <w:fldChar w:fldCharType="end"/>
        </w:r>
      </w:hyperlink>
    </w:p>
    <w:p w14:paraId="6105E1A6" w14:textId="5D1CDC78"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58" w:history="1">
        <w:r w:rsidR="007068C5" w:rsidRPr="00F023E5">
          <w:rPr>
            <w:rStyle w:val="Hyperlink"/>
            <w:noProof/>
          </w:rPr>
          <w:t>1.2</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设计任务</w:t>
        </w:r>
        <w:r w:rsidR="007068C5">
          <w:rPr>
            <w:noProof/>
            <w:webHidden/>
          </w:rPr>
          <w:tab/>
        </w:r>
        <w:r w:rsidR="007068C5">
          <w:rPr>
            <w:noProof/>
            <w:webHidden/>
          </w:rPr>
          <w:fldChar w:fldCharType="begin"/>
        </w:r>
        <w:r w:rsidR="007068C5">
          <w:rPr>
            <w:noProof/>
            <w:webHidden/>
          </w:rPr>
          <w:instrText xml:space="preserve"> PAGEREF _Toc148707558 \h </w:instrText>
        </w:r>
        <w:r w:rsidR="007068C5">
          <w:rPr>
            <w:noProof/>
            <w:webHidden/>
          </w:rPr>
        </w:r>
        <w:r w:rsidR="007068C5">
          <w:rPr>
            <w:noProof/>
            <w:webHidden/>
          </w:rPr>
          <w:fldChar w:fldCharType="separate"/>
        </w:r>
        <w:r w:rsidR="00390E57">
          <w:rPr>
            <w:noProof/>
            <w:webHidden/>
          </w:rPr>
          <w:t>3</w:t>
        </w:r>
        <w:r w:rsidR="007068C5">
          <w:rPr>
            <w:noProof/>
            <w:webHidden/>
          </w:rPr>
          <w:fldChar w:fldCharType="end"/>
        </w:r>
      </w:hyperlink>
    </w:p>
    <w:p w14:paraId="39AE90C5" w14:textId="17CCC7F2"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59" w:history="1">
        <w:r w:rsidR="007068C5" w:rsidRPr="00F023E5">
          <w:rPr>
            <w:rStyle w:val="Hyperlink"/>
            <w:noProof/>
          </w:rPr>
          <w:t>1.3</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设计要求</w:t>
        </w:r>
        <w:r w:rsidR="007068C5">
          <w:rPr>
            <w:noProof/>
            <w:webHidden/>
          </w:rPr>
          <w:tab/>
        </w:r>
        <w:r w:rsidR="007068C5">
          <w:rPr>
            <w:noProof/>
            <w:webHidden/>
          </w:rPr>
          <w:fldChar w:fldCharType="begin"/>
        </w:r>
        <w:r w:rsidR="007068C5">
          <w:rPr>
            <w:noProof/>
            <w:webHidden/>
          </w:rPr>
          <w:instrText xml:space="preserve"> PAGEREF _Toc148707559 \h </w:instrText>
        </w:r>
        <w:r w:rsidR="007068C5">
          <w:rPr>
            <w:noProof/>
            <w:webHidden/>
          </w:rPr>
        </w:r>
        <w:r w:rsidR="007068C5">
          <w:rPr>
            <w:noProof/>
            <w:webHidden/>
          </w:rPr>
          <w:fldChar w:fldCharType="separate"/>
        </w:r>
        <w:r w:rsidR="00390E57">
          <w:rPr>
            <w:noProof/>
            <w:webHidden/>
          </w:rPr>
          <w:t>3</w:t>
        </w:r>
        <w:r w:rsidR="007068C5">
          <w:rPr>
            <w:noProof/>
            <w:webHidden/>
          </w:rPr>
          <w:fldChar w:fldCharType="end"/>
        </w:r>
      </w:hyperlink>
    </w:p>
    <w:p w14:paraId="78F4ABE1" w14:textId="1AF4A8F7"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0" w:history="1">
        <w:r w:rsidR="007068C5" w:rsidRPr="00F023E5">
          <w:rPr>
            <w:rStyle w:val="Hyperlink"/>
            <w:noProof/>
          </w:rPr>
          <w:t>1.4</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技术指标</w:t>
        </w:r>
        <w:r w:rsidR="007068C5">
          <w:rPr>
            <w:noProof/>
            <w:webHidden/>
          </w:rPr>
          <w:tab/>
        </w:r>
        <w:r w:rsidR="007068C5">
          <w:rPr>
            <w:noProof/>
            <w:webHidden/>
          </w:rPr>
          <w:fldChar w:fldCharType="begin"/>
        </w:r>
        <w:r w:rsidR="007068C5">
          <w:rPr>
            <w:noProof/>
            <w:webHidden/>
          </w:rPr>
          <w:instrText xml:space="preserve"> PAGEREF _Toc148707560 \h </w:instrText>
        </w:r>
        <w:r w:rsidR="007068C5">
          <w:rPr>
            <w:noProof/>
            <w:webHidden/>
          </w:rPr>
        </w:r>
        <w:r w:rsidR="007068C5">
          <w:rPr>
            <w:noProof/>
            <w:webHidden/>
          </w:rPr>
          <w:fldChar w:fldCharType="separate"/>
        </w:r>
        <w:r w:rsidR="00390E57">
          <w:rPr>
            <w:noProof/>
            <w:webHidden/>
          </w:rPr>
          <w:t>4</w:t>
        </w:r>
        <w:r w:rsidR="007068C5">
          <w:rPr>
            <w:noProof/>
            <w:webHidden/>
          </w:rPr>
          <w:fldChar w:fldCharType="end"/>
        </w:r>
      </w:hyperlink>
    </w:p>
    <w:p w14:paraId="5D72E088" w14:textId="009ED839" w:rsidR="007068C5"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2"/>
          <w14:ligatures w14:val="standardContextual"/>
        </w:rPr>
      </w:pPr>
      <w:hyperlink w:anchor="_Toc148707561" w:history="1">
        <w:r w:rsidR="007068C5" w:rsidRPr="00F023E5">
          <w:rPr>
            <w:rStyle w:val="Hyperlink"/>
            <w:noProof/>
          </w:rPr>
          <w:t>2</w:t>
        </w:r>
        <w:r w:rsidR="007068C5">
          <w:rPr>
            <w:rFonts w:asciiTheme="minorHAnsi" w:eastAsiaTheme="minorEastAsia" w:hAnsiTheme="minorHAnsi" w:cstheme="minorBidi"/>
            <w:b w:val="0"/>
            <w:bCs w:val="0"/>
            <w:caps w:val="0"/>
            <w:noProof/>
            <w:sz w:val="22"/>
            <w:szCs w:val="22"/>
            <w14:ligatures w14:val="standardContextual"/>
          </w:rPr>
          <w:tab/>
        </w:r>
        <w:r w:rsidR="007068C5" w:rsidRPr="00F023E5">
          <w:rPr>
            <w:rStyle w:val="Hyperlink"/>
            <w:rFonts w:hint="eastAsia"/>
            <w:noProof/>
          </w:rPr>
          <w:t>总体方案设计</w:t>
        </w:r>
        <w:r w:rsidR="007068C5">
          <w:rPr>
            <w:noProof/>
            <w:webHidden/>
          </w:rPr>
          <w:tab/>
        </w:r>
        <w:r w:rsidR="007068C5">
          <w:rPr>
            <w:noProof/>
            <w:webHidden/>
          </w:rPr>
          <w:fldChar w:fldCharType="begin"/>
        </w:r>
        <w:r w:rsidR="007068C5">
          <w:rPr>
            <w:noProof/>
            <w:webHidden/>
          </w:rPr>
          <w:instrText xml:space="preserve"> PAGEREF _Toc148707561 \h </w:instrText>
        </w:r>
        <w:r w:rsidR="007068C5">
          <w:rPr>
            <w:noProof/>
            <w:webHidden/>
          </w:rPr>
        </w:r>
        <w:r w:rsidR="007068C5">
          <w:rPr>
            <w:noProof/>
            <w:webHidden/>
          </w:rPr>
          <w:fldChar w:fldCharType="separate"/>
        </w:r>
        <w:r w:rsidR="00390E57">
          <w:rPr>
            <w:noProof/>
            <w:webHidden/>
          </w:rPr>
          <w:t>6</w:t>
        </w:r>
        <w:r w:rsidR="007068C5">
          <w:rPr>
            <w:noProof/>
            <w:webHidden/>
          </w:rPr>
          <w:fldChar w:fldCharType="end"/>
        </w:r>
      </w:hyperlink>
    </w:p>
    <w:p w14:paraId="1B1C9CBF" w14:textId="00E49522"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2" w:history="1">
        <w:r w:rsidR="007068C5" w:rsidRPr="00F023E5">
          <w:rPr>
            <w:rStyle w:val="Hyperlink"/>
            <w:noProof/>
          </w:rPr>
          <w:t>2.1</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单周期</w:t>
        </w:r>
        <w:r w:rsidR="007068C5" w:rsidRPr="00F023E5">
          <w:rPr>
            <w:rStyle w:val="Hyperlink"/>
            <w:noProof/>
          </w:rPr>
          <w:t>CPU</w:t>
        </w:r>
        <w:r w:rsidR="007068C5" w:rsidRPr="00F023E5">
          <w:rPr>
            <w:rStyle w:val="Hyperlink"/>
            <w:rFonts w:hint="eastAsia"/>
            <w:noProof/>
          </w:rPr>
          <w:t>设计</w:t>
        </w:r>
        <w:r w:rsidR="007068C5">
          <w:rPr>
            <w:noProof/>
            <w:webHidden/>
          </w:rPr>
          <w:tab/>
        </w:r>
        <w:r w:rsidR="007068C5">
          <w:rPr>
            <w:noProof/>
            <w:webHidden/>
          </w:rPr>
          <w:fldChar w:fldCharType="begin"/>
        </w:r>
        <w:r w:rsidR="007068C5">
          <w:rPr>
            <w:noProof/>
            <w:webHidden/>
          </w:rPr>
          <w:instrText xml:space="preserve"> PAGEREF _Toc148707562 \h </w:instrText>
        </w:r>
        <w:r w:rsidR="007068C5">
          <w:rPr>
            <w:noProof/>
            <w:webHidden/>
          </w:rPr>
        </w:r>
        <w:r w:rsidR="007068C5">
          <w:rPr>
            <w:noProof/>
            <w:webHidden/>
          </w:rPr>
          <w:fldChar w:fldCharType="separate"/>
        </w:r>
        <w:r w:rsidR="00390E57">
          <w:rPr>
            <w:noProof/>
            <w:webHidden/>
          </w:rPr>
          <w:t>6</w:t>
        </w:r>
        <w:r w:rsidR="007068C5">
          <w:rPr>
            <w:noProof/>
            <w:webHidden/>
          </w:rPr>
          <w:fldChar w:fldCharType="end"/>
        </w:r>
      </w:hyperlink>
    </w:p>
    <w:p w14:paraId="33B60EF9" w14:textId="3667655E"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3" w:history="1">
        <w:r w:rsidR="007068C5" w:rsidRPr="00F023E5">
          <w:rPr>
            <w:rStyle w:val="Hyperlink"/>
            <w:noProof/>
          </w:rPr>
          <w:t>2.2</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中断机制设计</w:t>
        </w:r>
        <w:r w:rsidR="007068C5">
          <w:rPr>
            <w:noProof/>
            <w:webHidden/>
          </w:rPr>
          <w:tab/>
        </w:r>
        <w:r w:rsidR="007068C5">
          <w:rPr>
            <w:noProof/>
            <w:webHidden/>
          </w:rPr>
          <w:fldChar w:fldCharType="begin"/>
        </w:r>
        <w:r w:rsidR="007068C5">
          <w:rPr>
            <w:noProof/>
            <w:webHidden/>
          </w:rPr>
          <w:instrText xml:space="preserve"> PAGEREF _Toc148707563 \h </w:instrText>
        </w:r>
        <w:r w:rsidR="007068C5">
          <w:rPr>
            <w:noProof/>
            <w:webHidden/>
          </w:rPr>
        </w:r>
        <w:r w:rsidR="007068C5">
          <w:rPr>
            <w:noProof/>
            <w:webHidden/>
          </w:rPr>
          <w:fldChar w:fldCharType="separate"/>
        </w:r>
        <w:r w:rsidR="00390E57">
          <w:rPr>
            <w:noProof/>
            <w:webHidden/>
          </w:rPr>
          <w:t>12</w:t>
        </w:r>
        <w:r w:rsidR="007068C5">
          <w:rPr>
            <w:noProof/>
            <w:webHidden/>
          </w:rPr>
          <w:fldChar w:fldCharType="end"/>
        </w:r>
      </w:hyperlink>
    </w:p>
    <w:p w14:paraId="6A693A26" w14:textId="5C7C8CD6"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4" w:history="1">
        <w:r w:rsidR="007068C5" w:rsidRPr="00F023E5">
          <w:rPr>
            <w:rStyle w:val="Hyperlink"/>
            <w:noProof/>
          </w:rPr>
          <w:t>2.3</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理想流水线</w:t>
        </w:r>
        <w:r w:rsidR="007068C5" w:rsidRPr="00F023E5">
          <w:rPr>
            <w:rStyle w:val="Hyperlink"/>
            <w:noProof/>
          </w:rPr>
          <w:t>CPU</w:t>
        </w:r>
        <w:r w:rsidR="007068C5" w:rsidRPr="00F023E5">
          <w:rPr>
            <w:rStyle w:val="Hyperlink"/>
            <w:rFonts w:hint="eastAsia"/>
            <w:noProof/>
          </w:rPr>
          <w:t>设计</w:t>
        </w:r>
        <w:r w:rsidR="007068C5">
          <w:rPr>
            <w:noProof/>
            <w:webHidden/>
          </w:rPr>
          <w:tab/>
        </w:r>
        <w:r w:rsidR="007068C5">
          <w:rPr>
            <w:noProof/>
            <w:webHidden/>
          </w:rPr>
          <w:fldChar w:fldCharType="begin"/>
        </w:r>
        <w:r w:rsidR="007068C5">
          <w:rPr>
            <w:noProof/>
            <w:webHidden/>
          </w:rPr>
          <w:instrText xml:space="preserve"> PAGEREF _Toc148707564 \h </w:instrText>
        </w:r>
        <w:r w:rsidR="007068C5">
          <w:rPr>
            <w:noProof/>
            <w:webHidden/>
          </w:rPr>
        </w:r>
        <w:r w:rsidR="007068C5">
          <w:rPr>
            <w:noProof/>
            <w:webHidden/>
          </w:rPr>
          <w:fldChar w:fldCharType="separate"/>
        </w:r>
        <w:r w:rsidR="00390E57">
          <w:rPr>
            <w:noProof/>
            <w:webHidden/>
          </w:rPr>
          <w:t>13</w:t>
        </w:r>
        <w:r w:rsidR="007068C5">
          <w:rPr>
            <w:noProof/>
            <w:webHidden/>
          </w:rPr>
          <w:fldChar w:fldCharType="end"/>
        </w:r>
      </w:hyperlink>
    </w:p>
    <w:p w14:paraId="61E8BFE2" w14:textId="2EC0BFA9"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5" w:history="1">
        <w:r w:rsidR="007068C5" w:rsidRPr="00F023E5">
          <w:rPr>
            <w:rStyle w:val="Hyperlink"/>
            <w:noProof/>
          </w:rPr>
          <w:t>2.4</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气泡流水线</w:t>
        </w:r>
        <w:r w:rsidR="007068C5" w:rsidRPr="00F023E5">
          <w:rPr>
            <w:rStyle w:val="Hyperlink"/>
            <w:noProof/>
          </w:rPr>
          <w:t>CPU</w:t>
        </w:r>
        <w:r w:rsidR="007068C5" w:rsidRPr="00F023E5">
          <w:rPr>
            <w:rStyle w:val="Hyperlink"/>
            <w:rFonts w:hint="eastAsia"/>
            <w:noProof/>
          </w:rPr>
          <w:t>设计</w:t>
        </w:r>
        <w:r w:rsidR="007068C5">
          <w:rPr>
            <w:noProof/>
            <w:webHidden/>
          </w:rPr>
          <w:tab/>
        </w:r>
        <w:r w:rsidR="007068C5">
          <w:rPr>
            <w:noProof/>
            <w:webHidden/>
          </w:rPr>
          <w:fldChar w:fldCharType="begin"/>
        </w:r>
        <w:r w:rsidR="007068C5">
          <w:rPr>
            <w:noProof/>
            <w:webHidden/>
          </w:rPr>
          <w:instrText xml:space="preserve"> PAGEREF _Toc148707565 \h </w:instrText>
        </w:r>
        <w:r w:rsidR="007068C5">
          <w:rPr>
            <w:noProof/>
            <w:webHidden/>
          </w:rPr>
        </w:r>
        <w:r w:rsidR="007068C5">
          <w:rPr>
            <w:noProof/>
            <w:webHidden/>
          </w:rPr>
          <w:fldChar w:fldCharType="separate"/>
        </w:r>
        <w:r w:rsidR="00390E57">
          <w:rPr>
            <w:noProof/>
            <w:webHidden/>
          </w:rPr>
          <w:t>14</w:t>
        </w:r>
        <w:r w:rsidR="007068C5">
          <w:rPr>
            <w:noProof/>
            <w:webHidden/>
          </w:rPr>
          <w:fldChar w:fldCharType="end"/>
        </w:r>
      </w:hyperlink>
    </w:p>
    <w:p w14:paraId="39163983" w14:textId="21329690"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6" w:history="1">
        <w:r w:rsidR="007068C5" w:rsidRPr="00F023E5">
          <w:rPr>
            <w:rStyle w:val="Hyperlink"/>
            <w:noProof/>
          </w:rPr>
          <w:t>2.5</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重定向流水线</w:t>
        </w:r>
        <w:r w:rsidR="007068C5" w:rsidRPr="00F023E5">
          <w:rPr>
            <w:rStyle w:val="Hyperlink"/>
            <w:noProof/>
          </w:rPr>
          <w:t>CPU</w:t>
        </w:r>
        <w:r w:rsidR="007068C5" w:rsidRPr="00F023E5">
          <w:rPr>
            <w:rStyle w:val="Hyperlink"/>
            <w:rFonts w:hint="eastAsia"/>
            <w:noProof/>
          </w:rPr>
          <w:t>设计</w:t>
        </w:r>
        <w:r w:rsidR="007068C5">
          <w:rPr>
            <w:noProof/>
            <w:webHidden/>
          </w:rPr>
          <w:tab/>
        </w:r>
        <w:r w:rsidR="007068C5">
          <w:rPr>
            <w:noProof/>
            <w:webHidden/>
          </w:rPr>
          <w:fldChar w:fldCharType="begin"/>
        </w:r>
        <w:r w:rsidR="007068C5">
          <w:rPr>
            <w:noProof/>
            <w:webHidden/>
          </w:rPr>
          <w:instrText xml:space="preserve"> PAGEREF _Toc148707566 \h </w:instrText>
        </w:r>
        <w:r w:rsidR="007068C5">
          <w:rPr>
            <w:noProof/>
            <w:webHidden/>
          </w:rPr>
        </w:r>
        <w:r w:rsidR="007068C5">
          <w:rPr>
            <w:noProof/>
            <w:webHidden/>
          </w:rPr>
          <w:fldChar w:fldCharType="separate"/>
        </w:r>
        <w:r w:rsidR="00390E57">
          <w:rPr>
            <w:noProof/>
            <w:webHidden/>
          </w:rPr>
          <w:t>15</w:t>
        </w:r>
        <w:r w:rsidR="007068C5">
          <w:rPr>
            <w:noProof/>
            <w:webHidden/>
          </w:rPr>
          <w:fldChar w:fldCharType="end"/>
        </w:r>
      </w:hyperlink>
    </w:p>
    <w:p w14:paraId="24A92C76" w14:textId="64EE7664" w:rsidR="007068C5"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2"/>
          <w14:ligatures w14:val="standardContextual"/>
        </w:rPr>
      </w:pPr>
      <w:hyperlink w:anchor="_Toc148707567" w:history="1">
        <w:r w:rsidR="007068C5" w:rsidRPr="00F023E5">
          <w:rPr>
            <w:rStyle w:val="Hyperlink"/>
            <w:noProof/>
          </w:rPr>
          <w:t>3</w:t>
        </w:r>
        <w:r w:rsidR="007068C5">
          <w:rPr>
            <w:rFonts w:asciiTheme="minorHAnsi" w:eastAsiaTheme="minorEastAsia" w:hAnsiTheme="minorHAnsi" w:cstheme="minorBidi"/>
            <w:b w:val="0"/>
            <w:bCs w:val="0"/>
            <w:caps w:val="0"/>
            <w:noProof/>
            <w:sz w:val="22"/>
            <w:szCs w:val="22"/>
            <w14:ligatures w14:val="standardContextual"/>
          </w:rPr>
          <w:tab/>
        </w:r>
        <w:r w:rsidR="007068C5" w:rsidRPr="00F023E5">
          <w:rPr>
            <w:rStyle w:val="Hyperlink"/>
            <w:rFonts w:hint="eastAsia"/>
            <w:noProof/>
          </w:rPr>
          <w:t>详细设计与实现</w:t>
        </w:r>
        <w:r w:rsidR="007068C5">
          <w:rPr>
            <w:noProof/>
            <w:webHidden/>
          </w:rPr>
          <w:tab/>
        </w:r>
        <w:r w:rsidR="007068C5">
          <w:rPr>
            <w:noProof/>
            <w:webHidden/>
          </w:rPr>
          <w:fldChar w:fldCharType="begin"/>
        </w:r>
        <w:r w:rsidR="007068C5">
          <w:rPr>
            <w:noProof/>
            <w:webHidden/>
          </w:rPr>
          <w:instrText xml:space="preserve"> PAGEREF _Toc148707567 \h </w:instrText>
        </w:r>
        <w:r w:rsidR="007068C5">
          <w:rPr>
            <w:noProof/>
            <w:webHidden/>
          </w:rPr>
        </w:r>
        <w:r w:rsidR="007068C5">
          <w:rPr>
            <w:noProof/>
            <w:webHidden/>
          </w:rPr>
          <w:fldChar w:fldCharType="separate"/>
        </w:r>
        <w:r w:rsidR="00390E57">
          <w:rPr>
            <w:noProof/>
            <w:webHidden/>
          </w:rPr>
          <w:t>16</w:t>
        </w:r>
        <w:r w:rsidR="007068C5">
          <w:rPr>
            <w:noProof/>
            <w:webHidden/>
          </w:rPr>
          <w:fldChar w:fldCharType="end"/>
        </w:r>
      </w:hyperlink>
    </w:p>
    <w:p w14:paraId="091B647E" w14:textId="708B3668"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8" w:history="1">
        <w:r w:rsidR="007068C5" w:rsidRPr="00F023E5">
          <w:rPr>
            <w:rStyle w:val="Hyperlink"/>
            <w:noProof/>
          </w:rPr>
          <w:t>3.1</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单周期</w:t>
        </w:r>
        <w:r w:rsidR="007068C5" w:rsidRPr="00F023E5">
          <w:rPr>
            <w:rStyle w:val="Hyperlink"/>
            <w:noProof/>
          </w:rPr>
          <w:t xml:space="preserve">CPU </w:t>
        </w:r>
        <w:r w:rsidR="007068C5" w:rsidRPr="00F023E5">
          <w:rPr>
            <w:rStyle w:val="Hyperlink"/>
            <w:rFonts w:hint="eastAsia"/>
            <w:noProof/>
          </w:rPr>
          <w:t>实现</w:t>
        </w:r>
        <w:r w:rsidR="007068C5">
          <w:rPr>
            <w:noProof/>
            <w:webHidden/>
          </w:rPr>
          <w:tab/>
        </w:r>
        <w:r w:rsidR="007068C5">
          <w:rPr>
            <w:noProof/>
            <w:webHidden/>
          </w:rPr>
          <w:fldChar w:fldCharType="begin"/>
        </w:r>
        <w:r w:rsidR="007068C5">
          <w:rPr>
            <w:noProof/>
            <w:webHidden/>
          </w:rPr>
          <w:instrText xml:space="preserve"> PAGEREF _Toc148707568 \h </w:instrText>
        </w:r>
        <w:r w:rsidR="007068C5">
          <w:rPr>
            <w:noProof/>
            <w:webHidden/>
          </w:rPr>
        </w:r>
        <w:r w:rsidR="007068C5">
          <w:rPr>
            <w:noProof/>
            <w:webHidden/>
          </w:rPr>
          <w:fldChar w:fldCharType="separate"/>
        </w:r>
        <w:r w:rsidR="00390E57">
          <w:rPr>
            <w:noProof/>
            <w:webHidden/>
          </w:rPr>
          <w:t>16</w:t>
        </w:r>
        <w:r w:rsidR="007068C5">
          <w:rPr>
            <w:noProof/>
            <w:webHidden/>
          </w:rPr>
          <w:fldChar w:fldCharType="end"/>
        </w:r>
      </w:hyperlink>
    </w:p>
    <w:p w14:paraId="7AEADD08" w14:textId="1D51C52A"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69" w:history="1">
        <w:r w:rsidR="007068C5" w:rsidRPr="00F023E5">
          <w:rPr>
            <w:rStyle w:val="Hyperlink"/>
            <w:noProof/>
          </w:rPr>
          <w:t>3.2</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中断机制实现</w:t>
        </w:r>
        <w:r w:rsidR="007068C5">
          <w:rPr>
            <w:noProof/>
            <w:webHidden/>
          </w:rPr>
          <w:tab/>
        </w:r>
        <w:r w:rsidR="007068C5">
          <w:rPr>
            <w:noProof/>
            <w:webHidden/>
          </w:rPr>
          <w:fldChar w:fldCharType="begin"/>
        </w:r>
        <w:r w:rsidR="007068C5">
          <w:rPr>
            <w:noProof/>
            <w:webHidden/>
          </w:rPr>
          <w:instrText xml:space="preserve"> PAGEREF _Toc148707569 \h </w:instrText>
        </w:r>
        <w:r w:rsidR="007068C5">
          <w:rPr>
            <w:noProof/>
            <w:webHidden/>
          </w:rPr>
        </w:r>
        <w:r w:rsidR="007068C5">
          <w:rPr>
            <w:noProof/>
            <w:webHidden/>
          </w:rPr>
          <w:fldChar w:fldCharType="separate"/>
        </w:r>
        <w:r w:rsidR="00390E57">
          <w:rPr>
            <w:noProof/>
            <w:webHidden/>
          </w:rPr>
          <w:t>20</w:t>
        </w:r>
        <w:r w:rsidR="007068C5">
          <w:rPr>
            <w:noProof/>
            <w:webHidden/>
          </w:rPr>
          <w:fldChar w:fldCharType="end"/>
        </w:r>
      </w:hyperlink>
    </w:p>
    <w:p w14:paraId="1F2E8301" w14:textId="22118957"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0" w:history="1">
        <w:r w:rsidR="007068C5" w:rsidRPr="00F023E5">
          <w:rPr>
            <w:rStyle w:val="Hyperlink"/>
            <w:noProof/>
          </w:rPr>
          <w:t>3.3</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理想流水线</w:t>
        </w:r>
        <w:r w:rsidR="007068C5" w:rsidRPr="00F023E5">
          <w:rPr>
            <w:rStyle w:val="Hyperlink"/>
            <w:noProof/>
          </w:rPr>
          <w:t>CPU</w:t>
        </w:r>
        <w:r w:rsidR="007068C5" w:rsidRPr="00F023E5">
          <w:rPr>
            <w:rStyle w:val="Hyperlink"/>
            <w:rFonts w:hint="eastAsia"/>
            <w:noProof/>
          </w:rPr>
          <w:t>实现</w:t>
        </w:r>
        <w:r w:rsidR="007068C5">
          <w:rPr>
            <w:noProof/>
            <w:webHidden/>
          </w:rPr>
          <w:tab/>
        </w:r>
        <w:r w:rsidR="007068C5">
          <w:rPr>
            <w:noProof/>
            <w:webHidden/>
          </w:rPr>
          <w:fldChar w:fldCharType="begin"/>
        </w:r>
        <w:r w:rsidR="007068C5">
          <w:rPr>
            <w:noProof/>
            <w:webHidden/>
          </w:rPr>
          <w:instrText xml:space="preserve"> PAGEREF _Toc148707570 \h </w:instrText>
        </w:r>
        <w:r w:rsidR="007068C5">
          <w:rPr>
            <w:noProof/>
            <w:webHidden/>
          </w:rPr>
        </w:r>
        <w:r w:rsidR="007068C5">
          <w:rPr>
            <w:noProof/>
            <w:webHidden/>
          </w:rPr>
          <w:fldChar w:fldCharType="separate"/>
        </w:r>
        <w:r w:rsidR="00390E57">
          <w:rPr>
            <w:noProof/>
            <w:webHidden/>
          </w:rPr>
          <w:t>25</w:t>
        </w:r>
        <w:r w:rsidR="007068C5">
          <w:rPr>
            <w:noProof/>
            <w:webHidden/>
          </w:rPr>
          <w:fldChar w:fldCharType="end"/>
        </w:r>
      </w:hyperlink>
    </w:p>
    <w:p w14:paraId="56648405" w14:textId="321E663D"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1" w:history="1">
        <w:r w:rsidR="007068C5" w:rsidRPr="00F023E5">
          <w:rPr>
            <w:rStyle w:val="Hyperlink"/>
            <w:noProof/>
          </w:rPr>
          <w:t>3.4</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气泡流水线</w:t>
        </w:r>
        <w:r w:rsidR="007068C5" w:rsidRPr="00F023E5">
          <w:rPr>
            <w:rStyle w:val="Hyperlink"/>
            <w:noProof/>
          </w:rPr>
          <w:t>CPU</w:t>
        </w:r>
        <w:r w:rsidR="007068C5" w:rsidRPr="00F023E5">
          <w:rPr>
            <w:rStyle w:val="Hyperlink"/>
            <w:rFonts w:hint="eastAsia"/>
            <w:noProof/>
          </w:rPr>
          <w:t>实现</w:t>
        </w:r>
        <w:r w:rsidR="007068C5">
          <w:rPr>
            <w:noProof/>
            <w:webHidden/>
          </w:rPr>
          <w:tab/>
        </w:r>
        <w:r w:rsidR="007068C5">
          <w:rPr>
            <w:noProof/>
            <w:webHidden/>
          </w:rPr>
          <w:fldChar w:fldCharType="begin"/>
        </w:r>
        <w:r w:rsidR="007068C5">
          <w:rPr>
            <w:noProof/>
            <w:webHidden/>
          </w:rPr>
          <w:instrText xml:space="preserve"> PAGEREF _Toc148707571 \h </w:instrText>
        </w:r>
        <w:r w:rsidR="007068C5">
          <w:rPr>
            <w:noProof/>
            <w:webHidden/>
          </w:rPr>
        </w:r>
        <w:r w:rsidR="007068C5">
          <w:rPr>
            <w:noProof/>
            <w:webHidden/>
          </w:rPr>
          <w:fldChar w:fldCharType="separate"/>
        </w:r>
        <w:r w:rsidR="00390E57">
          <w:rPr>
            <w:noProof/>
            <w:webHidden/>
          </w:rPr>
          <w:t>27</w:t>
        </w:r>
        <w:r w:rsidR="007068C5">
          <w:rPr>
            <w:noProof/>
            <w:webHidden/>
          </w:rPr>
          <w:fldChar w:fldCharType="end"/>
        </w:r>
      </w:hyperlink>
    </w:p>
    <w:p w14:paraId="692998AB" w14:textId="16698189"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2" w:history="1">
        <w:r w:rsidR="007068C5" w:rsidRPr="00F023E5">
          <w:rPr>
            <w:rStyle w:val="Hyperlink"/>
            <w:noProof/>
          </w:rPr>
          <w:t>3.5</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重定向流水线</w:t>
        </w:r>
        <w:r w:rsidR="007068C5" w:rsidRPr="00F023E5">
          <w:rPr>
            <w:rStyle w:val="Hyperlink"/>
            <w:noProof/>
          </w:rPr>
          <w:t>CPU</w:t>
        </w:r>
        <w:r w:rsidR="007068C5" w:rsidRPr="00F023E5">
          <w:rPr>
            <w:rStyle w:val="Hyperlink"/>
            <w:rFonts w:hint="eastAsia"/>
            <w:noProof/>
          </w:rPr>
          <w:t>实现</w:t>
        </w:r>
        <w:r w:rsidR="007068C5">
          <w:rPr>
            <w:noProof/>
            <w:webHidden/>
          </w:rPr>
          <w:tab/>
        </w:r>
        <w:r w:rsidR="007068C5">
          <w:rPr>
            <w:noProof/>
            <w:webHidden/>
          </w:rPr>
          <w:fldChar w:fldCharType="begin"/>
        </w:r>
        <w:r w:rsidR="007068C5">
          <w:rPr>
            <w:noProof/>
            <w:webHidden/>
          </w:rPr>
          <w:instrText xml:space="preserve"> PAGEREF _Toc148707572 \h </w:instrText>
        </w:r>
        <w:r w:rsidR="007068C5">
          <w:rPr>
            <w:noProof/>
            <w:webHidden/>
          </w:rPr>
        </w:r>
        <w:r w:rsidR="007068C5">
          <w:rPr>
            <w:noProof/>
            <w:webHidden/>
          </w:rPr>
          <w:fldChar w:fldCharType="separate"/>
        </w:r>
        <w:r w:rsidR="00390E57">
          <w:rPr>
            <w:noProof/>
            <w:webHidden/>
          </w:rPr>
          <w:t>28</w:t>
        </w:r>
        <w:r w:rsidR="007068C5">
          <w:rPr>
            <w:noProof/>
            <w:webHidden/>
          </w:rPr>
          <w:fldChar w:fldCharType="end"/>
        </w:r>
      </w:hyperlink>
    </w:p>
    <w:p w14:paraId="7BD2C4B0" w14:textId="215CD64B" w:rsidR="007068C5"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2"/>
          <w14:ligatures w14:val="standardContextual"/>
        </w:rPr>
      </w:pPr>
      <w:hyperlink w:anchor="_Toc148707573" w:history="1">
        <w:r w:rsidR="007068C5" w:rsidRPr="00F023E5">
          <w:rPr>
            <w:rStyle w:val="Hyperlink"/>
            <w:noProof/>
          </w:rPr>
          <w:t>4</w:t>
        </w:r>
        <w:r w:rsidR="007068C5">
          <w:rPr>
            <w:rFonts w:asciiTheme="minorHAnsi" w:eastAsiaTheme="minorEastAsia" w:hAnsiTheme="minorHAnsi" w:cstheme="minorBidi"/>
            <w:b w:val="0"/>
            <w:bCs w:val="0"/>
            <w:caps w:val="0"/>
            <w:noProof/>
            <w:sz w:val="22"/>
            <w:szCs w:val="22"/>
            <w14:ligatures w14:val="standardContextual"/>
          </w:rPr>
          <w:tab/>
        </w:r>
        <w:r w:rsidR="007068C5" w:rsidRPr="00F023E5">
          <w:rPr>
            <w:rStyle w:val="Hyperlink"/>
            <w:rFonts w:hint="eastAsia"/>
            <w:noProof/>
          </w:rPr>
          <w:t>实验过程与调试</w:t>
        </w:r>
        <w:r w:rsidR="007068C5">
          <w:rPr>
            <w:noProof/>
            <w:webHidden/>
          </w:rPr>
          <w:tab/>
        </w:r>
        <w:r w:rsidR="007068C5">
          <w:rPr>
            <w:noProof/>
            <w:webHidden/>
          </w:rPr>
          <w:fldChar w:fldCharType="begin"/>
        </w:r>
        <w:r w:rsidR="007068C5">
          <w:rPr>
            <w:noProof/>
            <w:webHidden/>
          </w:rPr>
          <w:instrText xml:space="preserve"> PAGEREF _Toc148707573 \h </w:instrText>
        </w:r>
        <w:r w:rsidR="007068C5">
          <w:rPr>
            <w:noProof/>
            <w:webHidden/>
          </w:rPr>
        </w:r>
        <w:r w:rsidR="007068C5">
          <w:rPr>
            <w:noProof/>
            <w:webHidden/>
          </w:rPr>
          <w:fldChar w:fldCharType="separate"/>
        </w:r>
        <w:r w:rsidR="00390E57">
          <w:rPr>
            <w:noProof/>
            <w:webHidden/>
          </w:rPr>
          <w:t>30</w:t>
        </w:r>
        <w:r w:rsidR="007068C5">
          <w:rPr>
            <w:noProof/>
            <w:webHidden/>
          </w:rPr>
          <w:fldChar w:fldCharType="end"/>
        </w:r>
      </w:hyperlink>
    </w:p>
    <w:p w14:paraId="5FD09BB5" w14:textId="68E94385"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4" w:history="1">
        <w:r w:rsidR="007068C5" w:rsidRPr="00F023E5">
          <w:rPr>
            <w:rStyle w:val="Hyperlink"/>
            <w:noProof/>
          </w:rPr>
          <w:t>4.1</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测试用例和功能测试</w:t>
        </w:r>
        <w:r w:rsidR="007068C5">
          <w:rPr>
            <w:noProof/>
            <w:webHidden/>
          </w:rPr>
          <w:tab/>
        </w:r>
        <w:r w:rsidR="007068C5">
          <w:rPr>
            <w:noProof/>
            <w:webHidden/>
          </w:rPr>
          <w:fldChar w:fldCharType="begin"/>
        </w:r>
        <w:r w:rsidR="007068C5">
          <w:rPr>
            <w:noProof/>
            <w:webHidden/>
          </w:rPr>
          <w:instrText xml:space="preserve"> PAGEREF _Toc148707574 \h </w:instrText>
        </w:r>
        <w:r w:rsidR="007068C5">
          <w:rPr>
            <w:noProof/>
            <w:webHidden/>
          </w:rPr>
        </w:r>
        <w:r w:rsidR="007068C5">
          <w:rPr>
            <w:noProof/>
            <w:webHidden/>
          </w:rPr>
          <w:fldChar w:fldCharType="separate"/>
        </w:r>
        <w:r w:rsidR="00390E57">
          <w:rPr>
            <w:noProof/>
            <w:webHidden/>
          </w:rPr>
          <w:t>30</w:t>
        </w:r>
        <w:r w:rsidR="007068C5">
          <w:rPr>
            <w:noProof/>
            <w:webHidden/>
          </w:rPr>
          <w:fldChar w:fldCharType="end"/>
        </w:r>
      </w:hyperlink>
    </w:p>
    <w:p w14:paraId="60F24DB0" w14:textId="69C056B4"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5" w:history="1">
        <w:r w:rsidR="007068C5" w:rsidRPr="00F023E5">
          <w:rPr>
            <w:rStyle w:val="Hyperlink"/>
            <w:noProof/>
          </w:rPr>
          <w:t>4.2</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性能分析</w:t>
        </w:r>
        <w:r w:rsidR="007068C5">
          <w:rPr>
            <w:noProof/>
            <w:webHidden/>
          </w:rPr>
          <w:tab/>
        </w:r>
        <w:r w:rsidR="007068C5">
          <w:rPr>
            <w:noProof/>
            <w:webHidden/>
          </w:rPr>
          <w:fldChar w:fldCharType="begin"/>
        </w:r>
        <w:r w:rsidR="007068C5">
          <w:rPr>
            <w:noProof/>
            <w:webHidden/>
          </w:rPr>
          <w:instrText xml:space="preserve"> PAGEREF _Toc148707575 \h </w:instrText>
        </w:r>
        <w:r w:rsidR="007068C5">
          <w:rPr>
            <w:noProof/>
            <w:webHidden/>
          </w:rPr>
        </w:r>
        <w:r w:rsidR="007068C5">
          <w:rPr>
            <w:noProof/>
            <w:webHidden/>
          </w:rPr>
          <w:fldChar w:fldCharType="separate"/>
        </w:r>
        <w:r w:rsidR="00390E57">
          <w:rPr>
            <w:noProof/>
            <w:webHidden/>
          </w:rPr>
          <w:t>32</w:t>
        </w:r>
        <w:r w:rsidR="007068C5">
          <w:rPr>
            <w:noProof/>
            <w:webHidden/>
          </w:rPr>
          <w:fldChar w:fldCharType="end"/>
        </w:r>
      </w:hyperlink>
    </w:p>
    <w:p w14:paraId="4A9B3819" w14:textId="16BF2F4F"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6" w:history="1">
        <w:r w:rsidR="007068C5" w:rsidRPr="00F023E5">
          <w:rPr>
            <w:rStyle w:val="Hyperlink"/>
            <w:noProof/>
          </w:rPr>
          <w:t>4.3</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主要故障与调试</w:t>
        </w:r>
        <w:r w:rsidR="007068C5">
          <w:rPr>
            <w:noProof/>
            <w:webHidden/>
          </w:rPr>
          <w:tab/>
        </w:r>
        <w:r w:rsidR="007068C5">
          <w:rPr>
            <w:noProof/>
            <w:webHidden/>
          </w:rPr>
          <w:fldChar w:fldCharType="begin"/>
        </w:r>
        <w:r w:rsidR="007068C5">
          <w:rPr>
            <w:noProof/>
            <w:webHidden/>
          </w:rPr>
          <w:instrText xml:space="preserve"> PAGEREF _Toc148707576 \h </w:instrText>
        </w:r>
        <w:r w:rsidR="007068C5">
          <w:rPr>
            <w:noProof/>
            <w:webHidden/>
          </w:rPr>
        </w:r>
        <w:r w:rsidR="007068C5">
          <w:rPr>
            <w:noProof/>
            <w:webHidden/>
          </w:rPr>
          <w:fldChar w:fldCharType="separate"/>
        </w:r>
        <w:r w:rsidR="00390E57">
          <w:rPr>
            <w:noProof/>
            <w:webHidden/>
          </w:rPr>
          <w:t>32</w:t>
        </w:r>
        <w:r w:rsidR="007068C5">
          <w:rPr>
            <w:noProof/>
            <w:webHidden/>
          </w:rPr>
          <w:fldChar w:fldCharType="end"/>
        </w:r>
      </w:hyperlink>
    </w:p>
    <w:p w14:paraId="3FC3E4C8" w14:textId="2EA9A695"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7" w:history="1">
        <w:r w:rsidR="007068C5" w:rsidRPr="00F023E5">
          <w:rPr>
            <w:rStyle w:val="Hyperlink"/>
            <w:noProof/>
          </w:rPr>
          <w:t>4.4</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实验进度</w:t>
        </w:r>
        <w:r w:rsidR="007068C5">
          <w:rPr>
            <w:noProof/>
            <w:webHidden/>
          </w:rPr>
          <w:tab/>
        </w:r>
        <w:r w:rsidR="007068C5">
          <w:rPr>
            <w:noProof/>
            <w:webHidden/>
          </w:rPr>
          <w:fldChar w:fldCharType="begin"/>
        </w:r>
        <w:r w:rsidR="007068C5">
          <w:rPr>
            <w:noProof/>
            <w:webHidden/>
          </w:rPr>
          <w:instrText xml:space="preserve"> PAGEREF _Toc148707577 \h </w:instrText>
        </w:r>
        <w:r w:rsidR="007068C5">
          <w:rPr>
            <w:noProof/>
            <w:webHidden/>
          </w:rPr>
        </w:r>
        <w:r w:rsidR="007068C5">
          <w:rPr>
            <w:noProof/>
            <w:webHidden/>
          </w:rPr>
          <w:fldChar w:fldCharType="separate"/>
        </w:r>
        <w:r w:rsidR="00390E57">
          <w:rPr>
            <w:noProof/>
            <w:webHidden/>
          </w:rPr>
          <w:t>33</w:t>
        </w:r>
        <w:r w:rsidR="007068C5">
          <w:rPr>
            <w:noProof/>
            <w:webHidden/>
          </w:rPr>
          <w:fldChar w:fldCharType="end"/>
        </w:r>
      </w:hyperlink>
    </w:p>
    <w:p w14:paraId="592CB45B" w14:textId="6CF2A48E" w:rsidR="007068C5"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2"/>
          <w14:ligatures w14:val="standardContextual"/>
        </w:rPr>
      </w:pPr>
      <w:hyperlink w:anchor="_Toc148707578" w:history="1">
        <w:r w:rsidR="007068C5" w:rsidRPr="00F023E5">
          <w:rPr>
            <w:rStyle w:val="Hyperlink"/>
            <w:noProof/>
          </w:rPr>
          <w:t>5</w:t>
        </w:r>
        <w:r w:rsidR="007068C5">
          <w:rPr>
            <w:rFonts w:asciiTheme="minorHAnsi" w:eastAsiaTheme="minorEastAsia" w:hAnsiTheme="minorHAnsi" w:cstheme="minorBidi"/>
            <w:b w:val="0"/>
            <w:bCs w:val="0"/>
            <w:caps w:val="0"/>
            <w:noProof/>
            <w:sz w:val="22"/>
            <w:szCs w:val="22"/>
            <w14:ligatures w14:val="standardContextual"/>
          </w:rPr>
          <w:tab/>
        </w:r>
        <w:r w:rsidR="007068C5" w:rsidRPr="00F023E5">
          <w:rPr>
            <w:rStyle w:val="Hyperlink"/>
            <w:rFonts w:hint="eastAsia"/>
            <w:noProof/>
          </w:rPr>
          <w:t>设计总结与心得</w:t>
        </w:r>
        <w:r w:rsidR="007068C5">
          <w:rPr>
            <w:noProof/>
            <w:webHidden/>
          </w:rPr>
          <w:tab/>
        </w:r>
        <w:r w:rsidR="007068C5">
          <w:rPr>
            <w:noProof/>
            <w:webHidden/>
          </w:rPr>
          <w:fldChar w:fldCharType="begin"/>
        </w:r>
        <w:r w:rsidR="007068C5">
          <w:rPr>
            <w:noProof/>
            <w:webHidden/>
          </w:rPr>
          <w:instrText xml:space="preserve"> PAGEREF _Toc148707578 \h </w:instrText>
        </w:r>
        <w:r w:rsidR="007068C5">
          <w:rPr>
            <w:noProof/>
            <w:webHidden/>
          </w:rPr>
        </w:r>
        <w:r w:rsidR="007068C5">
          <w:rPr>
            <w:noProof/>
            <w:webHidden/>
          </w:rPr>
          <w:fldChar w:fldCharType="separate"/>
        </w:r>
        <w:r w:rsidR="00390E57">
          <w:rPr>
            <w:noProof/>
            <w:webHidden/>
          </w:rPr>
          <w:t>34</w:t>
        </w:r>
        <w:r w:rsidR="007068C5">
          <w:rPr>
            <w:noProof/>
            <w:webHidden/>
          </w:rPr>
          <w:fldChar w:fldCharType="end"/>
        </w:r>
      </w:hyperlink>
    </w:p>
    <w:p w14:paraId="230FEFE3" w14:textId="15C87141"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79" w:history="1">
        <w:r w:rsidR="007068C5" w:rsidRPr="00F023E5">
          <w:rPr>
            <w:rStyle w:val="Hyperlink"/>
            <w:noProof/>
          </w:rPr>
          <w:t>5.1</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课设总结</w:t>
        </w:r>
        <w:r w:rsidR="007068C5">
          <w:rPr>
            <w:noProof/>
            <w:webHidden/>
          </w:rPr>
          <w:tab/>
        </w:r>
        <w:r w:rsidR="007068C5">
          <w:rPr>
            <w:noProof/>
            <w:webHidden/>
          </w:rPr>
          <w:fldChar w:fldCharType="begin"/>
        </w:r>
        <w:r w:rsidR="007068C5">
          <w:rPr>
            <w:noProof/>
            <w:webHidden/>
          </w:rPr>
          <w:instrText xml:space="preserve"> PAGEREF _Toc148707579 \h </w:instrText>
        </w:r>
        <w:r w:rsidR="007068C5">
          <w:rPr>
            <w:noProof/>
            <w:webHidden/>
          </w:rPr>
        </w:r>
        <w:r w:rsidR="007068C5">
          <w:rPr>
            <w:noProof/>
            <w:webHidden/>
          </w:rPr>
          <w:fldChar w:fldCharType="separate"/>
        </w:r>
        <w:r w:rsidR="00390E57">
          <w:rPr>
            <w:noProof/>
            <w:webHidden/>
          </w:rPr>
          <w:t>34</w:t>
        </w:r>
        <w:r w:rsidR="007068C5">
          <w:rPr>
            <w:noProof/>
            <w:webHidden/>
          </w:rPr>
          <w:fldChar w:fldCharType="end"/>
        </w:r>
      </w:hyperlink>
    </w:p>
    <w:p w14:paraId="35728F5D" w14:textId="2E23CF00" w:rsidR="007068C5" w:rsidRDefault="00000000">
      <w:pPr>
        <w:pStyle w:val="TOC2"/>
        <w:tabs>
          <w:tab w:val="left" w:pos="960"/>
          <w:tab w:val="right" w:leader="dot" w:pos="8834"/>
        </w:tabs>
        <w:rPr>
          <w:rFonts w:asciiTheme="minorHAnsi" w:eastAsiaTheme="minorEastAsia" w:hAnsiTheme="minorHAnsi" w:cstheme="minorBidi"/>
          <w:smallCaps w:val="0"/>
          <w:noProof/>
          <w:sz w:val="22"/>
          <w:szCs w:val="22"/>
          <w14:ligatures w14:val="standardContextual"/>
        </w:rPr>
      </w:pPr>
      <w:hyperlink w:anchor="_Toc148707580" w:history="1">
        <w:r w:rsidR="007068C5" w:rsidRPr="00F023E5">
          <w:rPr>
            <w:rStyle w:val="Hyperlink"/>
            <w:noProof/>
          </w:rPr>
          <w:t>5.2</w:t>
        </w:r>
        <w:r w:rsidR="007068C5">
          <w:rPr>
            <w:rFonts w:asciiTheme="minorHAnsi" w:eastAsiaTheme="minorEastAsia" w:hAnsiTheme="minorHAnsi" w:cstheme="minorBidi"/>
            <w:smallCaps w:val="0"/>
            <w:noProof/>
            <w:sz w:val="22"/>
            <w:szCs w:val="22"/>
            <w14:ligatures w14:val="standardContextual"/>
          </w:rPr>
          <w:tab/>
        </w:r>
        <w:r w:rsidR="007068C5" w:rsidRPr="00F023E5">
          <w:rPr>
            <w:rStyle w:val="Hyperlink"/>
            <w:rFonts w:hint="eastAsia"/>
            <w:noProof/>
          </w:rPr>
          <w:t>课设心得</w:t>
        </w:r>
        <w:r w:rsidR="007068C5">
          <w:rPr>
            <w:noProof/>
            <w:webHidden/>
          </w:rPr>
          <w:tab/>
        </w:r>
        <w:r w:rsidR="007068C5">
          <w:rPr>
            <w:noProof/>
            <w:webHidden/>
          </w:rPr>
          <w:fldChar w:fldCharType="begin"/>
        </w:r>
        <w:r w:rsidR="007068C5">
          <w:rPr>
            <w:noProof/>
            <w:webHidden/>
          </w:rPr>
          <w:instrText xml:space="preserve"> PAGEREF _Toc148707580 \h </w:instrText>
        </w:r>
        <w:r w:rsidR="007068C5">
          <w:rPr>
            <w:noProof/>
            <w:webHidden/>
          </w:rPr>
        </w:r>
        <w:r w:rsidR="007068C5">
          <w:rPr>
            <w:noProof/>
            <w:webHidden/>
          </w:rPr>
          <w:fldChar w:fldCharType="separate"/>
        </w:r>
        <w:r w:rsidR="00390E57">
          <w:rPr>
            <w:noProof/>
            <w:webHidden/>
          </w:rPr>
          <w:t>34</w:t>
        </w:r>
        <w:r w:rsidR="007068C5">
          <w:rPr>
            <w:noProof/>
            <w:webHidden/>
          </w:rPr>
          <w:fldChar w:fldCharType="end"/>
        </w:r>
      </w:hyperlink>
    </w:p>
    <w:p w14:paraId="06F2A999" w14:textId="6F55246D" w:rsidR="007068C5" w:rsidRDefault="00000000">
      <w:pPr>
        <w:pStyle w:val="TOC1"/>
        <w:tabs>
          <w:tab w:val="right" w:leader="dot" w:pos="8834"/>
        </w:tabs>
        <w:rPr>
          <w:rFonts w:asciiTheme="minorHAnsi" w:eastAsiaTheme="minorEastAsia" w:hAnsiTheme="minorHAnsi" w:cstheme="minorBidi"/>
          <w:b w:val="0"/>
          <w:bCs w:val="0"/>
          <w:caps w:val="0"/>
          <w:noProof/>
          <w:sz w:val="22"/>
          <w:szCs w:val="22"/>
          <w14:ligatures w14:val="standardContextual"/>
        </w:rPr>
      </w:pPr>
      <w:hyperlink w:anchor="_Toc148707581" w:history="1">
        <w:r w:rsidR="007068C5" w:rsidRPr="00F023E5">
          <w:rPr>
            <w:rStyle w:val="Hyperlink"/>
            <w:rFonts w:hint="eastAsia"/>
            <w:noProof/>
          </w:rPr>
          <w:t>参考文献</w:t>
        </w:r>
        <w:r w:rsidR="007068C5">
          <w:rPr>
            <w:noProof/>
            <w:webHidden/>
          </w:rPr>
          <w:tab/>
        </w:r>
        <w:r w:rsidR="007068C5">
          <w:rPr>
            <w:noProof/>
            <w:webHidden/>
          </w:rPr>
          <w:fldChar w:fldCharType="begin"/>
        </w:r>
        <w:r w:rsidR="007068C5">
          <w:rPr>
            <w:noProof/>
            <w:webHidden/>
          </w:rPr>
          <w:instrText xml:space="preserve"> PAGEREF _Toc148707581 \h </w:instrText>
        </w:r>
        <w:r w:rsidR="007068C5">
          <w:rPr>
            <w:noProof/>
            <w:webHidden/>
          </w:rPr>
        </w:r>
        <w:r w:rsidR="007068C5">
          <w:rPr>
            <w:noProof/>
            <w:webHidden/>
          </w:rPr>
          <w:fldChar w:fldCharType="separate"/>
        </w:r>
        <w:r w:rsidR="00390E57">
          <w:rPr>
            <w:noProof/>
            <w:webHidden/>
          </w:rPr>
          <w:t>35</w:t>
        </w:r>
        <w:r w:rsidR="007068C5">
          <w:rPr>
            <w:noProof/>
            <w:webHidden/>
          </w:rPr>
          <w:fldChar w:fldCharType="end"/>
        </w:r>
      </w:hyperlink>
    </w:p>
    <w:p w14:paraId="587F0DF7" w14:textId="2660F8A6" w:rsidR="000C5960" w:rsidRDefault="000C5960">
      <w:pPr>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62A48480" w:rsidR="000C5960" w:rsidRPr="00207D8A" w:rsidRDefault="000C5960" w:rsidP="00452323">
      <w:pPr>
        <w:pStyle w:val="Heading1"/>
        <w:numPr>
          <w:ilvl w:val="0"/>
          <w:numId w:val="7"/>
        </w:numPr>
      </w:pPr>
      <w:bookmarkStart w:id="13" w:name="_Toc148707556"/>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591A3F">
      <w:pPr>
        <w:pStyle w:val="Heading2"/>
        <w:tabs>
          <w:tab w:val="clear" w:pos="720"/>
          <w:tab w:val="left" w:pos="567"/>
        </w:tabs>
        <w:ind w:left="818" w:right="240" w:hanging="818"/>
      </w:pPr>
      <w:bookmarkStart w:id="14" w:name="_Toc148707557"/>
      <w:r w:rsidRPr="001F5053">
        <w:rPr>
          <w:rFonts w:hint="eastAsia"/>
        </w:rPr>
        <w:t>课设目的</w:t>
      </w:r>
      <w:bookmarkEnd w:id="14"/>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68636C48" w:rsidR="00552BB0" w:rsidRPr="00552BB0" w:rsidRDefault="000C5960" w:rsidP="00D16564">
      <w:pPr>
        <w:pStyle w:val="Heading2"/>
        <w:tabs>
          <w:tab w:val="clear" w:pos="720"/>
          <w:tab w:val="left" w:pos="567"/>
        </w:tabs>
        <w:ind w:left="818" w:right="240" w:hanging="818"/>
      </w:pPr>
      <w:bookmarkStart w:id="20" w:name="_Toc148707558"/>
      <w:r>
        <w:rPr>
          <w:rFonts w:hint="eastAsia"/>
        </w:rPr>
        <w:t>设计任务</w:t>
      </w:r>
      <w:bookmarkEnd w:id="15"/>
      <w:bookmarkEnd w:id="16"/>
      <w:bookmarkEnd w:id="17"/>
      <w:bookmarkEnd w:id="18"/>
      <w:bookmarkEnd w:id="19"/>
      <w:bookmarkEnd w:id="20"/>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Heading2"/>
        <w:tabs>
          <w:tab w:val="clear" w:pos="720"/>
          <w:tab w:val="left" w:pos="567"/>
        </w:tabs>
        <w:ind w:left="818" w:right="240" w:hanging="818"/>
      </w:pPr>
      <w:bookmarkStart w:id="21" w:name="_Toc148707559"/>
      <w:r>
        <w:rPr>
          <w:rFonts w:hint="eastAsia"/>
        </w:rPr>
        <w:t>设计要求</w:t>
      </w:r>
      <w:bookmarkEnd w:id="21"/>
    </w:p>
    <w:p w14:paraId="7A6BD13B" w14:textId="77777777" w:rsidR="00DB60F4" w:rsidRDefault="00DB60F4" w:rsidP="00EC1077">
      <w:pPr>
        <w:pStyle w:val="NormalIndent"/>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NormalIndent"/>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NormalIndent"/>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NormalIndent"/>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NormalIndent"/>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NormalIndent"/>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NormalIndent"/>
        <w:numPr>
          <w:ilvl w:val="0"/>
          <w:numId w:val="11"/>
        </w:numPr>
        <w:ind w:rightChars="11" w:right="26" w:firstLineChars="0"/>
      </w:pPr>
      <w:r>
        <w:rPr>
          <w:rFonts w:hint="eastAsia"/>
        </w:rPr>
        <w:t>课程设计报告和总结。</w:t>
      </w:r>
    </w:p>
    <w:p w14:paraId="5ADD421A" w14:textId="77777777" w:rsidR="00AD02FF" w:rsidRDefault="00AD02FF" w:rsidP="00591A3F">
      <w:pPr>
        <w:pStyle w:val="Heading2"/>
        <w:tabs>
          <w:tab w:val="clear" w:pos="720"/>
          <w:tab w:val="left" w:pos="567"/>
        </w:tabs>
        <w:ind w:left="818" w:right="240" w:hanging="818"/>
      </w:pPr>
      <w:bookmarkStart w:id="22" w:name="_Toc148707560"/>
      <w:r>
        <w:rPr>
          <w:rFonts w:hint="eastAsia"/>
        </w:rPr>
        <w:t>技术指标</w:t>
      </w:r>
      <w:bookmarkEnd w:id="22"/>
    </w:p>
    <w:p w14:paraId="753DB383" w14:textId="18E44CAD" w:rsidR="00AD02FF" w:rsidRPr="008C14B5" w:rsidRDefault="00AD02FF" w:rsidP="00EC1077">
      <w:pPr>
        <w:pStyle w:val="NormalIndent"/>
        <w:numPr>
          <w:ilvl w:val="0"/>
          <w:numId w:val="11"/>
        </w:numPr>
        <w:ind w:rightChars="11" w:right="26" w:firstLineChars="0"/>
      </w:pPr>
      <w:r w:rsidRPr="008C14B5">
        <w:rPr>
          <w:rFonts w:hint="eastAsia"/>
        </w:rPr>
        <w:t>支持</w:t>
      </w:r>
      <w:r w:rsidR="00112E70">
        <w:fldChar w:fldCharType="begin"/>
      </w:r>
      <w:r w:rsidR="00112E70">
        <w:instrText xml:space="preserve"> </w:instrText>
      </w:r>
      <w:r w:rsidR="00112E70">
        <w:rPr>
          <w:rFonts w:hint="eastAsia"/>
        </w:rPr>
        <w:instrText>REF _Ref474694445 \h</w:instrText>
      </w:r>
      <w:r w:rsidR="00112E70">
        <w:instrText xml:space="preserve"> </w:instrText>
      </w:r>
      <w:r w:rsidR="00112E70">
        <w:fldChar w:fldCharType="separate"/>
      </w:r>
      <w:r w:rsidR="00390E57">
        <w:t>表</w:t>
      </w:r>
      <w:r w:rsidR="00390E57">
        <w:rPr>
          <w:noProof/>
        </w:rPr>
        <w:t>1</w:t>
      </w:r>
      <w:r w:rsidR="00390E57">
        <w:t>.</w:t>
      </w:r>
      <w:r w:rsidR="00390E57">
        <w:rPr>
          <w:noProof/>
        </w:rPr>
        <w:t>1</w:t>
      </w:r>
      <w:r w:rsidR="00112E70">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D94272">
        <w:t>R</w:t>
      </w:r>
      <w:r w:rsidR="00D94272">
        <w:rPr>
          <w:rFonts w:hint="eastAsia"/>
        </w:rPr>
        <w:t>isc</w:t>
      </w:r>
      <w:r w:rsidR="00D94272">
        <w:t>-V</w:t>
      </w:r>
      <w:r w:rsidRPr="008C14B5">
        <w:rPr>
          <w:rFonts w:hint="eastAsia"/>
        </w:rPr>
        <w:t>指令</w:t>
      </w:r>
      <w:r w:rsidR="00A82EDE">
        <w:rPr>
          <w:rFonts w:hint="eastAsia"/>
        </w:rPr>
        <w:t>；</w:t>
      </w:r>
    </w:p>
    <w:p w14:paraId="5B1CA126" w14:textId="77777777" w:rsidR="00AD02FF" w:rsidRPr="008C14B5" w:rsidRDefault="002F7A55" w:rsidP="00EC1077">
      <w:pPr>
        <w:pStyle w:val="NormalIndent"/>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NormalIndent"/>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NormalIndent"/>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NormalIndent"/>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NormalIndent"/>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NormalIndent"/>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71BCBBBB" w:rsidR="00B64263" w:rsidRDefault="009620A8" w:rsidP="00B64263">
      <w:pPr>
        <w:pStyle w:val="Caption"/>
        <w:spacing w:before="91" w:after="91"/>
      </w:pPr>
      <w:bookmarkStart w:id="23" w:name="_Ref474694445"/>
      <w:r>
        <w:t>表</w:t>
      </w:r>
      <w:fldSimple w:instr=" STYLEREF 1 \s ">
        <w:r w:rsidR="00390E57">
          <w:rPr>
            <w:noProof/>
          </w:rPr>
          <w:t>1</w:t>
        </w:r>
      </w:fldSimple>
      <w:r w:rsidR="0038123B">
        <w:t>.</w:t>
      </w:r>
      <w:fldSimple w:instr=" SEQ 表 \* ARABIC \s 1 ">
        <w:r w:rsidR="00390E57">
          <w:rPr>
            <w:noProof/>
          </w:rPr>
          <w:t>1</w:t>
        </w:r>
      </w:fldSimple>
      <w:bookmarkEnd w:id="23"/>
      <w:r w:rsidR="00B64263">
        <w:t xml:space="preserve"> </w:t>
      </w:r>
      <w:r w:rsidR="00B64263">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1980"/>
        <w:gridCol w:w="2977"/>
        <w:gridCol w:w="3124"/>
      </w:tblGrid>
      <w:tr w:rsidR="00AD02FF" w:rsidRPr="00DB60F4" w14:paraId="491FDF7A" w14:textId="77777777" w:rsidTr="00B567E5">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1980"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977"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312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7C508A" w:rsidRPr="00DB60F4" w14:paraId="7D7E0FFA" w14:textId="77777777" w:rsidTr="0083298F">
        <w:trPr>
          <w:jc w:val="center"/>
        </w:trPr>
        <w:tc>
          <w:tcPr>
            <w:tcW w:w="567" w:type="dxa"/>
            <w:shd w:val="clear" w:color="000000" w:fill="FFFFFF"/>
            <w:hideMark/>
          </w:tcPr>
          <w:p w14:paraId="66CD278E" w14:textId="77777777" w:rsidR="007C508A" w:rsidRPr="00DB60F4" w:rsidRDefault="007C508A" w:rsidP="002F7A55">
            <w:pPr>
              <w:jc w:val="center"/>
              <w:rPr>
                <w:sz w:val="21"/>
              </w:rPr>
            </w:pPr>
            <w:r w:rsidRPr="00DB60F4">
              <w:rPr>
                <w:sz w:val="21"/>
              </w:rPr>
              <w:t>1</w:t>
            </w:r>
          </w:p>
        </w:tc>
        <w:tc>
          <w:tcPr>
            <w:tcW w:w="1980" w:type="dxa"/>
            <w:shd w:val="clear" w:color="000000" w:fill="FFFFFF"/>
            <w:vAlign w:val="center"/>
            <w:hideMark/>
          </w:tcPr>
          <w:p w14:paraId="6773636D" w14:textId="77777777" w:rsidR="007C508A" w:rsidRPr="00DB60F4" w:rsidRDefault="007C508A" w:rsidP="0083298F">
            <w:pPr>
              <w:jc w:val="center"/>
              <w:rPr>
                <w:sz w:val="21"/>
              </w:rPr>
            </w:pPr>
            <w:r w:rsidRPr="00DB60F4">
              <w:rPr>
                <w:sz w:val="21"/>
              </w:rPr>
              <w:t>ADD</w:t>
            </w:r>
          </w:p>
        </w:tc>
        <w:tc>
          <w:tcPr>
            <w:tcW w:w="2977" w:type="dxa"/>
            <w:shd w:val="clear" w:color="000000" w:fill="FFFFFF"/>
            <w:vAlign w:val="center"/>
            <w:hideMark/>
          </w:tcPr>
          <w:p w14:paraId="50BA3B91" w14:textId="77777777" w:rsidR="007C508A" w:rsidRPr="00DB60F4" w:rsidRDefault="007C508A" w:rsidP="0083298F">
            <w:pPr>
              <w:jc w:val="center"/>
              <w:rPr>
                <w:sz w:val="21"/>
              </w:rPr>
            </w:pPr>
            <w:r w:rsidRPr="00DB60F4">
              <w:rPr>
                <w:sz w:val="21"/>
              </w:rPr>
              <w:t>加法</w:t>
            </w:r>
          </w:p>
        </w:tc>
        <w:tc>
          <w:tcPr>
            <w:tcW w:w="3124" w:type="dxa"/>
            <w:vMerge w:val="restart"/>
            <w:shd w:val="clear" w:color="000000" w:fill="FFFFFF"/>
            <w:vAlign w:val="center"/>
          </w:tcPr>
          <w:p w14:paraId="138C03E4" w14:textId="52C069F4" w:rsidR="007C508A" w:rsidRPr="00DB60F4" w:rsidRDefault="007C508A" w:rsidP="0083298F">
            <w:pPr>
              <w:jc w:val="center"/>
              <w:rPr>
                <w:sz w:val="21"/>
              </w:rPr>
            </w:pPr>
            <w:r w:rsidRPr="00DB60F4">
              <w:rPr>
                <w:sz w:val="21"/>
              </w:rPr>
              <w:t>指令格式参考</w:t>
            </w:r>
            <w:r>
              <w:rPr>
                <w:sz w:val="21"/>
              </w:rPr>
              <w:t>RISC-V32</w:t>
            </w:r>
            <w:r w:rsidRPr="00DB60F4">
              <w:rPr>
                <w:sz w:val="21"/>
              </w:rPr>
              <w:t>指令集</w:t>
            </w:r>
            <w:r w:rsidRPr="00DB60F4">
              <w:rPr>
                <w:rFonts w:hint="eastAsia"/>
                <w:sz w:val="21"/>
              </w:rPr>
              <w:t>，最终功能以</w:t>
            </w:r>
            <w:r>
              <w:rPr>
                <w:sz w:val="21"/>
              </w:rPr>
              <w:t>R</w:t>
            </w:r>
            <w:r w:rsidRPr="00DB60F4">
              <w:rPr>
                <w:rFonts w:hint="eastAsia"/>
                <w:sz w:val="21"/>
              </w:rPr>
              <w:t>ARS</w:t>
            </w:r>
            <w:r w:rsidRPr="00DB60F4">
              <w:rPr>
                <w:rFonts w:hint="eastAsia"/>
                <w:sz w:val="21"/>
              </w:rPr>
              <w:t>模拟器为准。</w:t>
            </w:r>
          </w:p>
        </w:tc>
      </w:tr>
      <w:tr w:rsidR="007C508A" w:rsidRPr="00DB60F4" w14:paraId="48EF0150" w14:textId="77777777" w:rsidTr="0083298F">
        <w:trPr>
          <w:jc w:val="center"/>
        </w:trPr>
        <w:tc>
          <w:tcPr>
            <w:tcW w:w="567" w:type="dxa"/>
            <w:shd w:val="clear" w:color="000000" w:fill="FFFFFF"/>
            <w:hideMark/>
          </w:tcPr>
          <w:p w14:paraId="6837D4F7" w14:textId="77777777" w:rsidR="007C508A" w:rsidRPr="00DB60F4" w:rsidRDefault="007C508A" w:rsidP="002F7A55">
            <w:pPr>
              <w:jc w:val="center"/>
              <w:rPr>
                <w:sz w:val="21"/>
              </w:rPr>
            </w:pPr>
            <w:r w:rsidRPr="00DB60F4">
              <w:rPr>
                <w:sz w:val="21"/>
              </w:rPr>
              <w:t>2</w:t>
            </w:r>
          </w:p>
        </w:tc>
        <w:tc>
          <w:tcPr>
            <w:tcW w:w="1980" w:type="dxa"/>
            <w:shd w:val="clear" w:color="000000" w:fill="FFFFFF"/>
            <w:vAlign w:val="center"/>
            <w:hideMark/>
          </w:tcPr>
          <w:p w14:paraId="40F1FE58" w14:textId="77777777" w:rsidR="007C508A" w:rsidRPr="00DB60F4" w:rsidRDefault="007C508A" w:rsidP="0083298F">
            <w:pPr>
              <w:jc w:val="center"/>
              <w:rPr>
                <w:sz w:val="21"/>
              </w:rPr>
            </w:pPr>
            <w:r w:rsidRPr="00DB60F4">
              <w:rPr>
                <w:sz w:val="21"/>
              </w:rPr>
              <w:t>ADD</w:t>
            </w:r>
            <w:r w:rsidRPr="00DB60F4">
              <w:rPr>
                <w:rFonts w:hint="eastAsia"/>
                <w:sz w:val="21"/>
              </w:rPr>
              <w:t>I</w:t>
            </w:r>
          </w:p>
        </w:tc>
        <w:tc>
          <w:tcPr>
            <w:tcW w:w="2977" w:type="dxa"/>
            <w:shd w:val="clear" w:color="000000" w:fill="FFFFFF"/>
            <w:vAlign w:val="center"/>
            <w:hideMark/>
          </w:tcPr>
          <w:p w14:paraId="1EB73E0D" w14:textId="77777777" w:rsidR="007C508A" w:rsidRPr="00DB60F4" w:rsidRDefault="007C508A" w:rsidP="0083298F">
            <w:pPr>
              <w:jc w:val="center"/>
              <w:rPr>
                <w:sz w:val="21"/>
              </w:rPr>
            </w:pPr>
            <w:r w:rsidRPr="00DB60F4">
              <w:rPr>
                <w:sz w:val="21"/>
              </w:rPr>
              <w:t>立即数加</w:t>
            </w:r>
          </w:p>
        </w:tc>
        <w:tc>
          <w:tcPr>
            <w:tcW w:w="3124" w:type="dxa"/>
            <w:vMerge/>
            <w:shd w:val="clear" w:color="000000" w:fill="FFFFFF"/>
            <w:vAlign w:val="center"/>
          </w:tcPr>
          <w:p w14:paraId="76D44885" w14:textId="77777777" w:rsidR="007C508A" w:rsidRPr="00DB60F4" w:rsidRDefault="007C508A" w:rsidP="0083298F">
            <w:pPr>
              <w:jc w:val="center"/>
              <w:rPr>
                <w:sz w:val="21"/>
              </w:rPr>
            </w:pPr>
          </w:p>
        </w:tc>
      </w:tr>
      <w:tr w:rsidR="007C508A" w:rsidRPr="00DB60F4" w14:paraId="0197839D" w14:textId="77777777" w:rsidTr="0083298F">
        <w:trPr>
          <w:jc w:val="center"/>
        </w:trPr>
        <w:tc>
          <w:tcPr>
            <w:tcW w:w="567" w:type="dxa"/>
            <w:shd w:val="clear" w:color="000000" w:fill="FFFFFF"/>
            <w:hideMark/>
          </w:tcPr>
          <w:p w14:paraId="14124297" w14:textId="5FA3C428" w:rsidR="007C508A" w:rsidRPr="00DB60F4" w:rsidRDefault="007C508A" w:rsidP="002F7A55">
            <w:pPr>
              <w:jc w:val="center"/>
              <w:rPr>
                <w:sz w:val="21"/>
              </w:rPr>
            </w:pPr>
            <w:r>
              <w:rPr>
                <w:rFonts w:hint="eastAsia"/>
                <w:sz w:val="21"/>
              </w:rPr>
              <w:t>3</w:t>
            </w:r>
          </w:p>
        </w:tc>
        <w:tc>
          <w:tcPr>
            <w:tcW w:w="1980" w:type="dxa"/>
            <w:shd w:val="clear" w:color="000000" w:fill="FFFFFF"/>
            <w:vAlign w:val="center"/>
            <w:hideMark/>
          </w:tcPr>
          <w:p w14:paraId="1B915D3F" w14:textId="05FF2BCD" w:rsidR="007C508A" w:rsidRPr="00DB60F4" w:rsidRDefault="007C508A" w:rsidP="0083298F">
            <w:pPr>
              <w:jc w:val="center"/>
              <w:rPr>
                <w:sz w:val="21"/>
              </w:rPr>
            </w:pPr>
            <w:r w:rsidRPr="00DB60F4">
              <w:rPr>
                <w:sz w:val="21"/>
              </w:rPr>
              <w:t>AND</w:t>
            </w:r>
          </w:p>
        </w:tc>
        <w:tc>
          <w:tcPr>
            <w:tcW w:w="2977" w:type="dxa"/>
            <w:shd w:val="clear" w:color="000000" w:fill="FFFFFF"/>
            <w:vAlign w:val="center"/>
            <w:hideMark/>
          </w:tcPr>
          <w:p w14:paraId="32B2EAD1" w14:textId="1B524289" w:rsidR="007C508A" w:rsidRPr="00DB60F4" w:rsidRDefault="007C508A" w:rsidP="0083298F">
            <w:pPr>
              <w:jc w:val="center"/>
              <w:rPr>
                <w:sz w:val="21"/>
              </w:rPr>
            </w:pPr>
            <w:r w:rsidRPr="00DB60F4">
              <w:rPr>
                <w:sz w:val="21"/>
              </w:rPr>
              <w:t>与</w:t>
            </w:r>
          </w:p>
        </w:tc>
        <w:tc>
          <w:tcPr>
            <w:tcW w:w="3124" w:type="dxa"/>
            <w:vMerge/>
            <w:shd w:val="clear" w:color="000000" w:fill="FFFFFF"/>
            <w:vAlign w:val="center"/>
          </w:tcPr>
          <w:p w14:paraId="14E71EDB" w14:textId="77777777" w:rsidR="007C508A" w:rsidRPr="00DB60F4" w:rsidRDefault="007C508A" w:rsidP="0083298F">
            <w:pPr>
              <w:jc w:val="center"/>
              <w:rPr>
                <w:sz w:val="21"/>
              </w:rPr>
            </w:pPr>
          </w:p>
        </w:tc>
      </w:tr>
      <w:tr w:rsidR="007C508A" w:rsidRPr="00DB60F4" w14:paraId="7480DFDD" w14:textId="77777777" w:rsidTr="0083298F">
        <w:trPr>
          <w:jc w:val="center"/>
        </w:trPr>
        <w:tc>
          <w:tcPr>
            <w:tcW w:w="567" w:type="dxa"/>
            <w:shd w:val="clear" w:color="000000" w:fill="FFFFFF"/>
            <w:hideMark/>
          </w:tcPr>
          <w:p w14:paraId="2CA0DF86" w14:textId="14CF552F" w:rsidR="007C508A" w:rsidRPr="00DB60F4" w:rsidRDefault="007C508A" w:rsidP="002F7A55">
            <w:pPr>
              <w:jc w:val="center"/>
              <w:rPr>
                <w:sz w:val="21"/>
              </w:rPr>
            </w:pPr>
            <w:r>
              <w:rPr>
                <w:rFonts w:hint="eastAsia"/>
                <w:sz w:val="21"/>
              </w:rPr>
              <w:t>4</w:t>
            </w:r>
          </w:p>
        </w:tc>
        <w:tc>
          <w:tcPr>
            <w:tcW w:w="1980" w:type="dxa"/>
            <w:shd w:val="clear" w:color="000000" w:fill="FFFFFF"/>
            <w:vAlign w:val="center"/>
            <w:hideMark/>
          </w:tcPr>
          <w:p w14:paraId="32ABE814" w14:textId="2E89F423" w:rsidR="007C508A" w:rsidRPr="00DB60F4" w:rsidRDefault="007C508A" w:rsidP="0083298F">
            <w:pPr>
              <w:jc w:val="center"/>
              <w:rPr>
                <w:sz w:val="21"/>
              </w:rPr>
            </w:pPr>
            <w:r w:rsidRPr="00DB60F4">
              <w:rPr>
                <w:sz w:val="21"/>
              </w:rPr>
              <w:t>AND</w:t>
            </w:r>
            <w:r w:rsidRPr="00DB60F4">
              <w:rPr>
                <w:rFonts w:hint="eastAsia"/>
                <w:sz w:val="21"/>
              </w:rPr>
              <w:t>I</w:t>
            </w:r>
          </w:p>
        </w:tc>
        <w:tc>
          <w:tcPr>
            <w:tcW w:w="2977" w:type="dxa"/>
            <w:shd w:val="clear" w:color="000000" w:fill="FFFFFF"/>
            <w:vAlign w:val="center"/>
            <w:hideMark/>
          </w:tcPr>
          <w:p w14:paraId="07F328CA" w14:textId="0D0D440A" w:rsidR="007C508A" w:rsidRPr="00DB60F4" w:rsidRDefault="007C508A" w:rsidP="0083298F">
            <w:pPr>
              <w:jc w:val="center"/>
              <w:rPr>
                <w:sz w:val="21"/>
              </w:rPr>
            </w:pPr>
            <w:r w:rsidRPr="00DB60F4">
              <w:rPr>
                <w:sz w:val="21"/>
              </w:rPr>
              <w:t>立即数与</w:t>
            </w:r>
          </w:p>
        </w:tc>
        <w:tc>
          <w:tcPr>
            <w:tcW w:w="3124" w:type="dxa"/>
            <w:vMerge/>
            <w:shd w:val="clear" w:color="000000" w:fill="FFFFFF"/>
            <w:vAlign w:val="center"/>
          </w:tcPr>
          <w:p w14:paraId="16707D3A" w14:textId="77777777" w:rsidR="007C508A" w:rsidRPr="00DB60F4" w:rsidRDefault="007C508A" w:rsidP="0083298F">
            <w:pPr>
              <w:jc w:val="center"/>
              <w:rPr>
                <w:sz w:val="21"/>
              </w:rPr>
            </w:pPr>
          </w:p>
        </w:tc>
      </w:tr>
      <w:tr w:rsidR="007C508A" w:rsidRPr="00DB60F4" w14:paraId="7B526E8A" w14:textId="77777777" w:rsidTr="0083298F">
        <w:trPr>
          <w:jc w:val="center"/>
        </w:trPr>
        <w:tc>
          <w:tcPr>
            <w:tcW w:w="567" w:type="dxa"/>
            <w:shd w:val="clear" w:color="000000" w:fill="FFFFFF"/>
            <w:hideMark/>
          </w:tcPr>
          <w:p w14:paraId="0F1915EA" w14:textId="33FB4B29" w:rsidR="007C508A" w:rsidRPr="00DB60F4" w:rsidRDefault="007C508A" w:rsidP="002F7A55">
            <w:pPr>
              <w:jc w:val="center"/>
              <w:rPr>
                <w:sz w:val="21"/>
              </w:rPr>
            </w:pPr>
            <w:r>
              <w:rPr>
                <w:rFonts w:hint="eastAsia"/>
                <w:sz w:val="21"/>
              </w:rPr>
              <w:t>5</w:t>
            </w:r>
          </w:p>
        </w:tc>
        <w:tc>
          <w:tcPr>
            <w:tcW w:w="1980" w:type="dxa"/>
            <w:shd w:val="clear" w:color="000000" w:fill="FFFFFF"/>
            <w:vAlign w:val="center"/>
            <w:hideMark/>
          </w:tcPr>
          <w:p w14:paraId="506A6E2D" w14:textId="3B476ED8" w:rsidR="007C508A" w:rsidRPr="00DB60F4" w:rsidRDefault="007C508A" w:rsidP="0083298F">
            <w:pPr>
              <w:jc w:val="center"/>
              <w:rPr>
                <w:sz w:val="21"/>
              </w:rPr>
            </w:pPr>
            <w:r w:rsidRPr="00DB60F4">
              <w:rPr>
                <w:sz w:val="21"/>
              </w:rPr>
              <w:t>SLL</w:t>
            </w:r>
            <w:r>
              <w:rPr>
                <w:sz w:val="21"/>
              </w:rPr>
              <w:t>I</w:t>
            </w:r>
          </w:p>
        </w:tc>
        <w:tc>
          <w:tcPr>
            <w:tcW w:w="2977" w:type="dxa"/>
            <w:shd w:val="clear" w:color="000000" w:fill="FFFFFF"/>
            <w:vAlign w:val="center"/>
            <w:hideMark/>
          </w:tcPr>
          <w:p w14:paraId="1E1188B8" w14:textId="630FB35B" w:rsidR="007C508A" w:rsidRPr="00DB60F4" w:rsidRDefault="007C508A" w:rsidP="0083298F">
            <w:pPr>
              <w:jc w:val="center"/>
              <w:rPr>
                <w:sz w:val="21"/>
              </w:rPr>
            </w:pPr>
            <w:r w:rsidRPr="00DB60F4">
              <w:rPr>
                <w:sz w:val="21"/>
              </w:rPr>
              <w:t>逻辑左移</w:t>
            </w:r>
          </w:p>
        </w:tc>
        <w:tc>
          <w:tcPr>
            <w:tcW w:w="3124" w:type="dxa"/>
            <w:vMerge/>
            <w:shd w:val="clear" w:color="000000" w:fill="FFFFFF"/>
            <w:vAlign w:val="center"/>
          </w:tcPr>
          <w:p w14:paraId="21B6C28D" w14:textId="77777777" w:rsidR="007C508A" w:rsidRPr="00DB60F4" w:rsidRDefault="007C508A" w:rsidP="0083298F">
            <w:pPr>
              <w:jc w:val="center"/>
              <w:rPr>
                <w:sz w:val="21"/>
              </w:rPr>
            </w:pPr>
          </w:p>
        </w:tc>
      </w:tr>
      <w:tr w:rsidR="007C508A" w:rsidRPr="00DB60F4" w14:paraId="2015A829" w14:textId="77777777" w:rsidTr="0083298F">
        <w:trPr>
          <w:jc w:val="center"/>
        </w:trPr>
        <w:tc>
          <w:tcPr>
            <w:tcW w:w="567" w:type="dxa"/>
            <w:shd w:val="clear" w:color="000000" w:fill="FFFFFF"/>
            <w:hideMark/>
          </w:tcPr>
          <w:p w14:paraId="2467A3BD" w14:textId="0EDD620F" w:rsidR="007C508A" w:rsidRPr="00DB60F4" w:rsidRDefault="007C508A" w:rsidP="002F7A55">
            <w:pPr>
              <w:jc w:val="center"/>
              <w:rPr>
                <w:sz w:val="21"/>
              </w:rPr>
            </w:pPr>
            <w:r>
              <w:rPr>
                <w:rFonts w:hint="eastAsia"/>
                <w:sz w:val="21"/>
              </w:rPr>
              <w:t>6</w:t>
            </w:r>
          </w:p>
        </w:tc>
        <w:tc>
          <w:tcPr>
            <w:tcW w:w="1980" w:type="dxa"/>
            <w:shd w:val="clear" w:color="000000" w:fill="FFFFFF"/>
            <w:vAlign w:val="center"/>
            <w:hideMark/>
          </w:tcPr>
          <w:p w14:paraId="37014A06" w14:textId="3E742791" w:rsidR="007C508A" w:rsidRPr="00DB60F4" w:rsidRDefault="007C508A" w:rsidP="0083298F">
            <w:pPr>
              <w:jc w:val="center"/>
              <w:rPr>
                <w:sz w:val="21"/>
              </w:rPr>
            </w:pPr>
            <w:r w:rsidRPr="00DB60F4">
              <w:rPr>
                <w:sz w:val="21"/>
              </w:rPr>
              <w:t>SRA</w:t>
            </w:r>
            <w:r>
              <w:rPr>
                <w:sz w:val="21"/>
              </w:rPr>
              <w:t>I</w:t>
            </w:r>
          </w:p>
        </w:tc>
        <w:tc>
          <w:tcPr>
            <w:tcW w:w="2977" w:type="dxa"/>
            <w:shd w:val="clear" w:color="000000" w:fill="FFFFFF"/>
            <w:vAlign w:val="center"/>
            <w:hideMark/>
          </w:tcPr>
          <w:p w14:paraId="4781A324" w14:textId="7A49C480" w:rsidR="007C508A" w:rsidRPr="00DB60F4" w:rsidRDefault="007C508A" w:rsidP="0083298F">
            <w:pPr>
              <w:jc w:val="center"/>
              <w:rPr>
                <w:sz w:val="21"/>
              </w:rPr>
            </w:pPr>
            <w:r w:rsidRPr="00DB60F4">
              <w:rPr>
                <w:sz w:val="21"/>
              </w:rPr>
              <w:t>算数右移</w:t>
            </w:r>
          </w:p>
        </w:tc>
        <w:tc>
          <w:tcPr>
            <w:tcW w:w="3124" w:type="dxa"/>
            <w:vMerge/>
            <w:shd w:val="clear" w:color="000000" w:fill="FFFFFF"/>
            <w:vAlign w:val="center"/>
          </w:tcPr>
          <w:p w14:paraId="535C898C" w14:textId="77777777" w:rsidR="007C508A" w:rsidRPr="00DB60F4" w:rsidRDefault="007C508A" w:rsidP="0083298F">
            <w:pPr>
              <w:jc w:val="center"/>
              <w:rPr>
                <w:sz w:val="21"/>
              </w:rPr>
            </w:pPr>
          </w:p>
        </w:tc>
      </w:tr>
      <w:tr w:rsidR="007C508A" w:rsidRPr="00DB60F4" w14:paraId="4A89F872" w14:textId="77777777" w:rsidTr="0083298F">
        <w:trPr>
          <w:jc w:val="center"/>
        </w:trPr>
        <w:tc>
          <w:tcPr>
            <w:tcW w:w="567" w:type="dxa"/>
            <w:shd w:val="clear" w:color="000000" w:fill="FFFFFF"/>
            <w:hideMark/>
          </w:tcPr>
          <w:p w14:paraId="79E100BC" w14:textId="622C37FA" w:rsidR="007C508A" w:rsidRPr="00DB60F4" w:rsidRDefault="007C508A" w:rsidP="002F7A55">
            <w:pPr>
              <w:jc w:val="center"/>
              <w:rPr>
                <w:sz w:val="21"/>
              </w:rPr>
            </w:pPr>
            <w:r>
              <w:rPr>
                <w:rFonts w:hint="eastAsia"/>
                <w:sz w:val="21"/>
              </w:rPr>
              <w:t>7</w:t>
            </w:r>
          </w:p>
        </w:tc>
        <w:tc>
          <w:tcPr>
            <w:tcW w:w="1980" w:type="dxa"/>
            <w:shd w:val="clear" w:color="000000" w:fill="FFFFFF"/>
            <w:vAlign w:val="center"/>
            <w:hideMark/>
          </w:tcPr>
          <w:p w14:paraId="47E63651" w14:textId="091EAA04" w:rsidR="007C508A" w:rsidRPr="00DB60F4" w:rsidRDefault="007C508A" w:rsidP="0083298F">
            <w:pPr>
              <w:jc w:val="center"/>
              <w:rPr>
                <w:sz w:val="21"/>
              </w:rPr>
            </w:pPr>
            <w:r w:rsidRPr="00DB60F4">
              <w:rPr>
                <w:sz w:val="21"/>
              </w:rPr>
              <w:t>SRL</w:t>
            </w:r>
            <w:r>
              <w:rPr>
                <w:sz w:val="21"/>
              </w:rPr>
              <w:t>I</w:t>
            </w:r>
          </w:p>
        </w:tc>
        <w:tc>
          <w:tcPr>
            <w:tcW w:w="2977" w:type="dxa"/>
            <w:shd w:val="clear" w:color="000000" w:fill="FFFFFF"/>
            <w:vAlign w:val="center"/>
            <w:hideMark/>
          </w:tcPr>
          <w:p w14:paraId="65BE8B61" w14:textId="0B99E94F" w:rsidR="007C508A" w:rsidRPr="00DB60F4" w:rsidRDefault="007C508A" w:rsidP="0083298F">
            <w:pPr>
              <w:jc w:val="center"/>
              <w:rPr>
                <w:sz w:val="21"/>
              </w:rPr>
            </w:pPr>
            <w:r w:rsidRPr="00DB60F4">
              <w:rPr>
                <w:sz w:val="21"/>
              </w:rPr>
              <w:t>逻辑右移</w:t>
            </w:r>
          </w:p>
        </w:tc>
        <w:tc>
          <w:tcPr>
            <w:tcW w:w="3124" w:type="dxa"/>
            <w:vMerge/>
            <w:shd w:val="clear" w:color="000000" w:fill="FFFFFF"/>
            <w:vAlign w:val="center"/>
          </w:tcPr>
          <w:p w14:paraId="59F5ECCA" w14:textId="77777777" w:rsidR="007C508A" w:rsidRPr="00DB60F4" w:rsidRDefault="007C508A" w:rsidP="0083298F">
            <w:pPr>
              <w:jc w:val="center"/>
              <w:rPr>
                <w:sz w:val="21"/>
              </w:rPr>
            </w:pPr>
          </w:p>
        </w:tc>
      </w:tr>
      <w:tr w:rsidR="007C508A" w:rsidRPr="00DB60F4" w14:paraId="6181B249" w14:textId="77777777" w:rsidTr="0083298F">
        <w:trPr>
          <w:jc w:val="center"/>
        </w:trPr>
        <w:tc>
          <w:tcPr>
            <w:tcW w:w="567" w:type="dxa"/>
            <w:shd w:val="clear" w:color="000000" w:fill="FFFFFF"/>
            <w:hideMark/>
          </w:tcPr>
          <w:p w14:paraId="2A0CF8F2" w14:textId="4066E16B" w:rsidR="007C508A" w:rsidRPr="00DB60F4" w:rsidRDefault="007C508A" w:rsidP="002F7A55">
            <w:pPr>
              <w:jc w:val="center"/>
              <w:rPr>
                <w:sz w:val="21"/>
              </w:rPr>
            </w:pPr>
            <w:r>
              <w:rPr>
                <w:rFonts w:hint="eastAsia"/>
                <w:sz w:val="21"/>
              </w:rPr>
              <w:t>8</w:t>
            </w:r>
          </w:p>
        </w:tc>
        <w:tc>
          <w:tcPr>
            <w:tcW w:w="1980" w:type="dxa"/>
            <w:shd w:val="clear" w:color="000000" w:fill="FFFFFF"/>
            <w:vAlign w:val="center"/>
            <w:hideMark/>
          </w:tcPr>
          <w:p w14:paraId="4EB712FC" w14:textId="58B31453" w:rsidR="007C508A" w:rsidRPr="00DB60F4" w:rsidRDefault="007C508A" w:rsidP="0083298F">
            <w:pPr>
              <w:jc w:val="center"/>
              <w:rPr>
                <w:sz w:val="21"/>
              </w:rPr>
            </w:pPr>
            <w:r w:rsidRPr="00DB60F4">
              <w:rPr>
                <w:sz w:val="21"/>
              </w:rPr>
              <w:t>SU</w:t>
            </w:r>
            <w:r>
              <w:rPr>
                <w:sz w:val="21"/>
              </w:rPr>
              <w:t>B</w:t>
            </w:r>
          </w:p>
        </w:tc>
        <w:tc>
          <w:tcPr>
            <w:tcW w:w="2977" w:type="dxa"/>
            <w:shd w:val="clear" w:color="000000" w:fill="FFFFFF"/>
            <w:vAlign w:val="center"/>
            <w:hideMark/>
          </w:tcPr>
          <w:p w14:paraId="60603ACA" w14:textId="7E824DCF" w:rsidR="007C508A" w:rsidRPr="00DB60F4" w:rsidRDefault="007C508A" w:rsidP="0083298F">
            <w:pPr>
              <w:jc w:val="center"/>
              <w:rPr>
                <w:sz w:val="21"/>
              </w:rPr>
            </w:pPr>
            <w:r w:rsidRPr="00DB60F4">
              <w:rPr>
                <w:sz w:val="21"/>
              </w:rPr>
              <w:t>减</w:t>
            </w:r>
          </w:p>
        </w:tc>
        <w:tc>
          <w:tcPr>
            <w:tcW w:w="3124" w:type="dxa"/>
            <w:vMerge/>
            <w:shd w:val="clear" w:color="000000" w:fill="FFFFFF"/>
            <w:vAlign w:val="center"/>
          </w:tcPr>
          <w:p w14:paraId="66BC5124" w14:textId="77777777" w:rsidR="007C508A" w:rsidRPr="00DB60F4" w:rsidRDefault="007C508A" w:rsidP="0083298F">
            <w:pPr>
              <w:jc w:val="center"/>
              <w:rPr>
                <w:sz w:val="21"/>
              </w:rPr>
            </w:pPr>
          </w:p>
        </w:tc>
      </w:tr>
      <w:tr w:rsidR="007C508A" w:rsidRPr="00DB60F4" w14:paraId="6B56E89C" w14:textId="77777777" w:rsidTr="0083298F">
        <w:trPr>
          <w:jc w:val="center"/>
        </w:trPr>
        <w:tc>
          <w:tcPr>
            <w:tcW w:w="567" w:type="dxa"/>
            <w:shd w:val="clear" w:color="000000" w:fill="FFFFFF"/>
            <w:hideMark/>
          </w:tcPr>
          <w:p w14:paraId="47A17D0D" w14:textId="14173F52" w:rsidR="007C508A" w:rsidRPr="00DB60F4" w:rsidRDefault="007C508A" w:rsidP="002F7A55">
            <w:pPr>
              <w:jc w:val="center"/>
              <w:rPr>
                <w:sz w:val="21"/>
              </w:rPr>
            </w:pPr>
            <w:r>
              <w:rPr>
                <w:rFonts w:hint="eastAsia"/>
                <w:sz w:val="21"/>
              </w:rPr>
              <w:t>9</w:t>
            </w:r>
          </w:p>
        </w:tc>
        <w:tc>
          <w:tcPr>
            <w:tcW w:w="1980" w:type="dxa"/>
            <w:shd w:val="clear" w:color="000000" w:fill="FFFFFF"/>
            <w:vAlign w:val="center"/>
            <w:hideMark/>
          </w:tcPr>
          <w:p w14:paraId="19473018" w14:textId="6C72FB6E" w:rsidR="007C508A" w:rsidRPr="00DB60F4" w:rsidRDefault="007C508A" w:rsidP="0083298F">
            <w:pPr>
              <w:jc w:val="center"/>
              <w:rPr>
                <w:sz w:val="21"/>
              </w:rPr>
            </w:pPr>
            <w:r w:rsidRPr="00DB60F4">
              <w:rPr>
                <w:sz w:val="21"/>
              </w:rPr>
              <w:t>OR</w:t>
            </w:r>
          </w:p>
        </w:tc>
        <w:tc>
          <w:tcPr>
            <w:tcW w:w="2977" w:type="dxa"/>
            <w:shd w:val="clear" w:color="000000" w:fill="FFFFFF"/>
            <w:vAlign w:val="center"/>
            <w:hideMark/>
          </w:tcPr>
          <w:p w14:paraId="5B0CD06C" w14:textId="21857614" w:rsidR="007C508A" w:rsidRPr="00DB60F4" w:rsidRDefault="007C508A" w:rsidP="0083298F">
            <w:pPr>
              <w:jc w:val="center"/>
              <w:rPr>
                <w:sz w:val="21"/>
              </w:rPr>
            </w:pPr>
            <w:r w:rsidRPr="00DB60F4">
              <w:rPr>
                <w:sz w:val="21"/>
              </w:rPr>
              <w:t>或</w:t>
            </w:r>
          </w:p>
        </w:tc>
        <w:tc>
          <w:tcPr>
            <w:tcW w:w="3124" w:type="dxa"/>
            <w:vMerge/>
            <w:shd w:val="clear" w:color="000000" w:fill="FFFFFF"/>
            <w:vAlign w:val="center"/>
          </w:tcPr>
          <w:p w14:paraId="15A4B8EC" w14:textId="77777777" w:rsidR="007C508A" w:rsidRPr="00DB60F4" w:rsidRDefault="007C508A" w:rsidP="0083298F">
            <w:pPr>
              <w:jc w:val="center"/>
              <w:rPr>
                <w:sz w:val="21"/>
              </w:rPr>
            </w:pPr>
          </w:p>
        </w:tc>
      </w:tr>
      <w:tr w:rsidR="007C508A" w:rsidRPr="00DB60F4" w14:paraId="0E57F466" w14:textId="77777777" w:rsidTr="0083298F">
        <w:trPr>
          <w:jc w:val="center"/>
        </w:trPr>
        <w:tc>
          <w:tcPr>
            <w:tcW w:w="567" w:type="dxa"/>
            <w:shd w:val="clear" w:color="000000" w:fill="FFFFFF"/>
            <w:hideMark/>
          </w:tcPr>
          <w:p w14:paraId="00268F54" w14:textId="1D36B771" w:rsidR="007C508A" w:rsidRPr="00DB60F4" w:rsidRDefault="007C508A" w:rsidP="002F7A55">
            <w:pPr>
              <w:jc w:val="center"/>
              <w:rPr>
                <w:sz w:val="21"/>
              </w:rPr>
            </w:pPr>
            <w:r w:rsidRPr="00DB60F4">
              <w:rPr>
                <w:sz w:val="21"/>
              </w:rPr>
              <w:t>1</w:t>
            </w:r>
            <w:r>
              <w:rPr>
                <w:sz w:val="21"/>
              </w:rPr>
              <w:t>0</w:t>
            </w:r>
          </w:p>
        </w:tc>
        <w:tc>
          <w:tcPr>
            <w:tcW w:w="1980" w:type="dxa"/>
            <w:shd w:val="clear" w:color="000000" w:fill="FFFFFF"/>
            <w:vAlign w:val="center"/>
            <w:hideMark/>
          </w:tcPr>
          <w:p w14:paraId="6255374C" w14:textId="4C84696E" w:rsidR="007C508A" w:rsidRPr="00DB60F4" w:rsidRDefault="007C508A" w:rsidP="0083298F">
            <w:pPr>
              <w:jc w:val="center"/>
              <w:rPr>
                <w:sz w:val="21"/>
              </w:rPr>
            </w:pPr>
            <w:r w:rsidRPr="00DB60F4">
              <w:rPr>
                <w:sz w:val="21"/>
              </w:rPr>
              <w:t>ORI</w:t>
            </w:r>
          </w:p>
        </w:tc>
        <w:tc>
          <w:tcPr>
            <w:tcW w:w="2977" w:type="dxa"/>
            <w:shd w:val="clear" w:color="000000" w:fill="FFFFFF"/>
            <w:vAlign w:val="center"/>
            <w:hideMark/>
          </w:tcPr>
          <w:p w14:paraId="7A3737C6" w14:textId="7DA1C87C" w:rsidR="007C508A" w:rsidRPr="00DB60F4" w:rsidRDefault="007C508A" w:rsidP="0083298F">
            <w:pPr>
              <w:jc w:val="center"/>
              <w:rPr>
                <w:sz w:val="21"/>
              </w:rPr>
            </w:pPr>
            <w:r w:rsidRPr="00DB60F4">
              <w:rPr>
                <w:sz w:val="21"/>
              </w:rPr>
              <w:t>立即数或</w:t>
            </w:r>
          </w:p>
        </w:tc>
        <w:tc>
          <w:tcPr>
            <w:tcW w:w="3124" w:type="dxa"/>
            <w:vMerge/>
            <w:shd w:val="clear" w:color="000000" w:fill="FFFFFF"/>
            <w:vAlign w:val="center"/>
          </w:tcPr>
          <w:p w14:paraId="33639500" w14:textId="77777777" w:rsidR="007C508A" w:rsidRPr="00DB60F4" w:rsidRDefault="007C508A" w:rsidP="0083298F">
            <w:pPr>
              <w:jc w:val="center"/>
              <w:rPr>
                <w:sz w:val="21"/>
              </w:rPr>
            </w:pPr>
          </w:p>
        </w:tc>
      </w:tr>
      <w:tr w:rsidR="007C508A" w:rsidRPr="00DB60F4" w14:paraId="03CC9819" w14:textId="77777777" w:rsidTr="0083298F">
        <w:trPr>
          <w:jc w:val="center"/>
        </w:trPr>
        <w:tc>
          <w:tcPr>
            <w:tcW w:w="567" w:type="dxa"/>
            <w:shd w:val="clear" w:color="000000" w:fill="FFFFFF"/>
            <w:hideMark/>
          </w:tcPr>
          <w:p w14:paraId="5F47A6E6" w14:textId="3ADEC03F" w:rsidR="007C508A" w:rsidRPr="00DB60F4" w:rsidRDefault="007C508A" w:rsidP="002F7A55">
            <w:pPr>
              <w:jc w:val="center"/>
              <w:rPr>
                <w:sz w:val="21"/>
              </w:rPr>
            </w:pPr>
            <w:r w:rsidRPr="00DB60F4">
              <w:rPr>
                <w:sz w:val="21"/>
              </w:rPr>
              <w:t>1</w:t>
            </w:r>
            <w:r>
              <w:rPr>
                <w:sz w:val="21"/>
              </w:rPr>
              <w:t>1</w:t>
            </w:r>
          </w:p>
        </w:tc>
        <w:tc>
          <w:tcPr>
            <w:tcW w:w="1980" w:type="dxa"/>
            <w:shd w:val="clear" w:color="000000" w:fill="FFFFFF"/>
            <w:vAlign w:val="center"/>
            <w:hideMark/>
          </w:tcPr>
          <w:p w14:paraId="5ADAA816" w14:textId="60A42F22" w:rsidR="007C508A" w:rsidRPr="00DB60F4" w:rsidRDefault="007C508A" w:rsidP="0083298F">
            <w:pPr>
              <w:jc w:val="center"/>
              <w:rPr>
                <w:sz w:val="21"/>
              </w:rPr>
            </w:pPr>
            <w:r>
              <w:rPr>
                <w:sz w:val="21"/>
              </w:rPr>
              <w:t>X</w:t>
            </w:r>
            <w:r w:rsidRPr="00DB60F4">
              <w:rPr>
                <w:sz w:val="21"/>
              </w:rPr>
              <w:t>OR</w:t>
            </w:r>
            <w:r>
              <w:rPr>
                <w:sz w:val="21"/>
              </w:rPr>
              <w:t>I</w:t>
            </w:r>
          </w:p>
        </w:tc>
        <w:tc>
          <w:tcPr>
            <w:tcW w:w="2977" w:type="dxa"/>
            <w:shd w:val="clear" w:color="000000" w:fill="FFFFFF"/>
            <w:vAlign w:val="center"/>
            <w:hideMark/>
          </w:tcPr>
          <w:p w14:paraId="116F285D" w14:textId="01E83F9B" w:rsidR="007C508A" w:rsidRPr="00DB60F4" w:rsidRDefault="007C508A" w:rsidP="0083298F">
            <w:pPr>
              <w:jc w:val="center"/>
              <w:rPr>
                <w:sz w:val="21"/>
              </w:rPr>
            </w:pPr>
            <w:r>
              <w:rPr>
                <w:rFonts w:hint="eastAsia"/>
                <w:sz w:val="21"/>
              </w:rPr>
              <w:t>立即数异或</w:t>
            </w:r>
          </w:p>
        </w:tc>
        <w:tc>
          <w:tcPr>
            <w:tcW w:w="3124" w:type="dxa"/>
            <w:vMerge/>
            <w:shd w:val="clear" w:color="000000" w:fill="FFFFFF"/>
            <w:vAlign w:val="center"/>
          </w:tcPr>
          <w:p w14:paraId="706C3F7D" w14:textId="77777777" w:rsidR="007C508A" w:rsidRPr="00DB60F4" w:rsidRDefault="007C508A" w:rsidP="0083298F">
            <w:pPr>
              <w:jc w:val="center"/>
              <w:rPr>
                <w:sz w:val="21"/>
              </w:rPr>
            </w:pPr>
          </w:p>
        </w:tc>
      </w:tr>
      <w:tr w:rsidR="007C508A" w:rsidRPr="00DB60F4" w14:paraId="373B5B7E" w14:textId="77777777" w:rsidTr="0083298F">
        <w:trPr>
          <w:jc w:val="center"/>
        </w:trPr>
        <w:tc>
          <w:tcPr>
            <w:tcW w:w="567" w:type="dxa"/>
            <w:shd w:val="clear" w:color="000000" w:fill="FFFFFF"/>
            <w:hideMark/>
          </w:tcPr>
          <w:p w14:paraId="5AF3A9F5" w14:textId="2EC848E6" w:rsidR="007C508A" w:rsidRPr="00DB60F4" w:rsidRDefault="007C508A" w:rsidP="002F7A55">
            <w:pPr>
              <w:jc w:val="center"/>
              <w:rPr>
                <w:sz w:val="21"/>
              </w:rPr>
            </w:pPr>
            <w:r w:rsidRPr="00DB60F4">
              <w:rPr>
                <w:sz w:val="21"/>
              </w:rPr>
              <w:t>1</w:t>
            </w:r>
            <w:r>
              <w:rPr>
                <w:sz w:val="21"/>
              </w:rPr>
              <w:t>2</w:t>
            </w:r>
          </w:p>
        </w:tc>
        <w:tc>
          <w:tcPr>
            <w:tcW w:w="1980" w:type="dxa"/>
            <w:shd w:val="clear" w:color="000000" w:fill="FFFFFF"/>
            <w:vAlign w:val="center"/>
            <w:hideMark/>
          </w:tcPr>
          <w:p w14:paraId="50CC02A8" w14:textId="58132800" w:rsidR="007C508A" w:rsidRPr="00DB60F4" w:rsidRDefault="007C508A" w:rsidP="0083298F">
            <w:pPr>
              <w:jc w:val="center"/>
              <w:rPr>
                <w:sz w:val="21"/>
              </w:rPr>
            </w:pPr>
            <w:r w:rsidRPr="00DB60F4">
              <w:rPr>
                <w:sz w:val="21"/>
              </w:rPr>
              <w:t>LW</w:t>
            </w:r>
          </w:p>
        </w:tc>
        <w:tc>
          <w:tcPr>
            <w:tcW w:w="2977" w:type="dxa"/>
            <w:shd w:val="clear" w:color="000000" w:fill="FFFFFF"/>
            <w:vAlign w:val="center"/>
            <w:hideMark/>
          </w:tcPr>
          <w:p w14:paraId="3D8EBB07" w14:textId="7DDF0CDD" w:rsidR="007C508A" w:rsidRPr="00DB60F4" w:rsidRDefault="007C508A" w:rsidP="0083298F">
            <w:pPr>
              <w:jc w:val="center"/>
              <w:rPr>
                <w:sz w:val="21"/>
              </w:rPr>
            </w:pPr>
            <w:r w:rsidRPr="00DB60F4">
              <w:rPr>
                <w:sz w:val="21"/>
              </w:rPr>
              <w:t>加载字</w:t>
            </w:r>
          </w:p>
        </w:tc>
        <w:tc>
          <w:tcPr>
            <w:tcW w:w="3124" w:type="dxa"/>
            <w:vMerge/>
            <w:shd w:val="clear" w:color="000000" w:fill="FFFFFF"/>
            <w:vAlign w:val="center"/>
          </w:tcPr>
          <w:p w14:paraId="27A9C6C6" w14:textId="77777777" w:rsidR="007C508A" w:rsidRPr="00DB60F4" w:rsidRDefault="007C508A" w:rsidP="0083298F">
            <w:pPr>
              <w:jc w:val="center"/>
              <w:rPr>
                <w:sz w:val="21"/>
              </w:rPr>
            </w:pPr>
          </w:p>
        </w:tc>
      </w:tr>
      <w:tr w:rsidR="007C508A" w:rsidRPr="00DB60F4" w14:paraId="2A2A8A97" w14:textId="77777777" w:rsidTr="0083298F">
        <w:trPr>
          <w:jc w:val="center"/>
        </w:trPr>
        <w:tc>
          <w:tcPr>
            <w:tcW w:w="567" w:type="dxa"/>
            <w:shd w:val="clear" w:color="000000" w:fill="FFFFFF"/>
            <w:hideMark/>
          </w:tcPr>
          <w:p w14:paraId="7B31C823" w14:textId="4E3FD174" w:rsidR="007C508A" w:rsidRPr="00DB60F4" w:rsidRDefault="007C508A" w:rsidP="002F7A55">
            <w:pPr>
              <w:jc w:val="center"/>
              <w:rPr>
                <w:sz w:val="21"/>
              </w:rPr>
            </w:pPr>
            <w:r w:rsidRPr="00DB60F4">
              <w:rPr>
                <w:sz w:val="21"/>
              </w:rPr>
              <w:t>1</w:t>
            </w:r>
            <w:r>
              <w:rPr>
                <w:sz w:val="21"/>
              </w:rPr>
              <w:t>3</w:t>
            </w:r>
          </w:p>
        </w:tc>
        <w:tc>
          <w:tcPr>
            <w:tcW w:w="1980" w:type="dxa"/>
            <w:shd w:val="clear" w:color="000000" w:fill="FFFFFF"/>
            <w:vAlign w:val="center"/>
            <w:hideMark/>
          </w:tcPr>
          <w:p w14:paraId="3FD7DEFA" w14:textId="1197F63B" w:rsidR="007C508A" w:rsidRPr="00DB60F4" w:rsidRDefault="007C508A" w:rsidP="0083298F">
            <w:pPr>
              <w:jc w:val="center"/>
              <w:rPr>
                <w:sz w:val="21"/>
              </w:rPr>
            </w:pPr>
            <w:r w:rsidRPr="00DB60F4">
              <w:rPr>
                <w:sz w:val="21"/>
              </w:rPr>
              <w:t>SW</w:t>
            </w:r>
          </w:p>
        </w:tc>
        <w:tc>
          <w:tcPr>
            <w:tcW w:w="2977" w:type="dxa"/>
            <w:shd w:val="clear" w:color="000000" w:fill="FFFFFF"/>
            <w:vAlign w:val="center"/>
            <w:hideMark/>
          </w:tcPr>
          <w:p w14:paraId="5791E4D3" w14:textId="2F8F82C4" w:rsidR="007C508A" w:rsidRPr="00DB60F4" w:rsidRDefault="007C508A" w:rsidP="0083298F">
            <w:pPr>
              <w:jc w:val="center"/>
              <w:rPr>
                <w:sz w:val="21"/>
              </w:rPr>
            </w:pPr>
            <w:r w:rsidRPr="00DB60F4">
              <w:rPr>
                <w:sz w:val="21"/>
              </w:rPr>
              <w:t>存字</w:t>
            </w:r>
          </w:p>
        </w:tc>
        <w:tc>
          <w:tcPr>
            <w:tcW w:w="3124" w:type="dxa"/>
            <w:vMerge/>
            <w:shd w:val="clear" w:color="000000" w:fill="FFFFFF"/>
            <w:vAlign w:val="center"/>
          </w:tcPr>
          <w:p w14:paraId="130461D9" w14:textId="77777777" w:rsidR="007C508A" w:rsidRPr="00DB60F4" w:rsidRDefault="007C508A" w:rsidP="0083298F">
            <w:pPr>
              <w:jc w:val="center"/>
              <w:rPr>
                <w:sz w:val="21"/>
              </w:rPr>
            </w:pPr>
          </w:p>
        </w:tc>
      </w:tr>
      <w:tr w:rsidR="007C508A" w:rsidRPr="00DB60F4" w14:paraId="30F4CC92" w14:textId="77777777" w:rsidTr="0083298F">
        <w:trPr>
          <w:jc w:val="center"/>
        </w:trPr>
        <w:tc>
          <w:tcPr>
            <w:tcW w:w="567" w:type="dxa"/>
            <w:shd w:val="clear" w:color="000000" w:fill="FFFFFF"/>
            <w:hideMark/>
          </w:tcPr>
          <w:p w14:paraId="3D1384A5" w14:textId="700163B6" w:rsidR="007C508A" w:rsidRPr="00DB60F4" w:rsidRDefault="007C508A" w:rsidP="002F7A55">
            <w:pPr>
              <w:jc w:val="center"/>
              <w:rPr>
                <w:sz w:val="21"/>
              </w:rPr>
            </w:pPr>
            <w:r w:rsidRPr="00DB60F4">
              <w:rPr>
                <w:sz w:val="21"/>
              </w:rPr>
              <w:lastRenderedPageBreak/>
              <w:t>1</w:t>
            </w:r>
            <w:r>
              <w:rPr>
                <w:sz w:val="21"/>
              </w:rPr>
              <w:t>4</w:t>
            </w:r>
          </w:p>
        </w:tc>
        <w:tc>
          <w:tcPr>
            <w:tcW w:w="1980" w:type="dxa"/>
            <w:shd w:val="clear" w:color="000000" w:fill="FFFFFF"/>
            <w:vAlign w:val="center"/>
            <w:hideMark/>
          </w:tcPr>
          <w:p w14:paraId="30D473DA" w14:textId="3830D397" w:rsidR="007C508A" w:rsidRPr="00DB60F4" w:rsidRDefault="007C508A" w:rsidP="0083298F">
            <w:pPr>
              <w:jc w:val="center"/>
              <w:rPr>
                <w:sz w:val="21"/>
              </w:rPr>
            </w:pPr>
            <w:r w:rsidRPr="00DB60F4">
              <w:rPr>
                <w:sz w:val="21"/>
              </w:rPr>
              <w:t>BEQ</w:t>
            </w:r>
          </w:p>
        </w:tc>
        <w:tc>
          <w:tcPr>
            <w:tcW w:w="2977" w:type="dxa"/>
            <w:shd w:val="clear" w:color="000000" w:fill="FFFFFF"/>
            <w:vAlign w:val="center"/>
            <w:hideMark/>
          </w:tcPr>
          <w:p w14:paraId="616D37BA" w14:textId="50F60A56" w:rsidR="007C508A" w:rsidRPr="00DB60F4" w:rsidRDefault="007C508A" w:rsidP="0083298F">
            <w:pPr>
              <w:jc w:val="center"/>
              <w:rPr>
                <w:sz w:val="21"/>
              </w:rPr>
            </w:pPr>
            <w:r w:rsidRPr="00DB60F4">
              <w:rPr>
                <w:sz w:val="21"/>
              </w:rPr>
              <w:t>相等跳转</w:t>
            </w:r>
          </w:p>
        </w:tc>
        <w:tc>
          <w:tcPr>
            <w:tcW w:w="3124" w:type="dxa"/>
            <w:vMerge/>
            <w:shd w:val="clear" w:color="000000" w:fill="FFFFFF"/>
            <w:vAlign w:val="center"/>
          </w:tcPr>
          <w:p w14:paraId="35FFC9FD" w14:textId="77777777" w:rsidR="007C508A" w:rsidRPr="00DB60F4" w:rsidRDefault="007C508A" w:rsidP="0083298F">
            <w:pPr>
              <w:jc w:val="center"/>
              <w:rPr>
                <w:sz w:val="21"/>
              </w:rPr>
            </w:pPr>
          </w:p>
        </w:tc>
      </w:tr>
      <w:tr w:rsidR="007C508A" w:rsidRPr="00DB60F4" w14:paraId="124902DB" w14:textId="77777777" w:rsidTr="0083298F">
        <w:trPr>
          <w:jc w:val="center"/>
        </w:trPr>
        <w:tc>
          <w:tcPr>
            <w:tcW w:w="567" w:type="dxa"/>
            <w:shd w:val="clear" w:color="000000" w:fill="FFFFFF"/>
            <w:hideMark/>
          </w:tcPr>
          <w:p w14:paraId="3A58D8D4" w14:textId="47D08A20" w:rsidR="007C508A" w:rsidRPr="00DB60F4" w:rsidRDefault="007C508A" w:rsidP="002F7A55">
            <w:pPr>
              <w:jc w:val="center"/>
              <w:rPr>
                <w:sz w:val="21"/>
              </w:rPr>
            </w:pPr>
            <w:r w:rsidRPr="00DB60F4">
              <w:rPr>
                <w:sz w:val="21"/>
              </w:rPr>
              <w:t>1</w:t>
            </w:r>
            <w:r>
              <w:rPr>
                <w:sz w:val="21"/>
              </w:rPr>
              <w:t>5</w:t>
            </w:r>
          </w:p>
        </w:tc>
        <w:tc>
          <w:tcPr>
            <w:tcW w:w="1980" w:type="dxa"/>
            <w:shd w:val="clear" w:color="000000" w:fill="FFFFFF"/>
            <w:vAlign w:val="center"/>
            <w:hideMark/>
          </w:tcPr>
          <w:p w14:paraId="7D83040B" w14:textId="1B298DB9" w:rsidR="007C508A" w:rsidRPr="00DB60F4" w:rsidRDefault="007C508A" w:rsidP="0083298F">
            <w:pPr>
              <w:jc w:val="center"/>
              <w:rPr>
                <w:sz w:val="21"/>
              </w:rPr>
            </w:pPr>
            <w:r w:rsidRPr="00DB60F4">
              <w:rPr>
                <w:sz w:val="21"/>
              </w:rPr>
              <w:t>BNE</w:t>
            </w:r>
          </w:p>
        </w:tc>
        <w:tc>
          <w:tcPr>
            <w:tcW w:w="2977" w:type="dxa"/>
            <w:shd w:val="clear" w:color="000000" w:fill="FFFFFF"/>
            <w:vAlign w:val="center"/>
            <w:hideMark/>
          </w:tcPr>
          <w:p w14:paraId="263F21B1" w14:textId="309EEDD2" w:rsidR="007C508A" w:rsidRPr="00DB60F4" w:rsidRDefault="007C508A" w:rsidP="0083298F">
            <w:pPr>
              <w:jc w:val="center"/>
              <w:rPr>
                <w:sz w:val="21"/>
              </w:rPr>
            </w:pPr>
            <w:r w:rsidRPr="00DB60F4">
              <w:rPr>
                <w:sz w:val="21"/>
              </w:rPr>
              <w:t>不相等跳转</w:t>
            </w:r>
          </w:p>
        </w:tc>
        <w:tc>
          <w:tcPr>
            <w:tcW w:w="3124" w:type="dxa"/>
            <w:vMerge/>
            <w:shd w:val="clear" w:color="000000" w:fill="FFFFFF"/>
            <w:vAlign w:val="center"/>
          </w:tcPr>
          <w:p w14:paraId="5EFC5B57" w14:textId="77777777" w:rsidR="007C508A" w:rsidRPr="00DB60F4" w:rsidRDefault="007C508A" w:rsidP="0083298F">
            <w:pPr>
              <w:jc w:val="center"/>
              <w:rPr>
                <w:sz w:val="21"/>
              </w:rPr>
            </w:pPr>
          </w:p>
        </w:tc>
      </w:tr>
      <w:tr w:rsidR="007C508A" w:rsidRPr="00DB60F4" w14:paraId="07EA3CEE" w14:textId="77777777" w:rsidTr="0083298F">
        <w:trPr>
          <w:jc w:val="center"/>
        </w:trPr>
        <w:tc>
          <w:tcPr>
            <w:tcW w:w="567" w:type="dxa"/>
            <w:shd w:val="clear" w:color="000000" w:fill="FFFFFF"/>
            <w:hideMark/>
          </w:tcPr>
          <w:p w14:paraId="15FF54C4" w14:textId="5ECC12F7" w:rsidR="007C508A" w:rsidRPr="00DB60F4" w:rsidRDefault="007C508A" w:rsidP="002F7A55">
            <w:pPr>
              <w:jc w:val="center"/>
              <w:rPr>
                <w:sz w:val="21"/>
              </w:rPr>
            </w:pPr>
            <w:r w:rsidRPr="00DB60F4">
              <w:rPr>
                <w:sz w:val="21"/>
              </w:rPr>
              <w:t>1</w:t>
            </w:r>
            <w:r>
              <w:rPr>
                <w:sz w:val="21"/>
              </w:rPr>
              <w:t>6</w:t>
            </w:r>
          </w:p>
        </w:tc>
        <w:tc>
          <w:tcPr>
            <w:tcW w:w="1980" w:type="dxa"/>
            <w:shd w:val="clear" w:color="000000" w:fill="FFFFFF"/>
            <w:vAlign w:val="center"/>
            <w:hideMark/>
          </w:tcPr>
          <w:p w14:paraId="7F63A86F" w14:textId="3191AF6E" w:rsidR="007C508A" w:rsidRPr="00DB60F4" w:rsidRDefault="007C508A" w:rsidP="0083298F">
            <w:pPr>
              <w:jc w:val="center"/>
              <w:rPr>
                <w:sz w:val="21"/>
              </w:rPr>
            </w:pPr>
            <w:r w:rsidRPr="00DB60F4">
              <w:rPr>
                <w:sz w:val="21"/>
              </w:rPr>
              <w:t>SLT</w:t>
            </w:r>
          </w:p>
        </w:tc>
        <w:tc>
          <w:tcPr>
            <w:tcW w:w="2977" w:type="dxa"/>
            <w:shd w:val="clear" w:color="000000" w:fill="FFFFFF"/>
            <w:vAlign w:val="center"/>
            <w:hideMark/>
          </w:tcPr>
          <w:p w14:paraId="2D41A43C" w14:textId="58604527" w:rsidR="007C508A" w:rsidRPr="00DB60F4" w:rsidRDefault="007C508A" w:rsidP="0083298F">
            <w:pPr>
              <w:jc w:val="center"/>
              <w:rPr>
                <w:sz w:val="21"/>
              </w:rPr>
            </w:pPr>
            <w:r w:rsidRPr="00DB60F4">
              <w:rPr>
                <w:sz w:val="21"/>
              </w:rPr>
              <w:t>小于</w:t>
            </w:r>
            <w:r w:rsidRPr="00DB60F4">
              <w:rPr>
                <w:rFonts w:hint="eastAsia"/>
                <w:sz w:val="21"/>
              </w:rPr>
              <w:t>置数</w:t>
            </w:r>
          </w:p>
        </w:tc>
        <w:tc>
          <w:tcPr>
            <w:tcW w:w="3124" w:type="dxa"/>
            <w:vMerge/>
            <w:shd w:val="clear" w:color="000000" w:fill="FFFFFF"/>
            <w:vAlign w:val="center"/>
          </w:tcPr>
          <w:p w14:paraId="4A4659A7" w14:textId="77777777" w:rsidR="007C508A" w:rsidRPr="00DB60F4" w:rsidRDefault="007C508A" w:rsidP="0083298F">
            <w:pPr>
              <w:jc w:val="center"/>
              <w:rPr>
                <w:sz w:val="21"/>
              </w:rPr>
            </w:pPr>
          </w:p>
        </w:tc>
      </w:tr>
      <w:tr w:rsidR="007C508A" w:rsidRPr="00DB60F4" w14:paraId="1062D63F" w14:textId="77777777" w:rsidTr="0083298F">
        <w:trPr>
          <w:jc w:val="center"/>
        </w:trPr>
        <w:tc>
          <w:tcPr>
            <w:tcW w:w="567" w:type="dxa"/>
            <w:shd w:val="clear" w:color="000000" w:fill="FFFFFF"/>
            <w:hideMark/>
          </w:tcPr>
          <w:p w14:paraId="40302118" w14:textId="6D29C8D0" w:rsidR="007C508A" w:rsidRPr="00DB60F4" w:rsidRDefault="007C508A" w:rsidP="002F7A55">
            <w:pPr>
              <w:jc w:val="center"/>
              <w:rPr>
                <w:sz w:val="21"/>
              </w:rPr>
            </w:pPr>
            <w:r w:rsidRPr="00DB60F4">
              <w:rPr>
                <w:sz w:val="21"/>
              </w:rPr>
              <w:t>1</w:t>
            </w:r>
            <w:r>
              <w:rPr>
                <w:sz w:val="21"/>
              </w:rPr>
              <w:t>7</w:t>
            </w:r>
          </w:p>
        </w:tc>
        <w:tc>
          <w:tcPr>
            <w:tcW w:w="1980" w:type="dxa"/>
            <w:shd w:val="clear" w:color="000000" w:fill="FFFFFF"/>
            <w:vAlign w:val="center"/>
            <w:hideMark/>
          </w:tcPr>
          <w:p w14:paraId="11727D1F" w14:textId="0744996A" w:rsidR="007C508A" w:rsidRPr="00DB60F4" w:rsidRDefault="007C508A" w:rsidP="0083298F">
            <w:pPr>
              <w:jc w:val="center"/>
              <w:rPr>
                <w:sz w:val="21"/>
              </w:rPr>
            </w:pPr>
            <w:r w:rsidRPr="00DB60F4">
              <w:rPr>
                <w:sz w:val="21"/>
              </w:rPr>
              <w:t>S</w:t>
            </w:r>
            <w:r>
              <w:rPr>
                <w:sz w:val="21"/>
              </w:rPr>
              <w:t>L</w:t>
            </w:r>
            <w:r w:rsidRPr="00DB60F4">
              <w:rPr>
                <w:sz w:val="21"/>
              </w:rPr>
              <w:t>TI</w:t>
            </w:r>
          </w:p>
        </w:tc>
        <w:tc>
          <w:tcPr>
            <w:tcW w:w="2977" w:type="dxa"/>
            <w:shd w:val="clear" w:color="000000" w:fill="FFFFFF"/>
            <w:vAlign w:val="center"/>
            <w:hideMark/>
          </w:tcPr>
          <w:p w14:paraId="7036DB36" w14:textId="666B887A" w:rsidR="007C508A" w:rsidRPr="00DB60F4" w:rsidRDefault="007C508A" w:rsidP="0083298F">
            <w:pPr>
              <w:jc w:val="center"/>
              <w:rPr>
                <w:sz w:val="21"/>
              </w:rPr>
            </w:pPr>
            <w:r w:rsidRPr="00DB60F4">
              <w:rPr>
                <w:sz w:val="21"/>
              </w:rPr>
              <w:t>小于立即数</w:t>
            </w:r>
            <w:r w:rsidRPr="00DB60F4">
              <w:rPr>
                <w:rFonts w:hint="eastAsia"/>
                <w:sz w:val="21"/>
              </w:rPr>
              <w:t>置数</w:t>
            </w:r>
          </w:p>
        </w:tc>
        <w:tc>
          <w:tcPr>
            <w:tcW w:w="3124" w:type="dxa"/>
            <w:vMerge/>
            <w:shd w:val="clear" w:color="000000" w:fill="FFFFFF"/>
            <w:vAlign w:val="center"/>
          </w:tcPr>
          <w:p w14:paraId="0384955D" w14:textId="77777777" w:rsidR="007C508A" w:rsidRPr="00DB60F4" w:rsidRDefault="007C508A" w:rsidP="0083298F">
            <w:pPr>
              <w:jc w:val="center"/>
              <w:rPr>
                <w:sz w:val="21"/>
              </w:rPr>
            </w:pPr>
          </w:p>
        </w:tc>
      </w:tr>
      <w:tr w:rsidR="007C508A" w:rsidRPr="00DB60F4" w14:paraId="59559494" w14:textId="77777777" w:rsidTr="0083298F">
        <w:trPr>
          <w:jc w:val="center"/>
        </w:trPr>
        <w:tc>
          <w:tcPr>
            <w:tcW w:w="567" w:type="dxa"/>
            <w:shd w:val="clear" w:color="000000" w:fill="FFFFFF"/>
            <w:hideMark/>
          </w:tcPr>
          <w:p w14:paraId="3AC1F0F9" w14:textId="46F7A78E" w:rsidR="007C508A" w:rsidRPr="00DB60F4" w:rsidRDefault="007C508A" w:rsidP="002F7A55">
            <w:pPr>
              <w:jc w:val="center"/>
              <w:rPr>
                <w:sz w:val="21"/>
              </w:rPr>
            </w:pPr>
            <w:r>
              <w:rPr>
                <w:rFonts w:hint="eastAsia"/>
                <w:sz w:val="21"/>
              </w:rPr>
              <w:t>1</w:t>
            </w:r>
            <w:r>
              <w:rPr>
                <w:sz w:val="21"/>
              </w:rPr>
              <w:t>8</w:t>
            </w:r>
          </w:p>
        </w:tc>
        <w:tc>
          <w:tcPr>
            <w:tcW w:w="1980" w:type="dxa"/>
            <w:shd w:val="clear" w:color="000000" w:fill="FFFFFF"/>
            <w:vAlign w:val="center"/>
          </w:tcPr>
          <w:p w14:paraId="3D46623D" w14:textId="37F8F67A" w:rsidR="007C508A" w:rsidRPr="00DB60F4" w:rsidRDefault="007C508A" w:rsidP="0083298F">
            <w:pPr>
              <w:jc w:val="center"/>
              <w:rPr>
                <w:sz w:val="21"/>
              </w:rPr>
            </w:pPr>
            <w:r w:rsidRPr="00DB60F4">
              <w:rPr>
                <w:sz w:val="21"/>
              </w:rPr>
              <w:t>SLTU</w:t>
            </w:r>
          </w:p>
        </w:tc>
        <w:tc>
          <w:tcPr>
            <w:tcW w:w="2977" w:type="dxa"/>
            <w:shd w:val="clear" w:color="000000" w:fill="FFFFFF"/>
            <w:vAlign w:val="center"/>
          </w:tcPr>
          <w:p w14:paraId="50339992" w14:textId="5C5D8F65" w:rsidR="007C508A" w:rsidRPr="00DB60F4" w:rsidRDefault="007C508A" w:rsidP="0083298F">
            <w:pPr>
              <w:jc w:val="center"/>
              <w:rPr>
                <w:sz w:val="21"/>
              </w:rPr>
            </w:pPr>
            <w:r w:rsidRPr="00DB60F4">
              <w:rPr>
                <w:sz w:val="21"/>
              </w:rPr>
              <w:t>小于无符号数置</w:t>
            </w:r>
            <w:r w:rsidRPr="00DB60F4">
              <w:rPr>
                <w:rFonts w:hint="eastAsia"/>
                <w:sz w:val="21"/>
              </w:rPr>
              <w:t>数</w:t>
            </w:r>
          </w:p>
        </w:tc>
        <w:tc>
          <w:tcPr>
            <w:tcW w:w="3124" w:type="dxa"/>
            <w:vMerge/>
            <w:shd w:val="clear" w:color="000000" w:fill="FFFFFF"/>
            <w:vAlign w:val="center"/>
          </w:tcPr>
          <w:p w14:paraId="669766F4" w14:textId="77777777" w:rsidR="007C508A" w:rsidRPr="00DB60F4" w:rsidRDefault="007C508A" w:rsidP="0083298F">
            <w:pPr>
              <w:jc w:val="center"/>
              <w:rPr>
                <w:sz w:val="21"/>
              </w:rPr>
            </w:pPr>
          </w:p>
        </w:tc>
      </w:tr>
      <w:tr w:rsidR="007C508A" w:rsidRPr="00DB60F4" w14:paraId="025CD4CC" w14:textId="77777777" w:rsidTr="00C545C2">
        <w:trPr>
          <w:jc w:val="center"/>
        </w:trPr>
        <w:tc>
          <w:tcPr>
            <w:tcW w:w="567" w:type="dxa"/>
            <w:shd w:val="clear" w:color="000000" w:fill="FFFFFF"/>
            <w:vAlign w:val="center"/>
            <w:hideMark/>
          </w:tcPr>
          <w:p w14:paraId="4331C7DC" w14:textId="53C0050E" w:rsidR="007C508A" w:rsidRPr="00DB60F4" w:rsidRDefault="007C508A" w:rsidP="00C545C2">
            <w:pPr>
              <w:jc w:val="center"/>
              <w:rPr>
                <w:sz w:val="21"/>
              </w:rPr>
            </w:pPr>
            <w:r>
              <w:rPr>
                <w:rFonts w:hint="eastAsia"/>
                <w:sz w:val="21"/>
              </w:rPr>
              <w:t>1</w:t>
            </w:r>
            <w:r>
              <w:rPr>
                <w:sz w:val="21"/>
              </w:rPr>
              <w:t>9</w:t>
            </w:r>
          </w:p>
        </w:tc>
        <w:tc>
          <w:tcPr>
            <w:tcW w:w="1980" w:type="dxa"/>
            <w:shd w:val="clear" w:color="000000" w:fill="FFFFFF"/>
            <w:vAlign w:val="center"/>
          </w:tcPr>
          <w:p w14:paraId="67CD1172" w14:textId="316CD534" w:rsidR="007C508A" w:rsidRPr="00DB60F4" w:rsidRDefault="007C508A" w:rsidP="0083298F">
            <w:pPr>
              <w:jc w:val="center"/>
              <w:rPr>
                <w:sz w:val="21"/>
              </w:rPr>
            </w:pPr>
            <w:r w:rsidRPr="00DB60F4">
              <w:rPr>
                <w:sz w:val="21"/>
              </w:rPr>
              <w:t>JAL</w:t>
            </w:r>
          </w:p>
        </w:tc>
        <w:tc>
          <w:tcPr>
            <w:tcW w:w="2977" w:type="dxa"/>
            <w:shd w:val="clear" w:color="000000" w:fill="FFFFFF"/>
            <w:vAlign w:val="center"/>
          </w:tcPr>
          <w:p w14:paraId="41232A0A" w14:textId="1486AAAD" w:rsidR="007C508A" w:rsidRPr="00DB60F4" w:rsidRDefault="007C508A" w:rsidP="0083298F">
            <w:pPr>
              <w:jc w:val="center"/>
              <w:rPr>
                <w:sz w:val="21"/>
              </w:rPr>
            </w:pPr>
            <w:r w:rsidRPr="00DB60F4">
              <w:rPr>
                <w:sz w:val="21"/>
              </w:rPr>
              <w:t>转移并链接</w:t>
            </w:r>
          </w:p>
        </w:tc>
        <w:tc>
          <w:tcPr>
            <w:tcW w:w="3124" w:type="dxa"/>
            <w:vMerge/>
            <w:shd w:val="clear" w:color="000000" w:fill="FFFFFF"/>
            <w:vAlign w:val="center"/>
          </w:tcPr>
          <w:p w14:paraId="7D10A37C" w14:textId="77777777" w:rsidR="007C508A" w:rsidRPr="00DB60F4" w:rsidRDefault="007C508A" w:rsidP="0083298F">
            <w:pPr>
              <w:jc w:val="center"/>
              <w:rPr>
                <w:sz w:val="21"/>
              </w:rPr>
            </w:pPr>
          </w:p>
        </w:tc>
      </w:tr>
      <w:tr w:rsidR="007C508A" w:rsidRPr="00DB60F4" w14:paraId="49656B22" w14:textId="77777777" w:rsidTr="00C545C2">
        <w:trPr>
          <w:jc w:val="center"/>
        </w:trPr>
        <w:tc>
          <w:tcPr>
            <w:tcW w:w="567" w:type="dxa"/>
            <w:shd w:val="clear" w:color="000000" w:fill="FFFFFF"/>
            <w:vAlign w:val="center"/>
            <w:hideMark/>
          </w:tcPr>
          <w:p w14:paraId="3E5C3641" w14:textId="6AED6B03" w:rsidR="007C508A" w:rsidRPr="00DB60F4" w:rsidRDefault="007C508A" w:rsidP="00C545C2">
            <w:pPr>
              <w:jc w:val="center"/>
              <w:rPr>
                <w:sz w:val="21"/>
              </w:rPr>
            </w:pPr>
            <w:r w:rsidRPr="00DB60F4">
              <w:rPr>
                <w:sz w:val="21"/>
              </w:rPr>
              <w:t>2</w:t>
            </w:r>
            <w:r>
              <w:rPr>
                <w:sz w:val="21"/>
              </w:rPr>
              <w:t>0</w:t>
            </w:r>
          </w:p>
        </w:tc>
        <w:tc>
          <w:tcPr>
            <w:tcW w:w="1980" w:type="dxa"/>
            <w:shd w:val="clear" w:color="000000" w:fill="FFFFFF"/>
            <w:vAlign w:val="center"/>
          </w:tcPr>
          <w:p w14:paraId="729A3288" w14:textId="6DD8689F" w:rsidR="007C508A" w:rsidRPr="00DB60F4" w:rsidRDefault="007C508A" w:rsidP="0083298F">
            <w:pPr>
              <w:jc w:val="center"/>
              <w:rPr>
                <w:sz w:val="21"/>
              </w:rPr>
            </w:pPr>
            <w:r w:rsidRPr="00DB60F4">
              <w:rPr>
                <w:sz w:val="21"/>
              </w:rPr>
              <w:t>J</w:t>
            </w:r>
            <w:r>
              <w:rPr>
                <w:sz w:val="21"/>
              </w:rPr>
              <w:t>AL</w:t>
            </w:r>
            <w:r w:rsidRPr="00DB60F4">
              <w:rPr>
                <w:sz w:val="21"/>
              </w:rPr>
              <w:t>R</w:t>
            </w:r>
          </w:p>
        </w:tc>
        <w:tc>
          <w:tcPr>
            <w:tcW w:w="2977" w:type="dxa"/>
            <w:shd w:val="clear" w:color="000000" w:fill="FFFFFF"/>
            <w:vAlign w:val="center"/>
          </w:tcPr>
          <w:p w14:paraId="209170DD" w14:textId="07268C0E" w:rsidR="007C508A" w:rsidRPr="00DB60F4" w:rsidRDefault="007C508A" w:rsidP="0083298F">
            <w:pPr>
              <w:jc w:val="center"/>
              <w:rPr>
                <w:sz w:val="21"/>
              </w:rPr>
            </w:pPr>
            <w:r w:rsidRPr="00DB60F4">
              <w:rPr>
                <w:sz w:val="21"/>
              </w:rPr>
              <w:t>转移到指定寄存器</w:t>
            </w:r>
          </w:p>
        </w:tc>
        <w:tc>
          <w:tcPr>
            <w:tcW w:w="3124" w:type="dxa"/>
            <w:vMerge/>
            <w:shd w:val="clear" w:color="000000" w:fill="FFFFFF"/>
            <w:vAlign w:val="center"/>
          </w:tcPr>
          <w:p w14:paraId="06A37FAB" w14:textId="77777777" w:rsidR="007C508A" w:rsidRPr="00DB60F4" w:rsidRDefault="007C508A" w:rsidP="0083298F">
            <w:pPr>
              <w:jc w:val="center"/>
              <w:rPr>
                <w:sz w:val="21"/>
              </w:rPr>
            </w:pPr>
          </w:p>
        </w:tc>
      </w:tr>
      <w:tr w:rsidR="007C508A" w:rsidRPr="00DB60F4" w14:paraId="0345FFEA" w14:textId="77777777" w:rsidTr="00C545C2">
        <w:trPr>
          <w:jc w:val="center"/>
        </w:trPr>
        <w:tc>
          <w:tcPr>
            <w:tcW w:w="567" w:type="dxa"/>
            <w:shd w:val="clear" w:color="000000" w:fill="FFFFFF"/>
            <w:vAlign w:val="center"/>
            <w:hideMark/>
          </w:tcPr>
          <w:p w14:paraId="52CBD10A" w14:textId="7F2CFC4C" w:rsidR="007C508A" w:rsidRPr="00DB60F4" w:rsidRDefault="007C508A" w:rsidP="00C545C2">
            <w:pPr>
              <w:jc w:val="center"/>
              <w:rPr>
                <w:sz w:val="21"/>
              </w:rPr>
            </w:pPr>
            <w:r w:rsidRPr="00DB60F4">
              <w:rPr>
                <w:rFonts w:hint="eastAsia"/>
                <w:sz w:val="21"/>
              </w:rPr>
              <w:t>2</w:t>
            </w:r>
            <w:r>
              <w:rPr>
                <w:sz w:val="21"/>
              </w:rPr>
              <w:t>1</w:t>
            </w:r>
          </w:p>
        </w:tc>
        <w:tc>
          <w:tcPr>
            <w:tcW w:w="1980" w:type="dxa"/>
            <w:shd w:val="clear" w:color="000000" w:fill="FFFFFF"/>
            <w:vAlign w:val="center"/>
          </w:tcPr>
          <w:p w14:paraId="701F56BB" w14:textId="66097A8A" w:rsidR="007C508A" w:rsidRPr="00DB60F4" w:rsidRDefault="007C508A" w:rsidP="0083298F">
            <w:pPr>
              <w:jc w:val="center"/>
              <w:rPr>
                <w:sz w:val="21"/>
              </w:rPr>
            </w:pPr>
            <w:r>
              <w:rPr>
                <w:sz w:val="21"/>
              </w:rPr>
              <w:t>ECALL</w:t>
            </w:r>
          </w:p>
        </w:tc>
        <w:tc>
          <w:tcPr>
            <w:tcW w:w="2977" w:type="dxa"/>
            <w:shd w:val="clear" w:color="000000" w:fill="FFFFFF"/>
            <w:vAlign w:val="center"/>
          </w:tcPr>
          <w:p w14:paraId="7D4F2590" w14:textId="165C8F8F" w:rsidR="007C508A" w:rsidRPr="00DB60F4" w:rsidRDefault="007C508A" w:rsidP="0083298F">
            <w:pPr>
              <w:jc w:val="center"/>
              <w:rPr>
                <w:sz w:val="21"/>
              </w:rPr>
            </w:pPr>
            <w:r w:rsidRPr="00DB60F4">
              <w:rPr>
                <w:sz w:val="21"/>
              </w:rPr>
              <w:t>系统调用</w:t>
            </w:r>
          </w:p>
        </w:tc>
        <w:tc>
          <w:tcPr>
            <w:tcW w:w="3124" w:type="dxa"/>
            <w:shd w:val="clear" w:color="000000" w:fill="FFFFFF"/>
            <w:vAlign w:val="center"/>
          </w:tcPr>
          <w:p w14:paraId="2C88A09A" w14:textId="33A73E9B" w:rsidR="007C508A" w:rsidRPr="00486243" w:rsidRDefault="007C508A" w:rsidP="0083298F">
            <w:pPr>
              <w:jc w:val="center"/>
              <w:rPr>
                <w:sz w:val="21"/>
              </w:rPr>
            </w:pPr>
            <w:r w:rsidRPr="00486243">
              <w:rPr>
                <w:rFonts w:hint="eastAsia"/>
                <w:sz w:val="21"/>
              </w:rPr>
              <w:t xml:space="preserve">if ($a7==34) LED </w:t>
            </w:r>
            <w:r w:rsidRPr="00486243">
              <w:rPr>
                <w:rFonts w:hint="eastAsia"/>
                <w:sz w:val="21"/>
              </w:rPr>
              <w:t>输出</w:t>
            </w:r>
            <w:r w:rsidRPr="00486243">
              <w:rPr>
                <w:rFonts w:hint="eastAsia"/>
                <w:sz w:val="21"/>
              </w:rPr>
              <w:t>$a0</w:t>
            </w:r>
            <w:r w:rsidRPr="00486243">
              <w:rPr>
                <w:rFonts w:hint="eastAsia"/>
                <w:sz w:val="21"/>
              </w:rPr>
              <w:t>的值</w:t>
            </w:r>
          </w:p>
          <w:p w14:paraId="6060F93A" w14:textId="33CE95F1" w:rsidR="007C508A" w:rsidRPr="00DB60F4" w:rsidRDefault="007C508A" w:rsidP="0083298F">
            <w:pPr>
              <w:jc w:val="center"/>
              <w:rPr>
                <w:sz w:val="21"/>
              </w:rPr>
            </w:pPr>
            <w:r w:rsidRPr="00486243">
              <w:rPr>
                <w:rFonts w:hint="eastAsia"/>
                <w:sz w:val="21"/>
              </w:rPr>
              <w:t xml:space="preserve">else </w:t>
            </w:r>
            <w:r w:rsidR="00ED14C4">
              <w:rPr>
                <w:rFonts w:hint="eastAsia"/>
                <w:sz w:val="21"/>
              </w:rPr>
              <w:t>暂停</w:t>
            </w:r>
            <w:r w:rsidRPr="00486243">
              <w:rPr>
                <w:rFonts w:hint="eastAsia"/>
                <w:sz w:val="21"/>
              </w:rPr>
              <w:t>等待</w:t>
            </w:r>
            <w:r w:rsidRPr="00486243">
              <w:rPr>
                <w:rFonts w:hint="eastAsia"/>
                <w:sz w:val="21"/>
              </w:rPr>
              <w:t>Go</w:t>
            </w:r>
            <w:r w:rsidRPr="00486243">
              <w:rPr>
                <w:rFonts w:hint="eastAsia"/>
                <w:sz w:val="21"/>
              </w:rPr>
              <w:t>按键</w:t>
            </w:r>
            <w:r w:rsidR="00ED14C4">
              <w:rPr>
                <w:rFonts w:hint="eastAsia"/>
                <w:sz w:val="21"/>
              </w:rPr>
              <w:t>继续运行</w:t>
            </w:r>
          </w:p>
        </w:tc>
      </w:tr>
      <w:tr w:rsidR="007C508A" w:rsidRPr="00DB60F4" w14:paraId="24E7F84C" w14:textId="77777777" w:rsidTr="00C545C2">
        <w:trPr>
          <w:jc w:val="center"/>
        </w:trPr>
        <w:tc>
          <w:tcPr>
            <w:tcW w:w="567" w:type="dxa"/>
            <w:shd w:val="clear" w:color="000000" w:fill="FFFFFF"/>
            <w:vAlign w:val="center"/>
            <w:hideMark/>
          </w:tcPr>
          <w:p w14:paraId="2F775F51" w14:textId="264E6DEE" w:rsidR="007C508A" w:rsidRPr="00DB60F4" w:rsidRDefault="007C508A" w:rsidP="00C545C2">
            <w:pPr>
              <w:jc w:val="center"/>
              <w:rPr>
                <w:sz w:val="21"/>
              </w:rPr>
            </w:pPr>
            <w:r w:rsidRPr="00DB60F4">
              <w:rPr>
                <w:rFonts w:hint="eastAsia"/>
                <w:sz w:val="21"/>
              </w:rPr>
              <w:t>2</w:t>
            </w:r>
            <w:r>
              <w:rPr>
                <w:sz w:val="21"/>
              </w:rPr>
              <w:t>2</w:t>
            </w:r>
          </w:p>
        </w:tc>
        <w:tc>
          <w:tcPr>
            <w:tcW w:w="1980" w:type="dxa"/>
            <w:shd w:val="clear" w:color="000000" w:fill="FFFFFF"/>
            <w:vAlign w:val="center"/>
          </w:tcPr>
          <w:p w14:paraId="11907FD2" w14:textId="55CE55A3" w:rsidR="007C508A" w:rsidRPr="00DB60F4" w:rsidRDefault="007C508A" w:rsidP="0083298F">
            <w:pPr>
              <w:jc w:val="center"/>
              <w:rPr>
                <w:sz w:val="21"/>
              </w:rPr>
            </w:pPr>
            <w:r>
              <w:rPr>
                <w:rFonts w:hint="eastAsia"/>
                <w:sz w:val="21"/>
              </w:rPr>
              <w:t>C</w:t>
            </w:r>
            <w:r>
              <w:rPr>
                <w:sz w:val="21"/>
              </w:rPr>
              <w:t>SRRSI</w:t>
            </w:r>
          </w:p>
        </w:tc>
        <w:tc>
          <w:tcPr>
            <w:tcW w:w="2977" w:type="dxa"/>
            <w:shd w:val="clear" w:color="000000" w:fill="FFFFFF"/>
            <w:vAlign w:val="center"/>
          </w:tcPr>
          <w:p w14:paraId="6F845A27" w14:textId="1E6138B6" w:rsidR="007C508A" w:rsidRPr="00DB60F4" w:rsidRDefault="007C508A" w:rsidP="0083298F">
            <w:pPr>
              <w:jc w:val="center"/>
              <w:rPr>
                <w:sz w:val="21"/>
              </w:rPr>
            </w:pPr>
            <w:r w:rsidRPr="00DB60F4">
              <w:rPr>
                <w:sz w:val="21"/>
              </w:rPr>
              <w:t>访问</w:t>
            </w:r>
            <w:r w:rsidRPr="00486243">
              <w:rPr>
                <w:sz w:val="21"/>
              </w:rPr>
              <w:t xml:space="preserve">CSR </w:t>
            </w:r>
            <w:r w:rsidRPr="00486243">
              <w:rPr>
                <w:sz w:val="21"/>
              </w:rPr>
              <w:t>寄存器</w:t>
            </w:r>
          </w:p>
        </w:tc>
        <w:tc>
          <w:tcPr>
            <w:tcW w:w="3124" w:type="dxa"/>
            <w:shd w:val="clear" w:color="000000" w:fill="FFFFFF"/>
            <w:vAlign w:val="center"/>
          </w:tcPr>
          <w:p w14:paraId="43837338" w14:textId="0152EF21" w:rsidR="007C508A" w:rsidRPr="00DB60F4" w:rsidRDefault="007C508A" w:rsidP="0083298F">
            <w:pPr>
              <w:jc w:val="center"/>
              <w:rPr>
                <w:sz w:val="21"/>
              </w:rPr>
            </w:pPr>
            <w:r w:rsidRPr="00486243">
              <w:rPr>
                <w:sz w:val="21"/>
              </w:rPr>
              <w:t>中断相关，可简化为开中断</w:t>
            </w:r>
          </w:p>
        </w:tc>
      </w:tr>
      <w:tr w:rsidR="007C508A" w:rsidRPr="00DB60F4" w14:paraId="4177EF79" w14:textId="77777777" w:rsidTr="00C545C2">
        <w:trPr>
          <w:jc w:val="center"/>
        </w:trPr>
        <w:tc>
          <w:tcPr>
            <w:tcW w:w="567" w:type="dxa"/>
            <w:shd w:val="clear" w:color="000000" w:fill="FFFFFF"/>
            <w:vAlign w:val="center"/>
            <w:hideMark/>
          </w:tcPr>
          <w:p w14:paraId="722D43FD" w14:textId="7869122A" w:rsidR="007C508A" w:rsidRPr="00DB60F4" w:rsidRDefault="007C508A" w:rsidP="00C545C2">
            <w:pPr>
              <w:jc w:val="center"/>
              <w:rPr>
                <w:sz w:val="21"/>
              </w:rPr>
            </w:pPr>
            <w:r w:rsidRPr="00DB60F4">
              <w:rPr>
                <w:rFonts w:hint="eastAsia"/>
                <w:sz w:val="21"/>
              </w:rPr>
              <w:t>2</w:t>
            </w:r>
            <w:r>
              <w:rPr>
                <w:sz w:val="21"/>
              </w:rPr>
              <w:t>3</w:t>
            </w:r>
          </w:p>
        </w:tc>
        <w:tc>
          <w:tcPr>
            <w:tcW w:w="1980" w:type="dxa"/>
            <w:shd w:val="clear" w:color="000000" w:fill="FFFFFF"/>
            <w:vAlign w:val="center"/>
          </w:tcPr>
          <w:p w14:paraId="4D962C95" w14:textId="65674C44" w:rsidR="007C508A" w:rsidRPr="00DB60F4" w:rsidRDefault="007C508A" w:rsidP="0083298F">
            <w:pPr>
              <w:jc w:val="center"/>
              <w:rPr>
                <w:sz w:val="21"/>
              </w:rPr>
            </w:pPr>
            <w:r>
              <w:rPr>
                <w:sz w:val="21"/>
              </w:rPr>
              <w:t>CSRRCI</w:t>
            </w:r>
          </w:p>
        </w:tc>
        <w:tc>
          <w:tcPr>
            <w:tcW w:w="2977" w:type="dxa"/>
            <w:shd w:val="clear" w:color="000000" w:fill="FFFFFF"/>
            <w:vAlign w:val="center"/>
          </w:tcPr>
          <w:p w14:paraId="15392AB8" w14:textId="7896B617" w:rsidR="007C508A" w:rsidRPr="00DB60F4" w:rsidRDefault="007C508A" w:rsidP="0083298F">
            <w:pPr>
              <w:jc w:val="center"/>
              <w:rPr>
                <w:sz w:val="21"/>
              </w:rPr>
            </w:pPr>
            <w:r w:rsidRPr="00DB60F4">
              <w:rPr>
                <w:sz w:val="21"/>
              </w:rPr>
              <w:t>访问</w:t>
            </w:r>
            <w:r w:rsidRPr="00486243">
              <w:rPr>
                <w:sz w:val="21"/>
              </w:rPr>
              <w:t xml:space="preserve">CSR </w:t>
            </w:r>
            <w:r w:rsidRPr="00486243">
              <w:rPr>
                <w:sz w:val="21"/>
              </w:rPr>
              <w:t>寄存器</w:t>
            </w:r>
          </w:p>
        </w:tc>
        <w:tc>
          <w:tcPr>
            <w:tcW w:w="3124" w:type="dxa"/>
            <w:shd w:val="clear" w:color="000000" w:fill="FFFFFF"/>
            <w:vAlign w:val="center"/>
          </w:tcPr>
          <w:p w14:paraId="2A7ABB80" w14:textId="65AC6548" w:rsidR="007C508A" w:rsidRPr="00DB60F4" w:rsidRDefault="007C508A" w:rsidP="0083298F">
            <w:pPr>
              <w:jc w:val="center"/>
              <w:rPr>
                <w:sz w:val="21"/>
              </w:rPr>
            </w:pPr>
            <w:r w:rsidRPr="00486243">
              <w:rPr>
                <w:sz w:val="21"/>
              </w:rPr>
              <w:t>中断相关，可简化为关中断</w:t>
            </w:r>
          </w:p>
        </w:tc>
      </w:tr>
      <w:tr w:rsidR="007C508A" w:rsidRPr="00DB60F4" w14:paraId="15406386" w14:textId="77777777" w:rsidTr="00C545C2">
        <w:trPr>
          <w:jc w:val="center"/>
        </w:trPr>
        <w:tc>
          <w:tcPr>
            <w:tcW w:w="567" w:type="dxa"/>
            <w:shd w:val="clear" w:color="000000" w:fill="FFFFFF"/>
            <w:vAlign w:val="center"/>
            <w:hideMark/>
          </w:tcPr>
          <w:p w14:paraId="312AC3DC" w14:textId="57E6AECE" w:rsidR="007C508A" w:rsidRPr="00DB60F4" w:rsidRDefault="007C508A" w:rsidP="00C545C2">
            <w:pPr>
              <w:jc w:val="center"/>
              <w:rPr>
                <w:sz w:val="21"/>
              </w:rPr>
            </w:pPr>
            <w:r w:rsidRPr="00DB60F4">
              <w:rPr>
                <w:rFonts w:hint="eastAsia"/>
                <w:sz w:val="21"/>
              </w:rPr>
              <w:t>2</w:t>
            </w:r>
            <w:r>
              <w:rPr>
                <w:sz w:val="21"/>
              </w:rPr>
              <w:t>4</w:t>
            </w:r>
          </w:p>
        </w:tc>
        <w:tc>
          <w:tcPr>
            <w:tcW w:w="1980" w:type="dxa"/>
            <w:shd w:val="clear" w:color="000000" w:fill="FFFFFF"/>
            <w:vAlign w:val="center"/>
            <w:hideMark/>
          </w:tcPr>
          <w:p w14:paraId="50A88CA9" w14:textId="51C314AB" w:rsidR="007C508A" w:rsidRPr="00DB60F4" w:rsidRDefault="007C508A" w:rsidP="0083298F">
            <w:pPr>
              <w:jc w:val="center"/>
              <w:rPr>
                <w:sz w:val="21"/>
              </w:rPr>
            </w:pPr>
            <w:r>
              <w:rPr>
                <w:sz w:val="21"/>
              </w:rPr>
              <w:t>U</w:t>
            </w:r>
            <w:r w:rsidRPr="00DB60F4">
              <w:rPr>
                <w:sz w:val="21"/>
              </w:rPr>
              <w:t>RET</w:t>
            </w:r>
          </w:p>
        </w:tc>
        <w:tc>
          <w:tcPr>
            <w:tcW w:w="2977" w:type="dxa"/>
            <w:shd w:val="clear" w:color="000000" w:fill="FFFFFF"/>
            <w:vAlign w:val="center"/>
            <w:hideMark/>
          </w:tcPr>
          <w:p w14:paraId="6D292302" w14:textId="55B3AE23" w:rsidR="007C508A" w:rsidRPr="00DB60F4" w:rsidRDefault="007C508A" w:rsidP="0083298F">
            <w:pPr>
              <w:jc w:val="center"/>
              <w:rPr>
                <w:sz w:val="21"/>
              </w:rPr>
            </w:pPr>
            <w:r w:rsidRPr="00DB60F4">
              <w:rPr>
                <w:sz w:val="21"/>
              </w:rPr>
              <w:t>中断</w:t>
            </w:r>
            <w:r w:rsidRPr="00DB60F4">
              <w:rPr>
                <w:rFonts w:hint="eastAsia"/>
                <w:sz w:val="21"/>
              </w:rPr>
              <w:t>返回</w:t>
            </w:r>
          </w:p>
        </w:tc>
        <w:tc>
          <w:tcPr>
            <w:tcW w:w="3124" w:type="dxa"/>
            <w:shd w:val="clear" w:color="000000" w:fill="FFFFFF"/>
            <w:vAlign w:val="center"/>
          </w:tcPr>
          <w:p w14:paraId="5E30E7FB" w14:textId="21B66003" w:rsidR="007C508A" w:rsidRPr="00DB60F4" w:rsidRDefault="007C508A" w:rsidP="0083298F">
            <w:pPr>
              <w:jc w:val="center"/>
              <w:rPr>
                <w:sz w:val="21"/>
              </w:rPr>
            </w:pPr>
            <w:r w:rsidRPr="00486243">
              <w:rPr>
                <w:rFonts w:hint="eastAsia"/>
                <w:sz w:val="21"/>
              </w:rPr>
              <w:t>清中断，</w:t>
            </w:r>
            <w:r w:rsidRPr="00486243">
              <w:rPr>
                <w:rFonts w:hint="eastAsia"/>
                <w:sz w:val="21"/>
              </w:rPr>
              <w:t>mEPC</w:t>
            </w:r>
            <w:r w:rsidRPr="00486243">
              <w:rPr>
                <w:rFonts w:hint="eastAsia"/>
                <w:sz w:val="21"/>
              </w:rPr>
              <w:t>送</w:t>
            </w:r>
            <w:r w:rsidRPr="00486243">
              <w:rPr>
                <w:rFonts w:hint="eastAsia"/>
                <w:sz w:val="21"/>
              </w:rPr>
              <w:t>PC</w:t>
            </w:r>
            <w:r w:rsidRPr="00486243">
              <w:rPr>
                <w:rFonts w:hint="eastAsia"/>
                <w:sz w:val="21"/>
              </w:rPr>
              <w:t>，开中断</w:t>
            </w:r>
          </w:p>
        </w:tc>
      </w:tr>
      <w:tr w:rsidR="0083298F" w:rsidRPr="00DB60F4" w14:paraId="200456B1" w14:textId="77777777" w:rsidTr="00C545C2">
        <w:trPr>
          <w:jc w:val="center"/>
        </w:trPr>
        <w:tc>
          <w:tcPr>
            <w:tcW w:w="567" w:type="dxa"/>
            <w:shd w:val="clear" w:color="000000" w:fill="FFFFFF"/>
            <w:vAlign w:val="center"/>
            <w:hideMark/>
          </w:tcPr>
          <w:p w14:paraId="6236CF43" w14:textId="1942D3A1" w:rsidR="0083298F" w:rsidRPr="00DB60F4" w:rsidRDefault="0083298F" w:rsidP="00C545C2">
            <w:pPr>
              <w:jc w:val="center"/>
              <w:rPr>
                <w:sz w:val="21"/>
              </w:rPr>
            </w:pPr>
            <w:r w:rsidRPr="00DB60F4">
              <w:rPr>
                <w:rFonts w:hint="eastAsia"/>
                <w:sz w:val="21"/>
              </w:rPr>
              <w:t>2</w:t>
            </w:r>
            <w:r w:rsidR="00217BD5">
              <w:rPr>
                <w:sz w:val="21"/>
              </w:rPr>
              <w:t>5</w:t>
            </w:r>
          </w:p>
        </w:tc>
        <w:tc>
          <w:tcPr>
            <w:tcW w:w="1980" w:type="dxa"/>
            <w:shd w:val="clear" w:color="000000" w:fill="FFFFFF"/>
            <w:vAlign w:val="center"/>
            <w:hideMark/>
          </w:tcPr>
          <w:p w14:paraId="6BBA3765" w14:textId="1E792770" w:rsidR="0083298F" w:rsidRPr="00DB60F4" w:rsidRDefault="0083298F" w:rsidP="0083298F">
            <w:pPr>
              <w:jc w:val="center"/>
              <w:rPr>
                <w:sz w:val="21"/>
              </w:rPr>
            </w:pPr>
            <w:r>
              <w:rPr>
                <w:rFonts w:hint="eastAsia"/>
                <w:color w:val="FF0000"/>
                <w:sz w:val="21"/>
              </w:rPr>
              <w:t>A</w:t>
            </w:r>
            <w:r>
              <w:rPr>
                <w:color w:val="FF0000"/>
                <w:sz w:val="21"/>
              </w:rPr>
              <w:t>UIPC</w:t>
            </w:r>
          </w:p>
        </w:tc>
        <w:tc>
          <w:tcPr>
            <w:tcW w:w="2977" w:type="dxa"/>
            <w:shd w:val="clear" w:color="000000" w:fill="FFFFFF"/>
            <w:vAlign w:val="center"/>
            <w:hideMark/>
          </w:tcPr>
          <w:p w14:paraId="61EC19C5" w14:textId="4D274769" w:rsidR="0083298F" w:rsidRPr="00DB60F4" w:rsidRDefault="0083298F" w:rsidP="0083298F">
            <w:pPr>
              <w:jc w:val="center"/>
              <w:rPr>
                <w:sz w:val="21"/>
              </w:rPr>
            </w:pPr>
            <w:r>
              <w:rPr>
                <w:rFonts w:hint="eastAsia"/>
                <w:color w:val="FF0000"/>
                <w:sz w:val="21"/>
              </w:rPr>
              <w:t>立即数</w:t>
            </w:r>
            <w:r>
              <w:rPr>
                <w:rFonts w:hint="eastAsia"/>
                <w:color w:val="FF0000"/>
                <w:sz w:val="21"/>
              </w:rPr>
              <w:t>+</w:t>
            </w:r>
            <w:r>
              <w:rPr>
                <w:color w:val="FF0000"/>
                <w:sz w:val="21"/>
              </w:rPr>
              <w:t>PC</w:t>
            </w:r>
            <w:r>
              <w:rPr>
                <w:rFonts w:hint="eastAsia"/>
                <w:color w:val="FF0000"/>
                <w:sz w:val="21"/>
              </w:rPr>
              <w:t>送寄存器</w:t>
            </w:r>
          </w:p>
        </w:tc>
        <w:tc>
          <w:tcPr>
            <w:tcW w:w="3124" w:type="dxa"/>
            <w:vMerge w:val="restart"/>
            <w:shd w:val="clear" w:color="000000" w:fill="FFFFFF"/>
            <w:vAlign w:val="center"/>
          </w:tcPr>
          <w:p w14:paraId="39A592FA" w14:textId="2EB8EBE8" w:rsidR="0083298F" w:rsidRPr="00DB60F4" w:rsidRDefault="0083298F" w:rsidP="0083298F">
            <w:pPr>
              <w:jc w:val="center"/>
              <w:rPr>
                <w:sz w:val="21"/>
              </w:rPr>
            </w:pPr>
            <w:r w:rsidRPr="00DB60F4">
              <w:rPr>
                <w:sz w:val="21"/>
              </w:rPr>
              <w:t>指令格式参考</w:t>
            </w:r>
            <w:r>
              <w:rPr>
                <w:sz w:val="21"/>
              </w:rPr>
              <w:t>RISC-V32</w:t>
            </w:r>
            <w:r w:rsidRPr="00DB60F4">
              <w:rPr>
                <w:sz w:val="21"/>
              </w:rPr>
              <w:t>指令集</w:t>
            </w:r>
            <w:r w:rsidRPr="00DB60F4">
              <w:rPr>
                <w:rFonts w:hint="eastAsia"/>
                <w:sz w:val="21"/>
              </w:rPr>
              <w:t>，最终功能以</w:t>
            </w:r>
            <w:r>
              <w:rPr>
                <w:sz w:val="21"/>
              </w:rPr>
              <w:t>R</w:t>
            </w:r>
            <w:r w:rsidRPr="00DB60F4">
              <w:rPr>
                <w:rFonts w:hint="eastAsia"/>
                <w:sz w:val="21"/>
              </w:rPr>
              <w:t>ARS</w:t>
            </w:r>
            <w:r w:rsidRPr="00DB60F4">
              <w:rPr>
                <w:rFonts w:hint="eastAsia"/>
                <w:sz w:val="21"/>
              </w:rPr>
              <w:t>模拟器为准。</w:t>
            </w:r>
          </w:p>
        </w:tc>
      </w:tr>
      <w:tr w:rsidR="0083298F" w:rsidRPr="00DB60F4" w14:paraId="3EAA256C" w14:textId="77777777" w:rsidTr="00C545C2">
        <w:trPr>
          <w:jc w:val="center"/>
        </w:trPr>
        <w:tc>
          <w:tcPr>
            <w:tcW w:w="567" w:type="dxa"/>
            <w:shd w:val="clear" w:color="000000" w:fill="FFFFFF"/>
            <w:vAlign w:val="center"/>
            <w:hideMark/>
          </w:tcPr>
          <w:p w14:paraId="617E7DEB" w14:textId="062ED266" w:rsidR="0083298F" w:rsidRPr="00DB60F4" w:rsidRDefault="0083298F" w:rsidP="00C545C2">
            <w:pPr>
              <w:jc w:val="center"/>
              <w:rPr>
                <w:sz w:val="21"/>
              </w:rPr>
            </w:pPr>
            <w:r w:rsidRPr="00DB60F4">
              <w:rPr>
                <w:rFonts w:hint="eastAsia"/>
                <w:sz w:val="21"/>
              </w:rPr>
              <w:t>2</w:t>
            </w:r>
            <w:r w:rsidR="00217BD5">
              <w:rPr>
                <w:sz w:val="21"/>
              </w:rPr>
              <w:t>6</w:t>
            </w:r>
          </w:p>
        </w:tc>
        <w:tc>
          <w:tcPr>
            <w:tcW w:w="1980" w:type="dxa"/>
            <w:shd w:val="clear" w:color="000000" w:fill="FFFFFF"/>
            <w:vAlign w:val="center"/>
            <w:hideMark/>
          </w:tcPr>
          <w:p w14:paraId="4CB1945C" w14:textId="7B809A83" w:rsidR="0083298F" w:rsidRPr="00DB60F4" w:rsidRDefault="0083298F" w:rsidP="00B567E5">
            <w:pPr>
              <w:jc w:val="center"/>
              <w:rPr>
                <w:sz w:val="21"/>
              </w:rPr>
            </w:pPr>
            <w:r>
              <w:rPr>
                <w:rFonts w:hint="eastAsia"/>
                <w:color w:val="FF0000"/>
                <w:sz w:val="21"/>
              </w:rPr>
              <w:t>S</w:t>
            </w:r>
            <w:r>
              <w:rPr>
                <w:color w:val="FF0000"/>
                <w:sz w:val="21"/>
              </w:rPr>
              <w:t>LTIU</w:t>
            </w:r>
          </w:p>
        </w:tc>
        <w:tc>
          <w:tcPr>
            <w:tcW w:w="2977" w:type="dxa"/>
            <w:shd w:val="clear" w:color="000000" w:fill="FFFFFF"/>
            <w:vAlign w:val="center"/>
            <w:hideMark/>
          </w:tcPr>
          <w:p w14:paraId="53956E27" w14:textId="1A0A4D5D" w:rsidR="0083298F" w:rsidRPr="00DB60F4" w:rsidRDefault="0083298F" w:rsidP="00B567E5">
            <w:pPr>
              <w:jc w:val="center"/>
              <w:rPr>
                <w:sz w:val="21"/>
              </w:rPr>
            </w:pPr>
            <w:r w:rsidRPr="005A6C1C">
              <w:rPr>
                <w:rFonts w:hint="eastAsia"/>
                <w:color w:val="FF0000"/>
                <w:sz w:val="21"/>
              </w:rPr>
              <w:t>小于</w:t>
            </w:r>
            <w:r>
              <w:rPr>
                <w:rFonts w:hint="eastAsia"/>
                <w:color w:val="FF0000"/>
                <w:sz w:val="21"/>
              </w:rPr>
              <w:t>无符号</w:t>
            </w:r>
            <w:r w:rsidRPr="005A6C1C">
              <w:rPr>
                <w:rFonts w:hint="eastAsia"/>
                <w:color w:val="FF0000"/>
                <w:sz w:val="21"/>
              </w:rPr>
              <w:t>立即数置数</w:t>
            </w:r>
          </w:p>
        </w:tc>
        <w:tc>
          <w:tcPr>
            <w:tcW w:w="3124" w:type="dxa"/>
            <w:vMerge/>
            <w:shd w:val="clear" w:color="000000" w:fill="FFFFFF"/>
          </w:tcPr>
          <w:p w14:paraId="26AFBB1E" w14:textId="54BD9915" w:rsidR="0083298F" w:rsidRPr="00DB60F4" w:rsidRDefault="0083298F" w:rsidP="007C508A">
            <w:pPr>
              <w:rPr>
                <w:sz w:val="21"/>
              </w:rPr>
            </w:pPr>
          </w:p>
        </w:tc>
      </w:tr>
      <w:tr w:rsidR="0083298F" w:rsidRPr="00DB60F4" w14:paraId="263177D4" w14:textId="77777777" w:rsidTr="00C545C2">
        <w:trPr>
          <w:jc w:val="center"/>
        </w:trPr>
        <w:tc>
          <w:tcPr>
            <w:tcW w:w="567" w:type="dxa"/>
            <w:shd w:val="clear" w:color="000000" w:fill="FFFFFF"/>
            <w:vAlign w:val="center"/>
            <w:hideMark/>
          </w:tcPr>
          <w:p w14:paraId="206A6A91" w14:textId="2FB91235" w:rsidR="0083298F" w:rsidRPr="00DB60F4" w:rsidRDefault="00217BD5" w:rsidP="00C545C2">
            <w:pPr>
              <w:jc w:val="center"/>
              <w:rPr>
                <w:sz w:val="21"/>
              </w:rPr>
            </w:pPr>
            <w:r>
              <w:rPr>
                <w:rFonts w:hint="eastAsia"/>
                <w:sz w:val="21"/>
              </w:rPr>
              <w:t>2</w:t>
            </w:r>
            <w:r>
              <w:rPr>
                <w:sz w:val="21"/>
              </w:rPr>
              <w:t>7</w:t>
            </w:r>
          </w:p>
        </w:tc>
        <w:tc>
          <w:tcPr>
            <w:tcW w:w="1980" w:type="dxa"/>
            <w:shd w:val="clear" w:color="000000" w:fill="FFFFFF"/>
            <w:vAlign w:val="center"/>
            <w:hideMark/>
          </w:tcPr>
          <w:p w14:paraId="2D86F759" w14:textId="230724DA" w:rsidR="0083298F" w:rsidRPr="00DB60F4" w:rsidRDefault="0083298F" w:rsidP="00B567E5">
            <w:pPr>
              <w:jc w:val="center"/>
              <w:rPr>
                <w:sz w:val="21"/>
              </w:rPr>
            </w:pPr>
            <w:r>
              <w:rPr>
                <w:rFonts w:hint="eastAsia"/>
                <w:color w:val="FF0000"/>
                <w:sz w:val="21"/>
              </w:rPr>
              <w:t>L</w:t>
            </w:r>
            <w:r>
              <w:rPr>
                <w:color w:val="FF0000"/>
                <w:sz w:val="21"/>
              </w:rPr>
              <w:t>H</w:t>
            </w:r>
          </w:p>
        </w:tc>
        <w:tc>
          <w:tcPr>
            <w:tcW w:w="2977" w:type="dxa"/>
            <w:shd w:val="clear" w:color="000000" w:fill="FFFFFF"/>
            <w:vAlign w:val="center"/>
            <w:hideMark/>
          </w:tcPr>
          <w:p w14:paraId="2DCBCD6D" w14:textId="732594A8" w:rsidR="0083298F" w:rsidRPr="00DB60F4" w:rsidRDefault="0091242E" w:rsidP="00B567E5">
            <w:pPr>
              <w:jc w:val="center"/>
              <w:rPr>
                <w:sz w:val="21"/>
              </w:rPr>
            </w:pPr>
            <w:r>
              <w:rPr>
                <w:rFonts w:hint="eastAsia"/>
                <w:color w:val="FF0000"/>
                <w:sz w:val="21"/>
              </w:rPr>
              <w:t>符号</w:t>
            </w:r>
            <w:r w:rsidR="0083298F">
              <w:rPr>
                <w:rFonts w:hint="eastAsia"/>
                <w:color w:val="FF0000"/>
                <w:sz w:val="21"/>
              </w:rPr>
              <w:t>加载半字</w:t>
            </w:r>
          </w:p>
        </w:tc>
        <w:tc>
          <w:tcPr>
            <w:tcW w:w="3124" w:type="dxa"/>
            <w:vMerge/>
            <w:shd w:val="clear" w:color="000000" w:fill="FFFFFF"/>
          </w:tcPr>
          <w:p w14:paraId="7E949BFF" w14:textId="08A6AFD2" w:rsidR="0083298F" w:rsidRPr="00DB60F4" w:rsidRDefault="0083298F" w:rsidP="007C508A">
            <w:pPr>
              <w:rPr>
                <w:sz w:val="21"/>
              </w:rPr>
            </w:pPr>
          </w:p>
        </w:tc>
      </w:tr>
      <w:tr w:rsidR="0083298F" w:rsidRPr="00DB60F4" w14:paraId="43EDE18B" w14:textId="77777777" w:rsidTr="00C545C2">
        <w:trPr>
          <w:jc w:val="center"/>
        </w:trPr>
        <w:tc>
          <w:tcPr>
            <w:tcW w:w="567" w:type="dxa"/>
            <w:shd w:val="clear" w:color="000000" w:fill="FFFFFF"/>
            <w:vAlign w:val="center"/>
            <w:hideMark/>
          </w:tcPr>
          <w:p w14:paraId="52CED2F6" w14:textId="467B3E15" w:rsidR="0083298F" w:rsidRPr="00DB60F4" w:rsidRDefault="00217BD5" w:rsidP="00C545C2">
            <w:pPr>
              <w:jc w:val="center"/>
              <w:rPr>
                <w:sz w:val="21"/>
              </w:rPr>
            </w:pPr>
            <w:r>
              <w:rPr>
                <w:rFonts w:hint="eastAsia"/>
                <w:sz w:val="21"/>
              </w:rPr>
              <w:t>2</w:t>
            </w:r>
            <w:r>
              <w:rPr>
                <w:sz w:val="21"/>
              </w:rPr>
              <w:t>8</w:t>
            </w:r>
          </w:p>
        </w:tc>
        <w:tc>
          <w:tcPr>
            <w:tcW w:w="1980" w:type="dxa"/>
            <w:shd w:val="clear" w:color="000000" w:fill="FFFFFF"/>
            <w:vAlign w:val="center"/>
          </w:tcPr>
          <w:p w14:paraId="63800420" w14:textId="07CF770F" w:rsidR="0083298F" w:rsidRPr="002F7A55" w:rsidRDefault="0083298F" w:rsidP="00B567E5">
            <w:pPr>
              <w:jc w:val="center"/>
              <w:rPr>
                <w:color w:val="FF0000"/>
                <w:sz w:val="21"/>
              </w:rPr>
            </w:pPr>
            <w:r>
              <w:rPr>
                <w:rFonts w:hint="eastAsia"/>
                <w:color w:val="FF0000"/>
                <w:sz w:val="21"/>
              </w:rPr>
              <w:t>B</w:t>
            </w:r>
            <w:r w:rsidR="0091242E">
              <w:rPr>
                <w:color w:val="FF0000"/>
                <w:sz w:val="21"/>
              </w:rPr>
              <w:t>LT</w:t>
            </w:r>
          </w:p>
        </w:tc>
        <w:tc>
          <w:tcPr>
            <w:tcW w:w="2977" w:type="dxa"/>
            <w:shd w:val="clear" w:color="000000" w:fill="FFFFFF"/>
            <w:vAlign w:val="center"/>
          </w:tcPr>
          <w:p w14:paraId="412B3AE2" w14:textId="4F1D28E1" w:rsidR="0083298F" w:rsidRPr="002F7A55" w:rsidRDefault="0091242E" w:rsidP="00B567E5">
            <w:pPr>
              <w:jc w:val="center"/>
              <w:rPr>
                <w:color w:val="FF0000"/>
                <w:sz w:val="21"/>
              </w:rPr>
            </w:pPr>
            <w:r>
              <w:rPr>
                <w:rFonts w:hint="eastAsia"/>
                <w:color w:val="FF0000"/>
                <w:sz w:val="21"/>
              </w:rPr>
              <w:t>小</w:t>
            </w:r>
            <w:r w:rsidR="0083298F">
              <w:rPr>
                <w:rFonts w:hint="eastAsia"/>
                <w:color w:val="FF0000"/>
                <w:sz w:val="21"/>
              </w:rPr>
              <w:t>于跳转</w:t>
            </w:r>
          </w:p>
        </w:tc>
        <w:tc>
          <w:tcPr>
            <w:tcW w:w="3124" w:type="dxa"/>
            <w:vMerge/>
            <w:shd w:val="clear" w:color="000000" w:fill="FFFFFF"/>
          </w:tcPr>
          <w:p w14:paraId="327EC239" w14:textId="77777777" w:rsidR="0083298F" w:rsidRPr="00DB60F4" w:rsidRDefault="0083298F" w:rsidP="007C508A">
            <w:pPr>
              <w:ind w:firstLineChars="50" w:firstLine="105"/>
              <w:rPr>
                <w:sz w:val="21"/>
              </w:rPr>
            </w:pPr>
          </w:p>
        </w:tc>
      </w:tr>
    </w:tbl>
    <w:p w14:paraId="0F3C7DFD" w14:textId="77777777" w:rsidR="001D4FDA" w:rsidRDefault="001D4FDA">
      <w:pPr>
        <w:widowControl/>
        <w:jc w:val="left"/>
        <w:sectPr w:rsidR="001D4FDA"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Heading1"/>
        <w:snapToGrid w:val="0"/>
        <w:spacing w:line="480" w:lineRule="auto"/>
      </w:pPr>
      <w:bookmarkStart w:id="24" w:name="_Toc148707561"/>
      <w:r w:rsidRPr="001D1AB4">
        <w:rPr>
          <w:rFonts w:hint="eastAsia"/>
        </w:rPr>
        <w:lastRenderedPageBreak/>
        <w:t>总体方案设计</w:t>
      </w:r>
      <w:bookmarkEnd w:id="24"/>
    </w:p>
    <w:p w14:paraId="58CA9B6D" w14:textId="77777777" w:rsidR="000C5960" w:rsidRDefault="00186A26" w:rsidP="00591A3F">
      <w:pPr>
        <w:pStyle w:val="Heading2"/>
        <w:tabs>
          <w:tab w:val="clear" w:pos="720"/>
          <w:tab w:val="left" w:pos="567"/>
        </w:tabs>
        <w:ind w:left="818" w:right="240" w:hanging="818"/>
      </w:pPr>
      <w:bookmarkStart w:id="25" w:name="_Toc148707562"/>
      <w:r>
        <w:rPr>
          <w:rFonts w:hint="eastAsia"/>
        </w:rPr>
        <w:t>单周期</w:t>
      </w:r>
      <w:r>
        <w:rPr>
          <w:rFonts w:hint="eastAsia"/>
        </w:rPr>
        <w:t>CPU</w:t>
      </w:r>
      <w:r w:rsidR="00FB0D44">
        <w:rPr>
          <w:rFonts w:hint="eastAsia"/>
        </w:rPr>
        <w:t>设计</w:t>
      </w:r>
      <w:bookmarkEnd w:id="25"/>
    </w:p>
    <w:p w14:paraId="6FB992BD" w14:textId="6DB9AD30" w:rsidR="000C5960" w:rsidRDefault="000C5960" w:rsidP="00EC1077">
      <w:pPr>
        <w:pStyle w:val="NormalIndent"/>
        <w:ind w:rightChars="11" w:right="26" w:firstLine="480"/>
      </w:pPr>
      <w:r>
        <w:rPr>
          <w:rFonts w:ascii="宋体" w:hAnsi="宋体" w:hint="eastAsia"/>
        </w:rPr>
        <w:t>本次</w:t>
      </w:r>
      <w:r w:rsidR="005A6C1C">
        <w:rPr>
          <w:rFonts w:ascii="宋体" w:hAnsi="宋体" w:hint="eastAsia"/>
        </w:rPr>
        <w:t>设计单周期C</w:t>
      </w:r>
      <w:r w:rsidR="005A6C1C">
        <w:rPr>
          <w:rFonts w:ascii="宋体" w:hAnsi="宋体"/>
        </w:rPr>
        <w:t>PU</w:t>
      </w:r>
      <w:r>
        <w:rPr>
          <w:rFonts w:ascii="宋体" w:hAnsi="宋体" w:hint="eastAsia"/>
        </w:rPr>
        <w:t>采用的方案是</w:t>
      </w:r>
      <w:r w:rsidR="000956A4">
        <w:rPr>
          <w:rFonts w:ascii="宋体" w:hAnsi="宋体" w:hint="eastAsia"/>
        </w:rPr>
        <w:t>硬布线控制器，且</w:t>
      </w:r>
      <w:r w:rsidR="000956A4" w:rsidRPr="000956A4">
        <w:rPr>
          <w:rFonts w:ascii="宋体" w:hAnsi="宋体" w:hint="eastAsia"/>
        </w:rPr>
        <w:t>采用指令存储器和数据存储器相分离的结构</w:t>
      </w:r>
      <w:r w:rsidR="000956A4">
        <w:rPr>
          <w:rFonts w:ascii="宋体" w:hAnsi="宋体" w:hint="eastAsia"/>
        </w:rPr>
        <w:t>以</w:t>
      </w:r>
      <w:r w:rsidR="000956A4" w:rsidRPr="000956A4">
        <w:rPr>
          <w:rFonts w:ascii="宋体" w:hAnsi="宋体" w:hint="eastAsia"/>
        </w:rPr>
        <w:t>避免资源冲突</w:t>
      </w:r>
      <w:r w:rsidR="00A31E4A">
        <w:rPr>
          <w:rFonts w:ascii="宋体" w:hAnsi="宋体" w:hint="eastAsia"/>
        </w:rPr>
        <w:t>。</w:t>
      </w:r>
      <w:r w:rsidR="00A31E4A">
        <w:rPr>
          <w:rFonts w:hint="eastAsia"/>
        </w:rPr>
        <w:t>通过填写提供的</w:t>
      </w:r>
      <w:r w:rsidR="00A31E4A">
        <w:rPr>
          <w:rFonts w:hint="eastAsia"/>
        </w:rPr>
        <w:t>Excel</w:t>
      </w:r>
      <w:r w:rsidR="00A31E4A">
        <w:rPr>
          <w:rFonts w:hint="eastAsia"/>
        </w:rPr>
        <w:t>表格得到各种信号的产生逻辑，由此合并不同指令的数据通路来构造支持</w:t>
      </w:r>
      <w:r w:rsidR="00112E70">
        <w:fldChar w:fldCharType="begin"/>
      </w:r>
      <w:r w:rsidR="00112E70">
        <w:instrText xml:space="preserve"> </w:instrText>
      </w:r>
      <w:r w:rsidR="00112E70">
        <w:rPr>
          <w:rFonts w:hint="eastAsia"/>
        </w:rPr>
        <w:instrText>REF _Ref474694445 \h</w:instrText>
      </w:r>
      <w:r w:rsidR="00112E70">
        <w:instrText xml:space="preserve"> </w:instrText>
      </w:r>
      <w:r w:rsidR="00112E70">
        <w:fldChar w:fldCharType="separate"/>
      </w:r>
      <w:r w:rsidR="00390E57">
        <w:t>表</w:t>
      </w:r>
      <w:r w:rsidR="00390E57">
        <w:rPr>
          <w:noProof/>
        </w:rPr>
        <w:t>1</w:t>
      </w:r>
      <w:r w:rsidR="00390E57">
        <w:t>.</w:t>
      </w:r>
      <w:r w:rsidR="00390E57">
        <w:rPr>
          <w:noProof/>
        </w:rPr>
        <w:t>1</w:t>
      </w:r>
      <w:r w:rsidR="00112E70">
        <w:fldChar w:fldCharType="end"/>
      </w:r>
      <w:r w:rsidR="00A31E4A">
        <w:rPr>
          <w:rFonts w:hint="eastAsia"/>
        </w:rPr>
        <w:t>中指令集的单周期</w:t>
      </w:r>
      <w:r w:rsidR="00A31E4A">
        <w:rPr>
          <w:rFonts w:hint="eastAsia"/>
        </w:rPr>
        <w:t>C</w:t>
      </w:r>
      <w:r w:rsidR="00A31E4A">
        <w:t>PU</w:t>
      </w:r>
      <w:r w:rsidR="00A31E4A">
        <w:rPr>
          <w:rFonts w:hint="eastAsia"/>
        </w:rPr>
        <w:t>。</w:t>
      </w:r>
      <w:r>
        <w:t>在实</w:t>
      </w:r>
      <w:r w:rsidR="00D7727B">
        <w:rPr>
          <w:rFonts w:hint="eastAsia"/>
        </w:rPr>
        <w:t>现</w:t>
      </w:r>
      <w:r>
        <w:t>过程中，</w:t>
      </w:r>
      <w:r w:rsidR="005A6C1C">
        <w:rPr>
          <w:rFonts w:hint="eastAsia"/>
        </w:rPr>
        <w:t>使用</w:t>
      </w:r>
      <w:r w:rsidR="005A6C1C">
        <w:rPr>
          <w:rFonts w:hint="eastAsia"/>
        </w:rPr>
        <w:t>Logisim</w:t>
      </w:r>
      <w:r w:rsidR="005A6C1C">
        <w:rPr>
          <w:rFonts w:hint="eastAsia"/>
        </w:rPr>
        <w:t>仿真平台提供的硬件构建电路</w:t>
      </w:r>
      <w:r w:rsidR="00D7727B">
        <w:rPr>
          <w:rFonts w:hint="eastAsia"/>
        </w:rPr>
        <w:t>，完成电路后导入</w:t>
      </w:r>
      <w:r w:rsidR="00D7727B">
        <w:rPr>
          <w:rFonts w:hint="eastAsia"/>
        </w:rPr>
        <w:t>benchmark</w:t>
      </w:r>
      <w:r w:rsidR="00D7727B">
        <w:rPr>
          <w:rFonts w:hint="eastAsia"/>
        </w:rPr>
        <w:t>程序进行联调测试</w:t>
      </w:r>
      <w:r>
        <w:t>。</w:t>
      </w:r>
    </w:p>
    <w:p w14:paraId="3D3F5D50" w14:textId="549B81A6" w:rsidR="000C5960" w:rsidRDefault="000C5960" w:rsidP="00EC1077">
      <w:pPr>
        <w:pStyle w:val="NormalIndent"/>
        <w:ind w:rightChars="11" w:right="26" w:firstLine="480"/>
        <w:rPr>
          <w:rFonts w:ascii="宋体" w:hAnsi="宋体"/>
          <w:color w:val="FF0000"/>
        </w:rPr>
      </w:pPr>
      <w:r>
        <w:rPr>
          <w:rFonts w:ascii="宋体" w:hAnsi="宋体" w:hint="eastAsia"/>
        </w:rPr>
        <w:t>总体结构图如</w:t>
      </w:r>
      <w:r w:rsidR="00222FBE">
        <w:rPr>
          <w:rFonts w:ascii="宋体" w:hAnsi="宋体"/>
        </w:rPr>
        <w:fldChar w:fldCharType="begin"/>
      </w:r>
      <w:r w:rsidR="00222FBE">
        <w:rPr>
          <w:rFonts w:ascii="宋体" w:hAnsi="宋体"/>
        </w:rPr>
        <w:instrText xml:space="preserve"> </w:instrText>
      </w:r>
      <w:r w:rsidR="00222FBE">
        <w:rPr>
          <w:rFonts w:ascii="宋体" w:hAnsi="宋体" w:hint="eastAsia"/>
        </w:rPr>
        <w:instrText>REF _Ref116066570 \h</w:instrText>
      </w:r>
      <w:r w:rsidR="00222FBE">
        <w:rPr>
          <w:rFonts w:ascii="宋体" w:hAnsi="宋体"/>
        </w:rPr>
        <w:instrText xml:space="preserve"> </w:instrText>
      </w:r>
      <w:r w:rsidR="00222FBE">
        <w:rPr>
          <w:rFonts w:ascii="宋体" w:hAnsi="宋体"/>
        </w:rPr>
      </w:r>
      <w:r w:rsidR="00222FBE">
        <w:rPr>
          <w:rFonts w:ascii="宋体" w:hAnsi="宋体"/>
        </w:rPr>
        <w:fldChar w:fldCharType="separate"/>
      </w:r>
      <w:r w:rsidR="00390E57">
        <w:rPr>
          <w:rFonts w:hint="eastAsia"/>
        </w:rPr>
        <w:t>图</w:t>
      </w:r>
      <w:r w:rsidR="00390E57">
        <w:rPr>
          <w:noProof/>
        </w:rPr>
        <w:t>2</w:t>
      </w:r>
      <w:r w:rsidR="00390E57">
        <w:t>.</w:t>
      </w:r>
      <w:r w:rsidR="00390E57">
        <w:rPr>
          <w:noProof/>
        </w:rPr>
        <w:t>1</w:t>
      </w:r>
      <w:r w:rsidR="00222FBE">
        <w:rPr>
          <w:rFonts w:ascii="宋体" w:hAnsi="宋体"/>
        </w:rPr>
        <w:fldChar w:fldCharType="end"/>
      </w:r>
      <w:r>
        <w:rPr>
          <w:rFonts w:ascii="宋体" w:hAnsi="宋体" w:hint="eastAsia"/>
        </w:rPr>
        <w:t>所示。</w:t>
      </w:r>
    </w:p>
    <w:p w14:paraId="42EB9B42" w14:textId="65B09A36" w:rsidR="000C5960" w:rsidRDefault="00276028" w:rsidP="00C545C2">
      <w:pPr>
        <w:pStyle w:val="NormalIndent"/>
        <w:ind w:firstLineChars="0" w:firstLine="0"/>
        <w:jc w:val="center"/>
      </w:pPr>
      <w:r w:rsidRPr="00276028">
        <w:rPr>
          <w:noProof/>
        </w:rPr>
        <w:drawing>
          <wp:inline distT="0" distB="0" distL="0" distR="0" wp14:anchorId="6A6AC034" wp14:editId="75F4650F">
            <wp:extent cx="5408414" cy="253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6291" cy="2582027"/>
                    </a:xfrm>
                    <a:prstGeom prst="rect">
                      <a:avLst/>
                    </a:prstGeom>
                  </pic:spPr>
                </pic:pic>
              </a:graphicData>
            </a:graphic>
          </wp:inline>
        </w:drawing>
      </w:r>
    </w:p>
    <w:p w14:paraId="4318EF72" w14:textId="17AA856D" w:rsidR="009620A8" w:rsidRDefault="009620A8" w:rsidP="009620A8">
      <w:pPr>
        <w:pStyle w:val="Caption"/>
        <w:spacing w:before="91" w:after="91"/>
      </w:pPr>
      <w:bookmarkStart w:id="26" w:name="_Ref116066570"/>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2</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1</w:t>
      </w:r>
      <w:r w:rsidR="00B51A7A">
        <w:fldChar w:fldCharType="end"/>
      </w:r>
      <w:bookmarkEnd w:id="26"/>
      <w:r>
        <w:rPr>
          <w:rFonts w:hint="eastAsia"/>
        </w:rPr>
        <w:t>单周期C</w:t>
      </w:r>
      <w:r>
        <w:t>PU</w:t>
      </w:r>
      <w:r>
        <w:rPr>
          <w:rFonts w:hint="eastAsia"/>
        </w:rPr>
        <w:t>总体结构图</w:t>
      </w:r>
    </w:p>
    <w:p w14:paraId="712DFF05" w14:textId="77777777" w:rsidR="000C5960" w:rsidRDefault="00186A26">
      <w:pPr>
        <w:pStyle w:val="Heading3"/>
        <w:tabs>
          <w:tab w:val="left" w:pos="1080"/>
        </w:tabs>
        <w:spacing w:beforeLines="0" w:before="229" w:afterLines="0" w:after="229"/>
      </w:pPr>
      <w:r>
        <w:rPr>
          <w:rFonts w:hint="eastAsia"/>
        </w:rPr>
        <w:t>主要功能部件</w:t>
      </w:r>
    </w:p>
    <w:p w14:paraId="4F4CBAF8" w14:textId="524CEE4F" w:rsidR="00837580" w:rsidRDefault="00837580" w:rsidP="00EC1077">
      <w:pPr>
        <w:pStyle w:val="NormalIndent"/>
        <w:ind w:rightChars="11" w:right="26" w:firstLine="480"/>
      </w:pPr>
      <w:r>
        <w:rPr>
          <w:rFonts w:hint="eastAsia"/>
        </w:rPr>
        <w:t>主要的功能部件有程序计数器</w:t>
      </w:r>
      <w:r>
        <w:rPr>
          <w:rFonts w:hint="eastAsia"/>
        </w:rPr>
        <w:t>P</w:t>
      </w:r>
      <w:r>
        <w:t>C</w:t>
      </w:r>
      <w:r>
        <w:rPr>
          <w:rFonts w:hint="eastAsia"/>
        </w:rPr>
        <w:t>、指令存储器</w:t>
      </w:r>
      <w:r>
        <w:t>I</w:t>
      </w:r>
      <w:r w:rsidR="00CC2863">
        <w:t>M</w:t>
      </w:r>
      <w:r>
        <w:rPr>
          <w:rFonts w:hint="eastAsia"/>
        </w:rPr>
        <w:t>、寄存器堆</w:t>
      </w:r>
      <w:r>
        <w:rPr>
          <w:rFonts w:hint="eastAsia"/>
        </w:rPr>
        <w:t>Regfile</w:t>
      </w:r>
      <w:r>
        <w:rPr>
          <w:rFonts w:hint="eastAsia"/>
        </w:rPr>
        <w:t>、运算器</w:t>
      </w:r>
      <w:r>
        <w:rPr>
          <w:rFonts w:hint="eastAsia"/>
        </w:rPr>
        <w:t>A</w:t>
      </w:r>
      <w:r>
        <w:t>LU</w:t>
      </w:r>
      <w:r>
        <w:rPr>
          <w:rFonts w:hint="eastAsia"/>
        </w:rPr>
        <w:t>、数据存储器</w:t>
      </w:r>
      <w:r w:rsidR="00C545C2">
        <w:rPr>
          <w:rFonts w:hint="eastAsia"/>
        </w:rPr>
        <w:t>D</w:t>
      </w:r>
      <w:r w:rsidR="00C545C2">
        <w:t>M</w:t>
      </w:r>
      <w:r w:rsidR="00DE0D68">
        <w:rPr>
          <w:rFonts w:hint="eastAsia"/>
        </w:rPr>
        <w:t>。</w:t>
      </w:r>
    </w:p>
    <w:p w14:paraId="0D73A290" w14:textId="77777777" w:rsidR="000C5960" w:rsidRDefault="00186A26" w:rsidP="00E02046">
      <w:pPr>
        <w:pStyle w:val="Heading4"/>
        <w:tabs>
          <w:tab w:val="clear" w:pos="3558"/>
          <w:tab w:val="left" w:pos="600"/>
        </w:tabs>
        <w:ind w:left="480" w:firstLine="0"/>
      </w:pPr>
      <w:r>
        <w:rPr>
          <w:rFonts w:hint="eastAsia"/>
        </w:rPr>
        <w:t>程序计数器</w:t>
      </w:r>
      <w:r>
        <w:rPr>
          <w:rFonts w:hint="eastAsia"/>
        </w:rPr>
        <w:t>PC</w:t>
      </w:r>
    </w:p>
    <w:p w14:paraId="28302D67" w14:textId="16586CEB" w:rsidR="000C5960" w:rsidRPr="0080274D" w:rsidRDefault="00DE0D68" w:rsidP="00EC1077">
      <w:pPr>
        <w:pStyle w:val="NormalIndent"/>
        <w:ind w:rightChars="11" w:right="26" w:firstLine="480"/>
      </w:pPr>
      <w:r>
        <w:rPr>
          <w:rFonts w:hint="eastAsia"/>
        </w:rPr>
        <w:t>程序计数器</w:t>
      </w:r>
      <w:r>
        <w:rPr>
          <w:rFonts w:hint="eastAsia"/>
        </w:rPr>
        <w:t>P</w:t>
      </w:r>
      <w:r>
        <w:t>C</w:t>
      </w:r>
      <w:r>
        <w:rPr>
          <w:rFonts w:hint="eastAsia"/>
        </w:rPr>
        <w:t>主要用于提供下一条指令的地址，以</w:t>
      </w:r>
      <w:r w:rsidR="0066612F">
        <w:rPr>
          <w:rFonts w:hint="eastAsia"/>
        </w:rPr>
        <w:t>从指令存储器取出指令</w:t>
      </w:r>
      <w:r w:rsidR="001139E4" w:rsidRPr="0080274D">
        <w:rPr>
          <w:rFonts w:hint="eastAsia"/>
        </w:rPr>
        <w:t>。</w:t>
      </w:r>
      <w:r w:rsidR="0066612F">
        <w:rPr>
          <w:rFonts w:hint="eastAsia"/>
        </w:rPr>
        <w:t>一般情况下，程序计数器的数据来源是原</w:t>
      </w:r>
      <w:r w:rsidR="0066612F">
        <w:rPr>
          <w:rFonts w:hint="eastAsia"/>
        </w:rPr>
        <w:t>P</w:t>
      </w:r>
      <w:r w:rsidR="0066612F">
        <w:t>C</w:t>
      </w:r>
      <w:r w:rsidR="0066612F">
        <w:rPr>
          <w:rFonts w:hint="eastAsia"/>
        </w:rPr>
        <w:t>值加</w:t>
      </w:r>
      <w:r w:rsidR="0066612F">
        <w:rPr>
          <w:rFonts w:hint="eastAsia"/>
        </w:rPr>
        <w:t>4</w:t>
      </w:r>
      <w:r w:rsidR="0066612F">
        <w:rPr>
          <w:rFonts w:hint="eastAsia"/>
        </w:rPr>
        <w:t>个字节得到的结果，也即当前指令</w:t>
      </w:r>
      <w:r w:rsidR="0066612F">
        <w:rPr>
          <w:rFonts w:hint="eastAsia"/>
        </w:rPr>
        <w:lastRenderedPageBreak/>
        <w:t>的下一条指令的地址</w:t>
      </w:r>
      <w:r w:rsidR="00E02046">
        <w:rPr>
          <w:rFonts w:hint="eastAsia"/>
        </w:rPr>
        <w:t>，</w:t>
      </w:r>
      <w:r w:rsidR="0066612F">
        <w:rPr>
          <w:rFonts w:hint="eastAsia"/>
        </w:rPr>
        <w:t>其他数据来源也可能是条件</w:t>
      </w:r>
      <w:r w:rsidR="00E02046">
        <w:rPr>
          <w:rFonts w:hint="eastAsia"/>
        </w:rPr>
        <w:t>跳转指令如</w:t>
      </w:r>
      <w:r w:rsidR="00E02046">
        <w:rPr>
          <w:rFonts w:hint="eastAsia"/>
        </w:rPr>
        <w:t>B</w:t>
      </w:r>
      <w:r w:rsidR="00E02046">
        <w:t>EQ</w:t>
      </w:r>
      <w:r w:rsidR="00E02046">
        <w:rPr>
          <w:rFonts w:hint="eastAsia"/>
        </w:rPr>
        <w:t>、无条件跳转指令</w:t>
      </w:r>
      <w:r w:rsidR="00E02046">
        <w:rPr>
          <w:rFonts w:hint="eastAsia"/>
        </w:rPr>
        <w:t>J</w:t>
      </w:r>
      <w:r w:rsidR="00E02046">
        <w:t>AL</w:t>
      </w:r>
      <w:r w:rsidR="00E02046">
        <w:rPr>
          <w:rFonts w:hint="eastAsia"/>
        </w:rPr>
        <w:t>。</w:t>
      </w:r>
    </w:p>
    <w:p w14:paraId="5B4AA002" w14:textId="77777777" w:rsidR="000C5960" w:rsidRDefault="00186A26" w:rsidP="00E02046">
      <w:pPr>
        <w:pStyle w:val="Heading4"/>
        <w:tabs>
          <w:tab w:val="clear" w:pos="3558"/>
          <w:tab w:val="left" w:pos="600"/>
        </w:tabs>
        <w:ind w:left="480" w:firstLine="0"/>
      </w:pPr>
      <w:r>
        <w:t>指令存储器</w:t>
      </w:r>
      <w:r>
        <w:t>IM</w:t>
      </w:r>
    </w:p>
    <w:p w14:paraId="58E95387" w14:textId="446BD97D" w:rsidR="000C5960" w:rsidRDefault="004C53BA" w:rsidP="004C53BA">
      <w:pPr>
        <w:pStyle w:val="NormalIndent"/>
        <w:ind w:rightChars="11" w:right="26" w:firstLine="480"/>
      </w:pPr>
      <w:r>
        <w:rPr>
          <w:rFonts w:hint="eastAsia"/>
        </w:rPr>
        <w:t>指令存储器</w:t>
      </w:r>
      <w:r>
        <w:t>IM</w:t>
      </w:r>
      <w:r>
        <w:rPr>
          <w:rFonts w:hint="eastAsia"/>
        </w:rPr>
        <w:t>用于存储需要执行的指令，由于在执行过程中不可进行更改，因此在</w:t>
      </w:r>
      <w:r>
        <w:rPr>
          <w:rFonts w:hint="eastAsia"/>
        </w:rPr>
        <w:t>Logisim</w:t>
      </w:r>
      <w:r>
        <w:rPr>
          <w:rFonts w:hint="eastAsia"/>
        </w:rPr>
        <w:t>仿真平台中采用只读存储器</w:t>
      </w:r>
      <w:r>
        <w:rPr>
          <w:rFonts w:hint="eastAsia"/>
        </w:rPr>
        <w:t>R</w:t>
      </w:r>
      <w:r>
        <w:t>OM</w:t>
      </w:r>
      <w:r>
        <w:rPr>
          <w:rFonts w:hint="eastAsia"/>
        </w:rPr>
        <w:t>实现</w:t>
      </w:r>
      <w:r w:rsidR="000C5960" w:rsidRPr="00D15BAD">
        <w:t>。</w:t>
      </w:r>
      <w:r>
        <w:rPr>
          <w:rFonts w:hint="eastAsia"/>
        </w:rPr>
        <w:t>在执行不同的测试程序时，需要加载对应的数据镜像</w:t>
      </w:r>
      <w:r w:rsidR="003F1A57">
        <w:rPr>
          <w:rFonts w:hint="eastAsia"/>
        </w:rPr>
        <w:t>。</w:t>
      </w:r>
    </w:p>
    <w:p w14:paraId="0A3643FA" w14:textId="0E8C18BF" w:rsidR="00D15BAD" w:rsidRDefault="00D15BAD" w:rsidP="003F1A57">
      <w:pPr>
        <w:pStyle w:val="Heading4"/>
        <w:tabs>
          <w:tab w:val="clear" w:pos="3558"/>
          <w:tab w:val="left" w:pos="600"/>
        </w:tabs>
        <w:ind w:left="480" w:firstLine="0"/>
      </w:pPr>
      <w:r>
        <w:rPr>
          <w:rFonts w:hint="eastAsia"/>
        </w:rPr>
        <w:t>运算器</w:t>
      </w:r>
      <w:r w:rsidR="003F1A57" w:rsidRPr="005A6264">
        <w:rPr>
          <w:rFonts w:hint="eastAsia"/>
        </w:rPr>
        <w:t>A</w:t>
      </w:r>
      <w:r w:rsidR="003F1A57" w:rsidRPr="005A6264">
        <w:t>LU</w:t>
      </w:r>
    </w:p>
    <w:p w14:paraId="663446F6" w14:textId="659244EA" w:rsidR="00112E70" w:rsidRPr="00112E70" w:rsidRDefault="00667A3C" w:rsidP="00222FBE">
      <w:pPr>
        <w:pStyle w:val="NormalIndent"/>
        <w:ind w:rightChars="11" w:right="26" w:firstLine="480"/>
      </w:pPr>
      <w:r w:rsidRPr="00667A3C">
        <w:rPr>
          <w:rFonts w:hint="eastAsia"/>
        </w:rPr>
        <w:t>运算器用于进行各种运算，</w:t>
      </w:r>
      <w:r w:rsidR="004F4790">
        <w:rPr>
          <w:rFonts w:hint="eastAsia"/>
        </w:rPr>
        <w:t>以从</w:t>
      </w:r>
      <w:r w:rsidR="004F4790">
        <w:rPr>
          <w:rFonts w:hint="eastAsia"/>
        </w:rPr>
        <w:t>Regfile</w:t>
      </w:r>
      <w:r w:rsidR="004F4790">
        <w:rPr>
          <w:rFonts w:hint="eastAsia"/>
        </w:rPr>
        <w:t>中读取的寄存器内容或者指令中的立</w:t>
      </w:r>
      <w:r w:rsidR="00AE4B73">
        <w:rPr>
          <w:rFonts w:hint="eastAsia"/>
        </w:rPr>
        <w:t>即</w:t>
      </w:r>
      <w:r w:rsidR="004F4790">
        <w:rPr>
          <w:rFonts w:hint="eastAsia"/>
        </w:rPr>
        <w:t>数扩展得到的值作为运算数，输出运算结果或者比较信号供其他电路使用。</w:t>
      </w:r>
      <w:r w:rsidRPr="00667A3C">
        <w:rPr>
          <w:rFonts w:hint="eastAsia"/>
        </w:rPr>
        <w:t>A</w:t>
      </w:r>
      <w:r w:rsidRPr="00667A3C">
        <w:t>LU</w:t>
      </w:r>
      <w:r w:rsidRPr="00667A3C">
        <w:rPr>
          <w:rFonts w:hint="eastAsia"/>
        </w:rPr>
        <w:t>引脚功能描述如</w:t>
      </w:r>
      <w:r w:rsidR="009620A8">
        <w:fldChar w:fldCharType="begin"/>
      </w:r>
      <w:r w:rsidR="009620A8">
        <w:instrText xml:space="preserve"> </w:instrText>
      </w:r>
      <w:r w:rsidR="009620A8">
        <w:rPr>
          <w:rFonts w:hint="eastAsia"/>
        </w:rPr>
        <w:instrText>REF _Ref116065986 \h</w:instrText>
      </w:r>
      <w:r w:rsidR="009620A8">
        <w:instrText xml:space="preserve">  \* MERGEFORMAT </w:instrText>
      </w:r>
      <w:r w:rsidR="009620A8">
        <w:fldChar w:fldCharType="separate"/>
      </w:r>
      <w:r w:rsidR="00390E57">
        <w:t>表</w:t>
      </w:r>
      <w:r w:rsidR="00390E57">
        <w:t>2.1</w:t>
      </w:r>
      <w:r w:rsidR="009620A8">
        <w:fldChar w:fldCharType="end"/>
      </w:r>
      <w:r w:rsidR="004F4790">
        <w:rPr>
          <w:rFonts w:hint="eastAsia"/>
        </w:rPr>
        <w:t>所示，支持的运算</w:t>
      </w:r>
      <w:r w:rsidR="00225493">
        <w:rPr>
          <w:rFonts w:hint="eastAsia"/>
        </w:rPr>
        <w:t>功能</w:t>
      </w:r>
      <w:r w:rsidR="004F4790">
        <w:rPr>
          <w:rFonts w:hint="eastAsia"/>
        </w:rPr>
        <w:t>及运算码如</w:t>
      </w:r>
      <w:r w:rsidR="009620A8">
        <w:fldChar w:fldCharType="begin"/>
      </w:r>
      <w:r w:rsidR="009620A8">
        <w:instrText xml:space="preserve"> </w:instrText>
      </w:r>
      <w:r w:rsidR="009620A8">
        <w:rPr>
          <w:rFonts w:hint="eastAsia"/>
        </w:rPr>
        <w:instrText>REF _Ref115991303 \h</w:instrText>
      </w:r>
      <w:r w:rsidR="009620A8">
        <w:instrText xml:space="preserve">  \* MERGEFORMAT </w:instrText>
      </w:r>
      <w:r w:rsidR="009620A8">
        <w:fldChar w:fldCharType="separate"/>
      </w:r>
      <w:r w:rsidR="00390E57">
        <w:t>表</w:t>
      </w:r>
      <w:r w:rsidR="00390E57">
        <w:t>2.2</w:t>
      </w:r>
      <w:r w:rsidR="009620A8">
        <w:fldChar w:fldCharType="end"/>
      </w:r>
      <w:r w:rsidR="004F4790">
        <w:rPr>
          <w:rFonts w:hint="eastAsia"/>
        </w:rPr>
        <w:t>所示。</w:t>
      </w:r>
    </w:p>
    <w:p w14:paraId="5EDA90CE" w14:textId="386F81FC" w:rsidR="00D15BAD" w:rsidRDefault="009620A8" w:rsidP="009620A8">
      <w:pPr>
        <w:pStyle w:val="Caption"/>
        <w:spacing w:before="91" w:after="91"/>
      </w:pPr>
      <w:bookmarkStart w:id="27" w:name="_Ref116065986"/>
      <w:r>
        <w:t>表</w:t>
      </w:r>
      <w:fldSimple w:instr=" STYLEREF 1 \s ">
        <w:r w:rsidR="00390E57">
          <w:rPr>
            <w:noProof/>
          </w:rPr>
          <w:t>2</w:t>
        </w:r>
      </w:fldSimple>
      <w:r w:rsidR="0038123B">
        <w:t>.</w:t>
      </w:r>
      <w:fldSimple w:instr=" SEQ 表 \* ARABIC \s 1 ">
        <w:r w:rsidR="00390E57">
          <w:rPr>
            <w:noProof/>
          </w:rPr>
          <w:t>1</w:t>
        </w:r>
      </w:fldSimple>
      <w:bookmarkEnd w:id="27"/>
      <w:r>
        <w:rPr>
          <w:rFonts w:hint="eastAsia"/>
        </w:rPr>
        <w:t>算术逻辑运算单元引脚与功能描述</w:t>
      </w:r>
    </w:p>
    <w:tbl>
      <w:tblPr>
        <w:tblW w:w="8653"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022"/>
        <w:gridCol w:w="1241"/>
        <w:gridCol w:w="851"/>
        <w:gridCol w:w="5539"/>
      </w:tblGrid>
      <w:tr w:rsidR="005A6264" w:rsidRPr="00DB60F4" w14:paraId="0747B57A" w14:textId="77777777" w:rsidTr="00667A3C">
        <w:trPr>
          <w:tblHeader/>
          <w:jc w:val="center"/>
        </w:trPr>
        <w:tc>
          <w:tcPr>
            <w:tcW w:w="1022" w:type="dxa"/>
            <w:shd w:val="clear" w:color="000000" w:fill="C6E0B4"/>
            <w:vAlign w:val="center"/>
            <w:hideMark/>
          </w:tcPr>
          <w:p w14:paraId="51A50857" w14:textId="0668EF7F" w:rsidR="005A6264" w:rsidRPr="00DB60F4" w:rsidRDefault="005A6264" w:rsidP="005A6264">
            <w:pPr>
              <w:widowControl/>
              <w:jc w:val="center"/>
              <w:rPr>
                <w:rFonts w:ascii="Courier New" w:hAnsi="Courier New" w:cs="Courier New"/>
                <w:b/>
                <w:color w:val="000000"/>
                <w:kern w:val="0"/>
                <w:sz w:val="20"/>
                <w:szCs w:val="26"/>
              </w:rPr>
            </w:pPr>
            <w:r w:rsidRPr="005A6264">
              <w:rPr>
                <w:rFonts w:hint="eastAsia"/>
                <w:sz w:val="21"/>
              </w:rPr>
              <w:t>引脚</w:t>
            </w:r>
          </w:p>
        </w:tc>
        <w:tc>
          <w:tcPr>
            <w:tcW w:w="1241" w:type="dxa"/>
            <w:shd w:val="clear" w:color="000000" w:fill="C6E0B4"/>
            <w:vAlign w:val="center"/>
            <w:hideMark/>
          </w:tcPr>
          <w:p w14:paraId="433DD782" w14:textId="7C18FC27" w:rsidR="005A6264" w:rsidRPr="00DB60F4" w:rsidRDefault="005A6264" w:rsidP="005A6264">
            <w:pPr>
              <w:jc w:val="center"/>
              <w:rPr>
                <w:rFonts w:ascii="宋体" w:hAnsi="宋体" w:cs="宋体"/>
                <w:b/>
                <w:color w:val="000000"/>
                <w:sz w:val="20"/>
                <w:szCs w:val="26"/>
              </w:rPr>
            </w:pPr>
            <w:r w:rsidRPr="005A6264">
              <w:rPr>
                <w:rFonts w:hint="eastAsia"/>
                <w:sz w:val="21"/>
              </w:rPr>
              <w:t>输入</w:t>
            </w:r>
            <w:r w:rsidRPr="005A6264">
              <w:rPr>
                <w:sz w:val="21"/>
              </w:rPr>
              <w:t>/</w:t>
            </w:r>
            <w:r w:rsidRPr="005A6264">
              <w:rPr>
                <w:rFonts w:hint="eastAsia"/>
                <w:sz w:val="21"/>
              </w:rPr>
              <w:t>输出</w:t>
            </w:r>
          </w:p>
        </w:tc>
        <w:tc>
          <w:tcPr>
            <w:tcW w:w="851" w:type="dxa"/>
            <w:shd w:val="clear" w:color="000000" w:fill="C6E0B4"/>
            <w:vAlign w:val="center"/>
            <w:hideMark/>
          </w:tcPr>
          <w:p w14:paraId="36817144" w14:textId="23992E95" w:rsidR="005A6264" w:rsidRPr="00DB60F4" w:rsidRDefault="005A6264" w:rsidP="005A6264">
            <w:pPr>
              <w:jc w:val="center"/>
              <w:rPr>
                <w:b/>
                <w:color w:val="000000"/>
                <w:sz w:val="20"/>
                <w:szCs w:val="26"/>
              </w:rPr>
            </w:pPr>
            <w:r w:rsidRPr="005A6264">
              <w:rPr>
                <w:rFonts w:hint="eastAsia"/>
                <w:sz w:val="21"/>
              </w:rPr>
              <w:t>位宽</w:t>
            </w:r>
          </w:p>
        </w:tc>
        <w:tc>
          <w:tcPr>
            <w:tcW w:w="5539" w:type="dxa"/>
            <w:shd w:val="clear" w:color="000000" w:fill="C6E0B4"/>
            <w:vAlign w:val="center"/>
          </w:tcPr>
          <w:p w14:paraId="1EE30BC8" w14:textId="0B8F1685" w:rsidR="005A6264" w:rsidRPr="00DB60F4" w:rsidRDefault="005A6264" w:rsidP="005A6264">
            <w:pPr>
              <w:jc w:val="center"/>
              <w:rPr>
                <w:b/>
                <w:color w:val="000000"/>
                <w:sz w:val="20"/>
                <w:szCs w:val="26"/>
              </w:rPr>
            </w:pPr>
            <w:r w:rsidRPr="005A6264">
              <w:rPr>
                <w:rFonts w:hint="eastAsia"/>
                <w:sz w:val="21"/>
              </w:rPr>
              <w:t>功能描述</w:t>
            </w:r>
          </w:p>
        </w:tc>
      </w:tr>
      <w:tr w:rsidR="005A6264" w:rsidRPr="00DB60F4" w14:paraId="369E6C92" w14:textId="77777777" w:rsidTr="00667A3C">
        <w:trPr>
          <w:jc w:val="center"/>
        </w:trPr>
        <w:tc>
          <w:tcPr>
            <w:tcW w:w="1022" w:type="dxa"/>
            <w:shd w:val="clear" w:color="000000" w:fill="FFFFFF"/>
            <w:vAlign w:val="center"/>
            <w:hideMark/>
          </w:tcPr>
          <w:p w14:paraId="6509B72D" w14:textId="6F1A5990" w:rsidR="005A6264" w:rsidRPr="00DB60F4" w:rsidRDefault="005A6264" w:rsidP="005A6264">
            <w:pPr>
              <w:jc w:val="center"/>
              <w:rPr>
                <w:sz w:val="21"/>
              </w:rPr>
            </w:pPr>
            <w:r w:rsidRPr="005A6264">
              <w:rPr>
                <w:sz w:val="21"/>
              </w:rPr>
              <w:t>X</w:t>
            </w:r>
          </w:p>
        </w:tc>
        <w:tc>
          <w:tcPr>
            <w:tcW w:w="1241" w:type="dxa"/>
            <w:shd w:val="clear" w:color="000000" w:fill="FFFFFF"/>
            <w:vAlign w:val="center"/>
            <w:hideMark/>
          </w:tcPr>
          <w:p w14:paraId="40C5197B" w14:textId="2AFF8D77" w:rsidR="005A6264" w:rsidRPr="00DB60F4" w:rsidRDefault="005A6264" w:rsidP="005A6264">
            <w:pPr>
              <w:jc w:val="center"/>
              <w:rPr>
                <w:sz w:val="21"/>
              </w:rPr>
            </w:pPr>
            <w:r w:rsidRPr="005A6264">
              <w:rPr>
                <w:rFonts w:hint="eastAsia"/>
                <w:sz w:val="21"/>
              </w:rPr>
              <w:t>输入</w:t>
            </w:r>
          </w:p>
        </w:tc>
        <w:tc>
          <w:tcPr>
            <w:tcW w:w="851" w:type="dxa"/>
            <w:shd w:val="clear" w:color="000000" w:fill="FFFFFF"/>
            <w:vAlign w:val="center"/>
            <w:hideMark/>
          </w:tcPr>
          <w:p w14:paraId="646F5F3E" w14:textId="1EEEA5C3" w:rsidR="005A6264" w:rsidRPr="00DB60F4" w:rsidRDefault="005A6264" w:rsidP="005A6264">
            <w:pPr>
              <w:jc w:val="center"/>
              <w:rPr>
                <w:sz w:val="21"/>
              </w:rPr>
            </w:pPr>
            <w:r w:rsidRPr="005A6264">
              <w:rPr>
                <w:sz w:val="21"/>
              </w:rPr>
              <w:t>32</w:t>
            </w:r>
          </w:p>
        </w:tc>
        <w:tc>
          <w:tcPr>
            <w:tcW w:w="5539" w:type="dxa"/>
            <w:shd w:val="clear" w:color="000000" w:fill="FFFFFF"/>
            <w:vAlign w:val="center"/>
          </w:tcPr>
          <w:p w14:paraId="1FA5CC61" w14:textId="4B1869B8" w:rsidR="005A6264" w:rsidRPr="00DB60F4" w:rsidRDefault="005A6264" w:rsidP="005A6264">
            <w:pPr>
              <w:jc w:val="center"/>
              <w:rPr>
                <w:sz w:val="21"/>
              </w:rPr>
            </w:pPr>
            <w:r w:rsidRPr="005A6264">
              <w:rPr>
                <w:rFonts w:hint="eastAsia"/>
                <w:sz w:val="21"/>
              </w:rPr>
              <w:t>操作数</w:t>
            </w:r>
            <w:r w:rsidRPr="005A6264">
              <w:rPr>
                <w:sz w:val="21"/>
              </w:rPr>
              <w:t>X</w:t>
            </w:r>
          </w:p>
        </w:tc>
      </w:tr>
      <w:tr w:rsidR="005A6264" w:rsidRPr="00DB60F4" w14:paraId="48E49069" w14:textId="77777777" w:rsidTr="00667A3C">
        <w:trPr>
          <w:jc w:val="center"/>
        </w:trPr>
        <w:tc>
          <w:tcPr>
            <w:tcW w:w="1022" w:type="dxa"/>
            <w:shd w:val="clear" w:color="000000" w:fill="FFFFFF"/>
            <w:vAlign w:val="center"/>
            <w:hideMark/>
          </w:tcPr>
          <w:p w14:paraId="76B7F3E1" w14:textId="4E53B84D" w:rsidR="005A6264" w:rsidRPr="00DB60F4" w:rsidRDefault="005A6264" w:rsidP="005A6264">
            <w:pPr>
              <w:jc w:val="center"/>
              <w:rPr>
                <w:sz w:val="21"/>
              </w:rPr>
            </w:pPr>
            <w:r w:rsidRPr="005A6264">
              <w:rPr>
                <w:sz w:val="21"/>
              </w:rPr>
              <w:t>Y</w:t>
            </w:r>
          </w:p>
        </w:tc>
        <w:tc>
          <w:tcPr>
            <w:tcW w:w="1241" w:type="dxa"/>
            <w:shd w:val="clear" w:color="000000" w:fill="FFFFFF"/>
            <w:vAlign w:val="center"/>
            <w:hideMark/>
          </w:tcPr>
          <w:p w14:paraId="0A13EC96" w14:textId="2AEB451B" w:rsidR="005A6264" w:rsidRPr="00DB60F4" w:rsidRDefault="005A6264" w:rsidP="005A6264">
            <w:pPr>
              <w:jc w:val="center"/>
              <w:rPr>
                <w:sz w:val="21"/>
              </w:rPr>
            </w:pPr>
            <w:r w:rsidRPr="005A6264">
              <w:rPr>
                <w:rFonts w:hint="eastAsia"/>
                <w:sz w:val="21"/>
              </w:rPr>
              <w:t>输入</w:t>
            </w:r>
          </w:p>
        </w:tc>
        <w:tc>
          <w:tcPr>
            <w:tcW w:w="851" w:type="dxa"/>
            <w:shd w:val="clear" w:color="000000" w:fill="FFFFFF"/>
            <w:vAlign w:val="center"/>
            <w:hideMark/>
          </w:tcPr>
          <w:p w14:paraId="3967F50F" w14:textId="505EA215" w:rsidR="005A6264" w:rsidRPr="00DB60F4" w:rsidRDefault="005A6264" w:rsidP="005A6264">
            <w:pPr>
              <w:jc w:val="center"/>
              <w:rPr>
                <w:sz w:val="21"/>
              </w:rPr>
            </w:pPr>
            <w:r w:rsidRPr="005A6264">
              <w:rPr>
                <w:sz w:val="21"/>
              </w:rPr>
              <w:t>32</w:t>
            </w:r>
          </w:p>
        </w:tc>
        <w:tc>
          <w:tcPr>
            <w:tcW w:w="5539" w:type="dxa"/>
            <w:shd w:val="clear" w:color="000000" w:fill="FFFFFF"/>
            <w:vAlign w:val="center"/>
          </w:tcPr>
          <w:p w14:paraId="64310DA0" w14:textId="597CDA84" w:rsidR="005A6264" w:rsidRPr="00DB60F4" w:rsidRDefault="005A6264" w:rsidP="005A6264">
            <w:pPr>
              <w:jc w:val="center"/>
              <w:rPr>
                <w:sz w:val="21"/>
              </w:rPr>
            </w:pPr>
            <w:r w:rsidRPr="005A6264">
              <w:rPr>
                <w:rFonts w:hint="eastAsia"/>
                <w:sz w:val="21"/>
              </w:rPr>
              <w:t>操作数</w:t>
            </w:r>
            <w:r w:rsidRPr="005A6264">
              <w:rPr>
                <w:sz w:val="21"/>
              </w:rPr>
              <w:t>Y</w:t>
            </w:r>
          </w:p>
        </w:tc>
      </w:tr>
      <w:tr w:rsidR="005A6264" w:rsidRPr="00DB60F4" w14:paraId="39B9DF5F" w14:textId="77777777" w:rsidTr="00667A3C">
        <w:trPr>
          <w:jc w:val="center"/>
        </w:trPr>
        <w:tc>
          <w:tcPr>
            <w:tcW w:w="1022" w:type="dxa"/>
            <w:shd w:val="clear" w:color="000000" w:fill="FFFFFF"/>
            <w:vAlign w:val="center"/>
            <w:hideMark/>
          </w:tcPr>
          <w:p w14:paraId="0384EB75" w14:textId="65CAAE8F" w:rsidR="005A6264" w:rsidRPr="00DB60F4" w:rsidRDefault="005A6264" w:rsidP="005A6264">
            <w:pPr>
              <w:jc w:val="center"/>
              <w:rPr>
                <w:sz w:val="21"/>
              </w:rPr>
            </w:pPr>
            <w:r w:rsidRPr="005A6264">
              <w:rPr>
                <w:sz w:val="21"/>
              </w:rPr>
              <w:t>ALU_OP</w:t>
            </w:r>
          </w:p>
        </w:tc>
        <w:tc>
          <w:tcPr>
            <w:tcW w:w="1241" w:type="dxa"/>
            <w:shd w:val="clear" w:color="000000" w:fill="FFFFFF"/>
            <w:vAlign w:val="center"/>
            <w:hideMark/>
          </w:tcPr>
          <w:p w14:paraId="1D499CC8" w14:textId="728CE8D4" w:rsidR="005A6264" w:rsidRPr="00DB60F4" w:rsidRDefault="005A6264" w:rsidP="005A6264">
            <w:pPr>
              <w:jc w:val="center"/>
              <w:rPr>
                <w:sz w:val="21"/>
              </w:rPr>
            </w:pPr>
            <w:r w:rsidRPr="005A6264">
              <w:rPr>
                <w:rFonts w:hint="eastAsia"/>
                <w:sz w:val="21"/>
              </w:rPr>
              <w:t>输入</w:t>
            </w:r>
          </w:p>
        </w:tc>
        <w:tc>
          <w:tcPr>
            <w:tcW w:w="851" w:type="dxa"/>
            <w:shd w:val="clear" w:color="000000" w:fill="FFFFFF"/>
            <w:vAlign w:val="center"/>
            <w:hideMark/>
          </w:tcPr>
          <w:p w14:paraId="2C105DC1" w14:textId="30304721" w:rsidR="005A6264" w:rsidRPr="00DB60F4" w:rsidRDefault="005A6264" w:rsidP="005A6264">
            <w:pPr>
              <w:jc w:val="center"/>
              <w:rPr>
                <w:sz w:val="21"/>
              </w:rPr>
            </w:pPr>
            <w:r w:rsidRPr="005A6264">
              <w:rPr>
                <w:sz w:val="21"/>
              </w:rPr>
              <w:t>4</w:t>
            </w:r>
          </w:p>
        </w:tc>
        <w:tc>
          <w:tcPr>
            <w:tcW w:w="5539" w:type="dxa"/>
            <w:shd w:val="clear" w:color="000000" w:fill="FFFFFF"/>
            <w:vAlign w:val="center"/>
          </w:tcPr>
          <w:p w14:paraId="0AE97854" w14:textId="100BF494" w:rsidR="005A6264" w:rsidRPr="00DB60F4" w:rsidRDefault="005A6264" w:rsidP="005A6264">
            <w:pPr>
              <w:jc w:val="center"/>
              <w:rPr>
                <w:sz w:val="21"/>
              </w:rPr>
            </w:pPr>
            <w:r w:rsidRPr="005A6264">
              <w:rPr>
                <w:rFonts w:hint="eastAsia"/>
                <w:sz w:val="21"/>
              </w:rPr>
              <w:t>运算器功能码，具体功能见下表</w:t>
            </w:r>
            <w:r w:rsidR="004F4790">
              <w:rPr>
                <w:rFonts w:hint="eastAsia"/>
                <w:sz w:val="21"/>
              </w:rPr>
              <w:t>2</w:t>
            </w:r>
            <w:r w:rsidR="004F4790">
              <w:rPr>
                <w:sz w:val="21"/>
              </w:rPr>
              <w:t>.2</w:t>
            </w:r>
          </w:p>
        </w:tc>
      </w:tr>
      <w:tr w:rsidR="005A6264" w:rsidRPr="00DB60F4" w14:paraId="03118F6F" w14:textId="77777777" w:rsidTr="00667A3C">
        <w:trPr>
          <w:jc w:val="center"/>
        </w:trPr>
        <w:tc>
          <w:tcPr>
            <w:tcW w:w="1022" w:type="dxa"/>
            <w:shd w:val="clear" w:color="000000" w:fill="FFFFFF"/>
            <w:vAlign w:val="center"/>
            <w:hideMark/>
          </w:tcPr>
          <w:p w14:paraId="2ABB0379" w14:textId="2160F2ED" w:rsidR="005A6264" w:rsidRPr="00DB60F4" w:rsidRDefault="005A6264" w:rsidP="005A6264">
            <w:pPr>
              <w:jc w:val="center"/>
              <w:rPr>
                <w:sz w:val="21"/>
              </w:rPr>
            </w:pPr>
            <w:r w:rsidRPr="005A6264">
              <w:rPr>
                <w:sz w:val="21"/>
              </w:rPr>
              <w:t>Result</w:t>
            </w:r>
          </w:p>
        </w:tc>
        <w:tc>
          <w:tcPr>
            <w:tcW w:w="1241" w:type="dxa"/>
            <w:shd w:val="clear" w:color="000000" w:fill="FFFFFF"/>
            <w:vAlign w:val="center"/>
            <w:hideMark/>
          </w:tcPr>
          <w:p w14:paraId="63810921" w14:textId="7EA09C22" w:rsidR="005A6264" w:rsidRPr="00DB60F4" w:rsidRDefault="005A6264" w:rsidP="005A6264">
            <w:pPr>
              <w:jc w:val="center"/>
              <w:rPr>
                <w:sz w:val="21"/>
              </w:rPr>
            </w:pPr>
            <w:r w:rsidRPr="005A6264">
              <w:rPr>
                <w:rFonts w:hint="eastAsia"/>
                <w:sz w:val="21"/>
              </w:rPr>
              <w:t>输出</w:t>
            </w:r>
          </w:p>
        </w:tc>
        <w:tc>
          <w:tcPr>
            <w:tcW w:w="851" w:type="dxa"/>
            <w:shd w:val="clear" w:color="000000" w:fill="FFFFFF"/>
            <w:vAlign w:val="center"/>
            <w:hideMark/>
          </w:tcPr>
          <w:p w14:paraId="68481E76" w14:textId="02C21664" w:rsidR="005A6264" w:rsidRPr="00DB60F4" w:rsidRDefault="005A6264" w:rsidP="005A6264">
            <w:pPr>
              <w:jc w:val="center"/>
              <w:rPr>
                <w:sz w:val="21"/>
              </w:rPr>
            </w:pPr>
            <w:r w:rsidRPr="005A6264">
              <w:rPr>
                <w:sz w:val="21"/>
              </w:rPr>
              <w:t>32</w:t>
            </w:r>
          </w:p>
        </w:tc>
        <w:tc>
          <w:tcPr>
            <w:tcW w:w="5539" w:type="dxa"/>
            <w:shd w:val="clear" w:color="000000" w:fill="FFFFFF"/>
            <w:vAlign w:val="center"/>
          </w:tcPr>
          <w:p w14:paraId="31C58F27" w14:textId="6AE1A1F7" w:rsidR="005A6264" w:rsidRPr="00DB60F4" w:rsidRDefault="005A6264" w:rsidP="005A6264">
            <w:pPr>
              <w:jc w:val="center"/>
              <w:rPr>
                <w:sz w:val="21"/>
              </w:rPr>
            </w:pPr>
            <w:r w:rsidRPr="005A6264">
              <w:rPr>
                <w:sz w:val="21"/>
              </w:rPr>
              <w:t>ALU</w:t>
            </w:r>
            <w:r w:rsidRPr="005A6264">
              <w:rPr>
                <w:rFonts w:hint="eastAsia"/>
                <w:sz w:val="21"/>
              </w:rPr>
              <w:t>运算结果</w:t>
            </w:r>
          </w:p>
        </w:tc>
      </w:tr>
      <w:tr w:rsidR="005A6264" w:rsidRPr="00DB60F4" w14:paraId="1EA0E73D" w14:textId="77777777" w:rsidTr="00667A3C">
        <w:trPr>
          <w:jc w:val="center"/>
        </w:trPr>
        <w:tc>
          <w:tcPr>
            <w:tcW w:w="1022" w:type="dxa"/>
            <w:shd w:val="clear" w:color="000000" w:fill="FFFFFF"/>
            <w:vAlign w:val="center"/>
            <w:hideMark/>
          </w:tcPr>
          <w:p w14:paraId="53B834A5" w14:textId="0193D5F9" w:rsidR="005A6264" w:rsidRPr="00DB60F4" w:rsidRDefault="005A6264" w:rsidP="005A6264">
            <w:pPr>
              <w:jc w:val="center"/>
              <w:rPr>
                <w:sz w:val="21"/>
              </w:rPr>
            </w:pPr>
            <w:r w:rsidRPr="005A6264">
              <w:rPr>
                <w:sz w:val="21"/>
              </w:rPr>
              <w:t>Result2</w:t>
            </w:r>
          </w:p>
        </w:tc>
        <w:tc>
          <w:tcPr>
            <w:tcW w:w="1241" w:type="dxa"/>
            <w:shd w:val="clear" w:color="000000" w:fill="FFFFFF"/>
            <w:vAlign w:val="center"/>
            <w:hideMark/>
          </w:tcPr>
          <w:p w14:paraId="5CC874EF" w14:textId="35B66FC6" w:rsidR="005A6264" w:rsidRPr="00DB60F4" w:rsidRDefault="005A6264" w:rsidP="005A6264">
            <w:pPr>
              <w:jc w:val="center"/>
              <w:rPr>
                <w:sz w:val="21"/>
              </w:rPr>
            </w:pPr>
            <w:r w:rsidRPr="005A6264">
              <w:rPr>
                <w:rFonts w:hint="eastAsia"/>
                <w:sz w:val="21"/>
              </w:rPr>
              <w:t>输出</w:t>
            </w:r>
          </w:p>
        </w:tc>
        <w:tc>
          <w:tcPr>
            <w:tcW w:w="851" w:type="dxa"/>
            <w:shd w:val="clear" w:color="000000" w:fill="FFFFFF"/>
            <w:vAlign w:val="center"/>
            <w:hideMark/>
          </w:tcPr>
          <w:p w14:paraId="113AE140" w14:textId="74D472FF" w:rsidR="005A6264" w:rsidRPr="00DB60F4" w:rsidRDefault="005A6264" w:rsidP="005A6264">
            <w:pPr>
              <w:jc w:val="center"/>
              <w:rPr>
                <w:sz w:val="21"/>
              </w:rPr>
            </w:pPr>
            <w:r w:rsidRPr="005A6264">
              <w:rPr>
                <w:sz w:val="21"/>
              </w:rPr>
              <w:t>32</w:t>
            </w:r>
          </w:p>
        </w:tc>
        <w:tc>
          <w:tcPr>
            <w:tcW w:w="5539" w:type="dxa"/>
            <w:shd w:val="clear" w:color="000000" w:fill="FFFFFF"/>
            <w:vAlign w:val="center"/>
          </w:tcPr>
          <w:p w14:paraId="1AE0015C" w14:textId="21F230F5" w:rsidR="005A6264" w:rsidRPr="00DB60F4" w:rsidRDefault="005A6264" w:rsidP="005A6264">
            <w:pPr>
              <w:jc w:val="center"/>
              <w:rPr>
                <w:sz w:val="21"/>
              </w:rPr>
            </w:pPr>
            <w:r w:rsidRPr="005A6264">
              <w:rPr>
                <w:rFonts w:hint="eastAsia"/>
                <w:sz w:val="21"/>
              </w:rPr>
              <w:t>乘法指令结果高位或除法指令的余数位，其他操作为零</w:t>
            </w:r>
          </w:p>
        </w:tc>
      </w:tr>
      <w:tr w:rsidR="005A6264" w:rsidRPr="00DB60F4" w14:paraId="2FB91C48" w14:textId="77777777" w:rsidTr="00667A3C">
        <w:trPr>
          <w:jc w:val="center"/>
        </w:trPr>
        <w:tc>
          <w:tcPr>
            <w:tcW w:w="1022" w:type="dxa"/>
            <w:shd w:val="clear" w:color="000000" w:fill="FFFFFF"/>
            <w:vAlign w:val="center"/>
            <w:hideMark/>
          </w:tcPr>
          <w:p w14:paraId="1DD3C735" w14:textId="713F46BA" w:rsidR="005A6264" w:rsidRPr="00DB60F4" w:rsidRDefault="005A6264" w:rsidP="005A6264">
            <w:pPr>
              <w:jc w:val="center"/>
              <w:rPr>
                <w:sz w:val="21"/>
              </w:rPr>
            </w:pPr>
            <w:r w:rsidRPr="005A6264">
              <w:rPr>
                <w:sz w:val="21"/>
              </w:rPr>
              <w:t>OF</w:t>
            </w:r>
          </w:p>
        </w:tc>
        <w:tc>
          <w:tcPr>
            <w:tcW w:w="1241" w:type="dxa"/>
            <w:shd w:val="clear" w:color="000000" w:fill="FFFFFF"/>
            <w:vAlign w:val="center"/>
            <w:hideMark/>
          </w:tcPr>
          <w:p w14:paraId="608E10FF" w14:textId="64DE3DA8" w:rsidR="005A6264" w:rsidRPr="00DB60F4" w:rsidRDefault="005A6264" w:rsidP="005A6264">
            <w:pPr>
              <w:jc w:val="center"/>
              <w:rPr>
                <w:sz w:val="21"/>
              </w:rPr>
            </w:pPr>
            <w:r w:rsidRPr="005A6264">
              <w:rPr>
                <w:rFonts w:hint="eastAsia"/>
                <w:sz w:val="21"/>
              </w:rPr>
              <w:t>输出</w:t>
            </w:r>
          </w:p>
        </w:tc>
        <w:tc>
          <w:tcPr>
            <w:tcW w:w="851" w:type="dxa"/>
            <w:shd w:val="clear" w:color="000000" w:fill="FFFFFF"/>
            <w:vAlign w:val="center"/>
            <w:hideMark/>
          </w:tcPr>
          <w:p w14:paraId="452EF12F" w14:textId="6AFDEF68" w:rsidR="005A6264" w:rsidRPr="00DB60F4" w:rsidRDefault="005A6264" w:rsidP="005A6264">
            <w:pPr>
              <w:jc w:val="center"/>
              <w:rPr>
                <w:sz w:val="21"/>
              </w:rPr>
            </w:pPr>
            <w:r w:rsidRPr="005A6264">
              <w:rPr>
                <w:sz w:val="21"/>
              </w:rPr>
              <w:t>1</w:t>
            </w:r>
          </w:p>
        </w:tc>
        <w:tc>
          <w:tcPr>
            <w:tcW w:w="5539" w:type="dxa"/>
            <w:shd w:val="clear" w:color="000000" w:fill="FFFFFF"/>
            <w:vAlign w:val="center"/>
          </w:tcPr>
          <w:p w14:paraId="34E77D27" w14:textId="2AD659A0" w:rsidR="005A6264" w:rsidRPr="00DB60F4" w:rsidRDefault="005A6264" w:rsidP="005A6264">
            <w:pPr>
              <w:jc w:val="center"/>
              <w:rPr>
                <w:sz w:val="21"/>
              </w:rPr>
            </w:pPr>
            <w:r w:rsidRPr="005A6264">
              <w:rPr>
                <w:rFonts w:hint="eastAsia"/>
                <w:sz w:val="21"/>
              </w:rPr>
              <w:t>有符号加减溢出标记，其他操作为零</w:t>
            </w:r>
          </w:p>
        </w:tc>
      </w:tr>
      <w:tr w:rsidR="005A6264" w:rsidRPr="00DB60F4" w14:paraId="7DABF48E" w14:textId="77777777" w:rsidTr="00667A3C">
        <w:trPr>
          <w:jc w:val="center"/>
        </w:trPr>
        <w:tc>
          <w:tcPr>
            <w:tcW w:w="1022" w:type="dxa"/>
            <w:shd w:val="clear" w:color="000000" w:fill="FFFFFF"/>
            <w:vAlign w:val="center"/>
            <w:hideMark/>
          </w:tcPr>
          <w:p w14:paraId="7C24F83B" w14:textId="32DCA60A" w:rsidR="005A6264" w:rsidRPr="00DB60F4" w:rsidRDefault="005A6264" w:rsidP="005A6264">
            <w:pPr>
              <w:jc w:val="center"/>
              <w:rPr>
                <w:sz w:val="21"/>
              </w:rPr>
            </w:pPr>
            <w:r w:rsidRPr="005A6264">
              <w:rPr>
                <w:sz w:val="21"/>
              </w:rPr>
              <w:t>Equal</w:t>
            </w:r>
          </w:p>
        </w:tc>
        <w:tc>
          <w:tcPr>
            <w:tcW w:w="1241" w:type="dxa"/>
            <w:shd w:val="clear" w:color="000000" w:fill="FFFFFF"/>
            <w:vAlign w:val="center"/>
            <w:hideMark/>
          </w:tcPr>
          <w:p w14:paraId="3153E718" w14:textId="3FF02349" w:rsidR="005A6264" w:rsidRPr="00DB60F4" w:rsidRDefault="005A6264" w:rsidP="005A6264">
            <w:pPr>
              <w:jc w:val="center"/>
              <w:rPr>
                <w:sz w:val="21"/>
              </w:rPr>
            </w:pPr>
            <w:r w:rsidRPr="005A6264">
              <w:rPr>
                <w:rFonts w:hint="eastAsia"/>
                <w:sz w:val="21"/>
              </w:rPr>
              <w:t>输出</w:t>
            </w:r>
          </w:p>
        </w:tc>
        <w:tc>
          <w:tcPr>
            <w:tcW w:w="851" w:type="dxa"/>
            <w:shd w:val="clear" w:color="000000" w:fill="FFFFFF"/>
            <w:vAlign w:val="center"/>
            <w:hideMark/>
          </w:tcPr>
          <w:p w14:paraId="7AD560B4" w14:textId="1448C1AB" w:rsidR="005A6264" w:rsidRPr="00DB60F4" w:rsidRDefault="005A6264" w:rsidP="005A6264">
            <w:pPr>
              <w:jc w:val="center"/>
              <w:rPr>
                <w:sz w:val="21"/>
              </w:rPr>
            </w:pPr>
            <w:r w:rsidRPr="005A6264">
              <w:rPr>
                <w:sz w:val="21"/>
              </w:rPr>
              <w:t>1</w:t>
            </w:r>
          </w:p>
        </w:tc>
        <w:tc>
          <w:tcPr>
            <w:tcW w:w="5539" w:type="dxa"/>
            <w:shd w:val="clear" w:color="000000" w:fill="FFFFFF"/>
            <w:vAlign w:val="center"/>
          </w:tcPr>
          <w:p w14:paraId="66EBC330" w14:textId="3B28DCDC" w:rsidR="005A6264" w:rsidRPr="00DB60F4" w:rsidRDefault="005A6264" w:rsidP="005A6264">
            <w:pPr>
              <w:jc w:val="center"/>
              <w:rPr>
                <w:sz w:val="21"/>
              </w:rPr>
            </w:pPr>
            <w:r w:rsidRPr="0081701B">
              <w:rPr>
                <w:spacing w:val="20"/>
                <w:sz w:val="21"/>
              </w:rPr>
              <w:t>Equal=(x==y)?1:0</w:t>
            </w:r>
            <w:r w:rsidRPr="005A6264">
              <w:rPr>
                <w:sz w:val="21"/>
              </w:rPr>
              <w:t xml:space="preserve">, </w:t>
            </w:r>
            <w:r w:rsidRPr="005A6264">
              <w:rPr>
                <w:rFonts w:hint="eastAsia"/>
                <w:sz w:val="21"/>
              </w:rPr>
              <w:t>对所有操作有效</w:t>
            </w:r>
          </w:p>
        </w:tc>
      </w:tr>
      <w:tr w:rsidR="00A432CF" w:rsidRPr="00DB60F4" w14:paraId="5E0CA1A2" w14:textId="77777777" w:rsidTr="00667A3C">
        <w:trPr>
          <w:jc w:val="center"/>
        </w:trPr>
        <w:tc>
          <w:tcPr>
            <w:tcW w:w="1022" w:type="dxa"/>
            <w:shd w:val="clear" w:color="000000" w:fill="FFFFFF"/>
            <w:vAlign w:val="center"/>
          </w:tcPr>
          <w:p w14:paraId="7CC7969A" w14:textId="307364A0" w:rsidR="00A432CF" w:rsidRPr="005A6264" w:rsidRDefault="00A432CF" w:rsidP="005A6264">
            <w:pPr>
              <w:jc w:val="center"/>
              <w:rPr>
                <w:sz w:val="21"/>
              </w:rPr>
            </w:pPr>
            <w:r>
              <w:rPr>
                <w:rFonts w:hint="eastAsia"/>
                <w:sz w:val="21"/>
              </w:rPr>
              <w:t>&gt;</w:t>
            </w:r>
            <w:r>
              <w:rPr>
                <w:sz w:val="21"/>
              </w:rPr>
              <w:t>=</w:t>
            </w:r>
          </w:p>
        </w:tc>
        <w:tc>
          <w:tcPr>
            <w:tcW w:w="1241" w:type="dxa"/>
            <w:shd w:val="clear" w:color="000000" w:fill="FFFFFF"/>
            <w:vAlign w:val="center"/>
          </w:tcPr>
          <w:p w14:paraId="0FE98CC2" w14:textId="54985840" w:rsidR="00A432CF" w:rsidRPr="005A6264" w:rsidRDefault="00A432CF" w:rsidP="005A6264">
            <w:pPr>
              <w:jc w:val="center"/>
              <w:rPr>
                <w:sz w:val="21"/>
              </w:rPr>
            </w:pPr>
            <w:r>
              <w:rPr>
                <w:rFonts w:hint="eastAsia"/>
                <w:sz w:val="21"/>
              </w:rPr>
              <w:t>输出</w:t>
            </w:r>
          </w:p>
        </w:tc>
        <w:tc>
          <w:tcPr>
            <w:tcW w:w="851" w:type="dxa"/>
            <w:shd w:val="clear" w:color="000000" w:fill="FFFFFF"/>
            <w:vAlign w:val="center"/>
          </w:tcPr>
          <w:p w14:paraId="0DC996DE" w14:textId="5D14DB50" w:rsidR="00A432CF" w:rsidRPr="005A6264" w:rsidRDefault="00A432CF" w:rsidP="005A6264">
            <w:pPr>
              <w:jc w:val="center"/>
              <w:rPr>
                <w:sz w:val="21"/>
              </w:rPr>
            </w:pPr>
            <w:r>
              <w:rPr>
                <w:sz w:val="21"/>
              </w:rPr>
              <w:t>1</w:t>
            </w:r>
          </w:p>
        </w:tc>
        <w:tc>
          <w:tcPr>
            <w:tcW w:w="5539" w:type="dxa"/>
            <w:shd w:val="clear" w:color="000000" w:fill="FFFFFF"/>
            <w:vAlign w:val="center"/>
          </w:tcPr>
          <w:p w14:paraId="09AD7275" w14:textId="683B2F20" w:rsidR="00A432CF" w:rsidRPr="0081701B" w:rsidRDefault="00A432CF" w:rsidP="005A6264">
            <w:pPr>
              <w:jc w:val="center"/>
              <w:rPr>
                <w:spacing w:val="20"/>
                <w:sz w:val="21"/>
              </w:rPr>
            </w:pPr>
            <w:r>
              <w:rPr>
                <w:rFonts w:hint="eastAsia"/>
                <w:spacing w:val="20"/>
                <w:sz w:val="21"/>
              </w:rPr>
              <w:t>&gt;</w:t>
            </w:r>
            <w:r>
              <w:rPr>
                <w:spacing w:val="20"/>
                <w:sz w:val="21"/>
              </w:rPr>
              <w:t>==(x&gt;=y)?1:0</w:t>
            </w:r>
          </w:p>
        </w:tc>
      </w:tr>
      <w:tr w:rsidR="00A432CF" w:rsidRPr="00DB60F4" w14:paraId="5D64C9CD" w14:textId="77777777" w:rsidTr="00667A3C">
        <w:trPr>
          <w:jc w:val="center"/>
        </w:trPr>
        <w:tc>
          <w:tcPr>
            <w:tcW w:w="1022" w:type="dxa"/>
            <w:shd w:val="clear" w:color="000000" w:fill="FFFFFF"/>
            <w:vAlign w:val="center"/>
          </w:tcPr>
          <w:p w14:paraId="25A1A75C" w14:textId="55E80B44" w:rsidR="00A432CF" w:rsidRPr="005A6264" w:rsidRDefault="00A432CF" w:rsidP="005A6264">
            <w:pPr>
              <w:jc w:val="center"/>
              <w:rPr>
                <w:sz w:val="21"/>
              </w:rPr>
            </w:pPr>
            <w:r>
              <w:rPr>
                <w:sz w:val="21"/>
              </w:rPr>
              <w:t>&lt;</w:t>
            </w:r>
          </w:p>
        </w:tc>
        <w:tc>
          <w:tcPr>
            <w:tcW w:w="1241" w:type="dxa"/>
            <w:shd w:val="clear" w:color="000000" w:fill="FFFFFF"/>
            <w:vAlign w:val="center"/>
          </w:tcPr>
          <w:p w14:paraId="459E304A" w14:textId="27E025BF" w:rsidR="00A432CF" w:rsidRPr="005A6264" w:rsidRDefault="00A432CF" w:rsidP="005A6264">
            <w:pPr>
              <w:jc w:val="center"/>
              <w:rPr>
                <w:sz w:val="21"/>
              </w:rPr>
            </w:pPr>
            <w:r>
              <w:rPr>
                <w:rFonts w:hint="eastAsia"/>
                <w:sz w:val="21"/>
              </w:rPr>
              <w:t>输出</w:t>
            </w:r>
          </w:p>
        </w:tc>
        <w:tc>
          <w:tcPr>
            <w:tcW w:w="851" w:type="dxa"/>
            <w:shd w:val="clear" w:color="000000" w:fill="FFFFFF"/>
            <w:vAlign w:val="center"/>
          </w:tcPr>
          <w:p w14:paraId="60AF65BE" w14:textId="042E7E7B" w:rsidR="00A432CF" w:rsidRPr="005A6264" w:rsidRDefault="00A432CF" w:rsidP="005A6264">
            <w:pPr>
              <w:jc w:val="center"/>
              <w:rPr>
                <w:sz w:val="21"/>
              </w:rPr>
            </w:pPr>
            <w:r>
              <w:rPr>
                <w:sz w:val="21"/>
              </w:rPr>
              <w:t>1</w:t>
            </w:r>
          </w:p>
        </w:tc>
        <w:tc>
          <w:tcPr>
            <w:tcW w:w="5539" w:type="dxa"/>
            <w:shd w:val="clear" w:color="000000" w:fill="FFFFFF"/>
            <w:vAlign w:val="center"/>
          </w:tcPr>
          <w:p w14:paraId="43DF0237" w14:textId="05B7EB66" w:rsidR="00A432CF" w:rsidRPr="0081701B" w:rsidRDefault="00A432CF" w:rsidP="005A6264">
            <w:pPr>
              <w:jc w:val="center"/>
              <w:rPr>
                <w:spacing w:val="20"/>
                <w:sz w:val="21"/>
              </w:rPr>
            </w:pPr>
            <w:r>
              <w:rPr>
                <w:spacing w:val="20"/>
                <w:sz w:val="21"/>
              </w:rPr>
              <w:t>&lt;=(</w:t>
            </w:r>
            <w:r>
              <w:rPr>
                <w:rFonts w:hint="eastAsia"/>
                <w:spacing w:val="20"/>
                <w:sz w:val="21"/>
              </w:rPr>
              <w:t>x</w:t>
            </w:r>
            <w:r>
              <w:rPr>
                <w:spacing w:val="20"/>
                <w:sz w:val="21"/>
              </w:rPr>
              <w:t>&lt;y)?1:0</w:t>
            </w:r>
          </w:p>
        </w:tc>
      </w:tr>
    </w:tbl>
    <w:p w14:paraId="19BBE89E" w14:textId="32E5DD1A" w:rsidR="00B80BDA" w:rsidRDefault="009620A8" w:rsidP="00B80BDA">
      <w:pPr>
        <w:pStyle w:val="Caption"/>
        <w:spacing w:before="91" w:after="91"/>
      </w:pPr>
      <w:bookmarkStart w:id="28" w:name="_Ref115991303"/>
      <w:r>
        <w:t>表</w:t>
      </w:r>
      <w:fldSimple w:instr=" STYLEREF 1 \s ">
        <w:r w:rsidR="00390E57">
          <w:rPr>
            <w:noProof/>
          </w:rPr>
          <w:t>2</w:t>
        </w:r>
      </w:fldSimple>
      <w:r w:rsidR="0038123B">
        <w:t>.</w:t>
      </w:r>
      <w:fldSimple w:instr=" SEQ 表 \* ARABIC \s 1 ">
        <w:r w:rsidR="00390E57">
          <w:rPr>
            <w:noProof/>
          </w:rPr>
          <w:t>2</w:t>
        </w:r>
      </w:fldSimple>
      <w:bookmarkEnd w:id="28"/>
      <w:r w:rsidR="00B80BDA">
        <w:rPr>
          <w:rFonts w:hint="eastAsia"/>
          <w:noProof/>
        </w:rPr>
        <w:t>运算码及其运算功能描述</w:t>
      </w:r>
    </w:p>
    <w:tbl>
      <w:tblPr>
        <w:tblW w:w="8642"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137"/>
        <w:gridCol w:w="7505"/>
      </w:tblGrid>
      <w:tr w:rsidR="00A37581" w:rsidRPr="00A37581" w14:paraId="57134D4C" w14:textId="77777777" w:rsidTr="00A37581">
        <w:trPr>
          <w:tblHeader/>
          <w:jc w:val="center"/>
        </w:trPr>
        <w:tc>
          <w:tcPr>
            <w:tcW w:w="1137" w:type="dxa"/>
            <w:shd w:val="clear" w:color="000000" w:fill="C6E0B4"/>
            <w:hideMark/>
          </w:tcPr>
          <w:p w14:paraId="0F963B38" w14:textId="7B0D1BCE" w:rsidR="00A37581" w:rsidRPr="00A37581" w:rsidRDefault="00A37581" w:rsidP="00A37581">
            <w:pPr>
              <w:jc w:val="center"/>
              <w:rPr>
                <w:sz w:val="21"/>
              </w:rPr>
            </w:pPr>
            <w:r w:rsidRPr="00A37581">
              <w:rPr>
                <w:rFonts w:hint="eastAsia"/>
                <w:sz w:val="21"/>
              </w:rPr>
              <w:t>ALU_OP</w:t>
            </w:r>
          </w:p>
        </w:tc>
        <w:tc>
          <w:tcPr>
            <w:tcW w:w="7505" w:type="dxa"/>
            <w:shd w:val="clear" w:color="000000" w:fill="C6E0B4"/>
            <w:hideMark/>
          </w:tcPr>
          <w:p w14:paraId="3EBD3838" w14:textId="08E8F88C" w:rsidR="00A37581" w:rsidRPr="00A37581" w:rsidRDefault="00A37581" w:rsidP="00A37581">
            <w:pPr>
              <w:jc w:val="center"/>
              <w:rPr>
                <w:sz w:val="21"/>
              </w:rPr>
            </w:pPr>
            <w:r w:rsidRPr="00A37581">
              <w:rPr>
                <w:rFonts w:hint="eastAsia"/>
                <w:sz w:val="21"/>
              </w:rPr>
              <w:t>运算功能</w:t>
            </w:r>
          </w:p>
        </w:tc>
      </w:tr>
      <w:tr w:rsidR="00A37581" w:rsidRPr="00A37581" w14:paraId="6D54A1A2" w14:textId="77777777" w:rsidTr="00A37581">
        <w:trPr>
          <w:jc w:val="center"/>
        </w:trPr>
        <w:tc>
          <w:tcPr>
            <w:tcW w:w="1137" w:type="dxa"/>
            <w:shd w:val="clear" w:color="000000" w:fill="FFFFFF"/>
            <w:hideMark/>
          </w:tcPr>
          <w:p w14:paraId="1A892F8F" w14:textId="7DCD7029" w:rsidR="00A37581" w:rsidRPr="00DB60F4" w:rsidRDefault="00A37581" w:rsidP="00A37581">
            <w:pPr>
              <w:jc w:val="center"/>
              <w:rPr>
                <w:sz w:val="21"/>
              </w:rPr>
            </w:pPr>
            <w:r w:rsidRPr="00A37581">
              <w:rPr>
                <w:rFonts w:hint="eastAsia"/>
                <w:sz w:val="21"/>
              </w:rPr>
              <w:t>0000</w:t>
            </w:r>
          </w:p>
        </w:tc>
        <w:tc>
          <w:tcPr>
            <w:tcW w:w="7505" w:type="dxa"/>
            <w:shd w:val="clear" w:color="000000" w:fill="FFFFFF"/>
            <w:hideMark/>
          </w:tcPr>
          <w:p w14:paraId="3642263A" w14:textId="7FC45A25" w:rsidR="00A37581" w:rsidRPr="00DB60F4" w:rsidRDefault="00A37581" w:rsidP="00A37581">
            <w:pPr>
              <w:jc w:val="center"/>
              <w:rPr>
                <w:sz w:val="21"/>
              </w:rPr>
            </w:pPr>
            <w:r w:rsidRPr="00A37581">
              <w:rPr>
                <w:rFonts w:hint="eastAsia"/>
                <w:sz w:val="21"/>
              </w:rPr>
              <w:t xml:space="preserve">Result = X &lt;&lt; Y   </w:t>
            </w:r>
            <w:r w:rsidRPr="00A37581">
              <w:rPr>
                <w:rFonts w:hint="eastAsia"/>
                <w:sz w:val="21"/>
              </w:rPr>
              <w:t>逻辑左移</w:t>
            </w:r>
            <w:r w:rsidRPr="00A37581">
              <w:rPr>
                <w:rFonts w:hint="eastAsia"/>
                <w:sz w:val="21"/>
              </w:rPr>
              <w:t xml:space="preserve"> </w:t>
            </w:r>
            <w:r w:rsidRPr="00A37581">
              <w:rPr>
                <w:rFonts w:hint="eastAsia"/>
                <w:sz w:val="21"/>
              </w:rPr>
              <w:t>（</w:t>
            </w:r>
            <w:r w:rsidRPr="00A37581">
              <w:rPr>
                <w:rFonts w:hint="eastAsia"/>
                <w:sz w:val="21"/>
              </w:rPr>
              <w:t>Y</w:t>
            </w:r>
            <w:r w:rsidRPr="00A37581">
              <w:rPr>
                <w:rFonts w:hint="eastAsia"/>
                <w:sz w:val="21"/>
              </w:rPr>
              <w:t>取低五位）</w:t>
            </w:r>
            <w:r w:rsidRPr="00A37581">
              <w:rPr>
                <w:rFonts w:hint="eastAsia"/>
                <w:sz w:val="21"/>
              </w:rPr>
              <w:t xml:space="preserve">  Result2=0</w:t>
            </w:r>
          </w:p>
        </w:tc>
      </w:tr>
      <w:tr w:rsidR="00A37581" w:rsidRPr="00A37581" w14:paraId="0744173E" w14:textId="77777777" w:rsidTr="00A37581">
        <w:trPr>
          <w:jc w:val="center"/>
        </w:trPr>
        <w:tc>
          <w:tcPr>
            <w:tcW w:w="1137" w:type="dxa"/>
            <w:shd w:val="clear" w:color="000000" w:fill="FFFFFF"/>
            <w:hideMark/>
          </w:tcPr>
          <w:p w14:paraId="62C9C613" w14:textId="202EE889" w:rsidR="00A37581" w:rsidRPr="00DB60F4" w:rsidRDefault="00A37581" w:rsidP="00A37581">
            <w:pPr>
              <w:jc w:val="center"/>
              <w:rPr>
                <w:sz w:val="21"/>
              </w:rPr>
            </w:pPr>
            <w:r w:rsidRPr="00A37581">
              <w:rPr>
                <w:rFonts w:hint="eastAsia"/>
                <w:sz w:val="21"/>
              </w:rPr>
              <w:t>0001</w:t>
            </w:r>
          </w:p>
        </w:tc>
        <w:tc>
          <w:tcPr>
            <w:tcW w:w="7505" w:type="dxa"/>
            <w:shd w:val="clear" w:color="000000" w:fill="FFFFFF"/>
            <w:hideMark/>
          </w:tcPr>
          <w:p w14:paraId="09E2BCA9" w14:textId="5CEA840B" w:rsidR="00A37581" w:rsidRPr="00DB60F4" w:rsidRDefault="00A37581" w:rsidP="00A37581">
            <w:pPr>
              <w:jc w:val="center"/>
              <w:rPr>
                <w:sz w:val="21"/>
              </w:rPr>
            </w:pPr>
            <w:r w:rsidRPr="00A37581">
              <w:rPr>
                <w:rFonts w:hint="eastAsia"/>
                <w:sz w:val="21"/>
              </w:rPr>
              <w:t xml:space="preserve">Result = X &gt;&gt;Y  </w:t>
            </w:r>
            <w:r w:rsidRPr="00A37581">
              <w:rPr>
                <w:rFonts w:hint="eastAsia"/>
                <w:sz w:val="21"/>
              </w:rPr>
              <w:t>算术右移</w:t>
            </w:r>
            <w:r w:rsidRPr="00A37581">
              <w:rPr>
                <w:rFonts w:hint="eastAsia"/>
                <w:sz w:val="21"/>
              </w:rPr>
              <w:t xml:space="preserve"> </w:t>
            </w:r>
            <w:r w:rsidRPr="00A37581">
              <w:rPr>
                <w:rFonts w:hint="eastAsia"/>
                <w:sz w:val="21"/>
              </w:rPr>
              <w:t>（</w:t>
            </w:r>
            <w:r w:rsidRPr="00A37581">
              <w:rPr>
                <w:rFonts w:hint="eastAsia"/>
                <w:sz w:val="21"/>
              </w:rPr>
              <w:t>Y</w:t>
            </w:r>
            <w:r w:rsidRPr="00A37581">
              <w:rPr>
                <w:rFonts w:hint="eastAsia"/>
                <w:sz w:val="21"/>
              </w:rPr>
              <w:t>取低五位）</w:t>
            </w:r>
            <w:r w:rsidRPr="00A37581">
              <w:rPr>
                <w:rFonts w:hint="eastAsia"/>
                <w:sz w:val="21"/>
              </w:rPr>
              <w:t xml:space="preserve">  Result2=0</w:t>
            </w:r>
          </w:p>
        </w:tc>
      </w:tr>
      <w:tr w:rsidR="00A37581" w:rsidRPr="00A37581" w14:paraId="3B373C67" w14:textId="77777777" w:rsidTr="00A37581">
        <w:trPr>
          <w:jc w:val="center"/>
        </w:trPr>
        <w:tc>
          <w:tcPr>
            <w:tcW w:w="1137" w:type="dxa"/>
            <w:shd w:val="clear" w:color="000000" w:fill="FFFFFF"/>
            <w:hideMark/>
          </w:tcPr>
          <w:p w14:paraId="5A3C4EF5" w14:textId="665065DD" w:rsidR="00A37581" w:rsidRPr="00DB60F4" w:rsidRDefault="00A37581" w:rsidP="00A37581">
            <w:pPr>
              <w:jc w:val="center"/>
              <w:rPr>
                <w:sz w:val="21"/>
              </w:rPr>
            </w:pPr>
            <w:r w:rsidRPr="00A37581">
              <w:rPr>
                <w:rFonts w:hint="eastAsia"/>
                <w:sz w:val="21"/>
              </w:rPr>
              <w:t>0010</w:t>
            </w:r>
          </w:p>
        </w:tc>
        <w:tc>
          <w:tcPr>
            <w:tcW w:w="7505" w:type="dxa"/>
            <w:shd w:val="clear" w:color="000000" w:fill="FFFFFF"/>
            <w:hideMark/>
          </w:tcPr>
          <w:p w14:paraId="6B100086" w14:textId="5600B03B" w:rsidR="00A37581" w:rsidRPr="00DB60F4" w:rsidRDefault="00A37581" w:rsidP="00A37581">
            <w:pPr>
              <w:jc w:val="center"/>
              <w:rPr>
                <w:sz w:val="21"/>
              </w:rPr>
            </w:pPr>
            <w:r w:rsidRPr="00A37581">
              <w:rPr>
                <w:rFonts w:hint="eastAsia"/>
                <w:sz w:val="21"/>
              </w:rPr>
              <w:t xml:space="preserve">Result = X &gt;&gt; Y   </w:t>
            </w:r>
            <w:r w:rsidRPr="00A37581">
              <w:rPr>
                <w:rFonts w:hint="eastAsia"/>
                <w:sz w:val="21"/>
              </w:rPr>
              <w:t>逻辑右移</w:t>
            </w:r>
            <w:r w:rsidRPr="00A37581">
              <w:rPr>
                <w:rFonts w:hint="eastAsia"/>
                <w:sz w:val="21"/>
              </w:rPr>
              <w:t xml:space="preserve"> </w:t>
            </w:r>
            <w:r w:rsidRPr="00A37581">
              <w:rPr>
                <w:rFonts w:hint="eastAsia"/>
                <w:sz w:val="21"/>
              </w:rPr>
              <w:t>（</w:t>
            </w:r>
            <w:r w:rsidRPr="00A37581">
              <w:rPr>
                <w:rFonts w:hint="eastAsia"/>
                <w:sz w:val="21"/>
              </w:rPr>
              <w:t>Y</w:t>
            </w:r>
            <w:r w:rsidRPr="00A37581">
              <w:rPr>
                <w:rFonts w:hint="eastAsia"/>
                <w:sz w:val="21"/>
              </w:rPr>
              <w:t>取低五位）</w:t>
            </w:r>
            <w:r w:rsidRPr="00A37581">
              <w:rPr>
                <w:rFonts w:hint="eastAsia"/>
                <w:sz w:val="21"/>
              </w:rPr>
              <w:t xml:space="preserve">  Result2=0</w:t>
            </w:r>
          </w:p>
        </w:tc>
      </w:tr>
      <w:tr w:rsidR="00A37581" w:rsidRPr="00A37581" w14:paraId="712D47C8" w14:textId="77777777" w:rsidTr="00A37581">
        <w:trPr>
          <w:jc w:val="center"/>
        </w:trPr>
        <w:tc>
          <w:tcPr>
            <w:tcW w:w="1137" w:type="dxa"/>
            <w:shd w:val="clear" w:color="000000" w:fill="FFFFFF"/>
            <w:hideMark/>
          </w:tcPr>
          <w:p w14:paraId="51151448" w14:textId="02B8CC1B" w:rsidR="00A37581" w:rsidRPr="00DB60F4" w:rsidRDefault="00A37581" w:rsidP="00A37581">
            <w:pPr>
              <w:jc w:val="center"/>
              <w:rPr>
                <w:sz w:val="21"/>
              </w:rPr>
            </w:pPr>
            <w:r w:rsidRPr="00A37581">
              <w:rPr>
                <w:rFonts w:hint="eastAsia"/>
                <w:sz w:val="21"/>
              </w:rPr>
              <w:t>0011</w:t>
            </w:r>
          </w:p>
        </w:tc>
        <w:tc>
          <w:tcPr>
            <w:tcW w:w="7505" w:type="dxa"/>
            <w:shd w:val="clear" w:color="000000" w:fill="FFFFFF"/>
            <w:hideMark/>
          </w:tcPr>
          <w:p w14:paraId="1CBE971E" w14:textId="1150678A" w:rsidR="00A37581" w:rsidRPr="00DB60F4" w:rsidRDefault="00A37581" w:rsidP="00A37581">
            <w:pPr>
              <w:jc w:val="center"/>
              <w:rPr>
                <w:sz w:val="21"/>
              </w:rPr>
            </w:pPr>
            <w:r w:rsidRPr="00A37581">
              <w:rPr>
                <w:rFonts w:hint="eastAsia"/>
                <w:sz w:val="21"/>
              </w:rPr>
              <w:t xml:space="preserve">Result = (X * Y)[31:0];  Result2 = (X * Y)[63:32] </w:t>
            </w:r>
            <w:r w:rsidRPr="00A37581">
              <w:rPr>
                <w:rFonts w:hint="eastAsia"/>
                <w:sz w:val="21"/>
              </w:rPr>
              <w:t>无符号乘法</w:t>
            </w:r>
          </w:p>
        </w:tc>
      </w:tr>
      <w:tr w:rsidR="00A37581" w:rsidRPr="00A37581" w14:paraId="76C83DD0" w14:textId="77777777" w:rsidTr="00A37581">
        <w:trPr>
          <w:jc w:val="center"/>
        </w:trPr>
        <w:tc>
          <w:tcPr>
            <w:tcW w:w="1137" w:type="dxa"/>
            <w:shd w:val="clear" w:color="000000" w:fill="FFFFFF"/>
            <w:hideMark/>
          </w:tcPr>
          <w:p w14:paraId="7127B552" w14:textId="3B0C695B" w:rsidR="00A37581" w:rsidRPr="00DB60F4" w:rsidRDefault="00A37581" w:rsidP="00A37581">
            <w:pPr>
              <w:jc w:val="center"/>
              <w:rPr>
                <w:sz w:val="21"/>
              </w:rPr>
            </w:pPr>
            <w:r w:rsidRPr="00A37581">
              <w:rPr>
                <w:rFonts w:hint="eastAsia"/>
                <w:sz w:val="21"/>
              </w:rPr>
              <w:lastRenderedPageBreak/>
              <w:t>0100</w:t>
            </w:r>
          </w:p>
        </w:tc>
        <w:tc>
          <w:tcPr>
            <w:tcW w:w="7505" w:type="dxa"/>
            <w:shd w:val="clear" w:color="000000" w:fill="FFFFFF"/>
            <w:hideMark/>
          </w:tcPr>
          <w:p w14:paraId="657161C3" w14:textId="3BC4D50B" w:rsidR="00A37581" w:rsidRPr="00DB60F4" w:rsidRDefault="00A37581" w:rsidP="00A37581">
            <w:pPr>
              <w:jc w:val="center"/>
              <w:rPr>
                <w:sz w:val="21"/>
              </w:rPr>
            </w:pPr>
            <w:r w:rsidRPr="00A37581">
              <w:rPr>
                <w:rFonts w:hint="eastAsia"/>
                <w:sz w:val="21"/>
              </w:rPr>
              <w:t xml:space="preserve">Result = X/Y; Result2 = X%Y  </w:t>
            </w:r>
            <w:r w:rsidRPr="00A37581">
              <w:rPr>
                <w:rFonts w:hint="eastAsia"/>
                <w:sz w:val="21"/>
              </w:rPr>
              <w:t>无符号除法</w:t>
            </w:r>
          </w:p>
        </w:tc>
      </w:tr>
      <w:tr w:rsidR="00A37581" w:rsidRPr="00A37581" w14:paraId="0202400A" w14:textId="77777777" w:rsidTr="00A37581">
        <w:trPr>
          <w:jc w:val="center"/>
        </w:trPr>
        <w:tc>
          <w:tcPr>
            <w:tcW w:w="1137" w:type="dxa"/>
            <w:shd w:val="clear" w:color="000000" w:fill="FFFFFF"/>
            <w:hideMark/>
          </w:tcPr>
          <w:p w14:paraId="7AF84B65" w14:textId="0FC84A37" w:rsidR="00A37581" w:rsidRPr="00DB60F4" w:rsidRDefault="00A37581" w:rsidP="00A37581">
            <w:pPr>
              <w:jc w:val="center"/>
              <w:rPr>
                <w:sz w:val="21"/>
              </w:rPr>
            </w:pPr>
            <w:r w:rsidRPr="00A37581">
              <w:rPr>
                <w:sz w:val="21"/>
              </w:rPr>
              <w:t>0101</w:t>
            </w:r>
          </w:p>
        </w:tc>
        <w:tc>
          <w:tcPr>
            <w:tcW w:w="7505" w:type="dxa"/>
            <w:shd w:val="clear" w:color="000000" w:fill="FFFFFF"/>
            <w:hideMark/>
          </w:tcPr>
          <w:p w14:paraId="7343DA3F" w14:textId="491E92A3" w:rsidR="00A37581" w:rsidRPr="00DB60F4" w:rsidRDefault="00A37581" w:rsidP="00A37581">
            <w:pPr>
              <w:jc w:val="center"/>
              <w:rPr>
                <w:sz w:val="21"/>
              </w:rPr>
            </w:pPr>
            <w:r w:rsidRPr="00A37581">
              <w:rPr>
                <w:sz w:val="21"/>
              </w:rPr>
              <w:t>Result = X + Y    (Set OF/UOF)</w:t>
            </w:r>
          </w:p>
        </w:tc>
      </w:tr>
      <w:tr w:rsidR="00A37581" w:rsidRPr="00A37581" w14:paraId="4FD43BDE" w14:textId="77777777" w:rsidTr="00A37581">
        <w:trPr>
          <w:jc w:val="center"/>
        </w:trPr>
        <w:tc>
          <w:tcPr>
            <w:tcW w:w="1137" w:type="dxa"/>
            <w:shd w:val="clear" w:color="000000" w:fill="FFFFFF"/>
            <w:hideMark/>
          </w:tcPr>
          <w:p w14:paraId="2B5F71D6" w14:textId="68532A34" w:rsidR="00A37581" w:rsidRPr="00DB60F4" w:rsidRDefault="00A37581" w:rsidP="00A37581">
            <w:pPr>
              <w:jc w:val="center"/>
              <w:rPr>
                <w:sz w:val="21"/>
              </w:rPr>
            </w:pPr>
            <w:r w:rsidRPr="00A37581">
              <w:rPr>
                <w:sz w:val="21"/>
              </w:rPr>
              <w:t>0110</w:t>
            </w:r>
          </w:p>
        </w:tc>
        <w:tc>
          <w:tcPr>
            <w:tcW w:w="7505" w:type="dxa"/>
            <w:shd w:val="clear" w:color="000000" w:fill="FFFFFF"/>
            <w:hideMark/>
          </w:tcPr>
          <w:p w14:paraId="76F8A8B8" w14:textId="3DBBE179" w:rsidR="00A37581" w:rsidRPr="00DB60F4" w:rsidRDefault="00A37581" w:rsidP="00A37581">
            <w:pPr>
              <w:jc w:val="center"/>
              <w:rPr>
                <w:sz w:val="21"/>
              </w:rPr>
            </w:pPr>
            <w:r w:rsidRPr="00A37581">
              <w:rPr>
                <w:sz w:val="21"/>
              </w:rPr>
              <w:t>Result = X - Y    (Set OF/UOF)</w:t>
            </w:r>
          </w:p>
        </w:tc>
      </w:tr>
      <w:tr w:rsidR="00A37581" w:rsidRPr="00A37581" w14:paraId="3E467A79" w14:textId="77777777" w:rsidTr="00A37581">
        <w:trPr>
          <w:jc w:val="center"/>
        </w:trPr>
        <w:tc>
          <w:tcPr>
            <w:tcW w:w="1137" w:type="dxa"/>
            <w:shd w:val="clear" w:color="000000" w:fill="FFFFFF"/>
            <w:hideMark/>
          </w:tcPr>
          <w:p w14:paraId="1C099283" w14:textId="1D716336" w:rsidR="00A37581" w:rsidRPr="00DB60F4" w:rsidRDefault="00A37581" w:rsidP="00A37581">
            <w:pPr>
              <w:jc w:val="center"/>
              <w:rPr>
                <w:sz w:val="21"/>
              </w:rPr>
            </w:pPr>
            <w:r w:rsidRPr="00A37581">
              <w:rPr>
                <w:rFonts w:hint="eastAsia"/>
                <w:sz w:val="21"/>
              </w:rPr>
              <w:t>0111</w:t>
            </w:r>
          </w:p>
        </w:tc>
        <w:tc>
          <w:tcPr>
            <w:tcW w:w="7505" w:type="dxa"/>
            <w:shd w:val="clear" w:color="000000" w:fill="FFFFFF"/>
            <w:hideMark/>
          </w:tcPr>
          <w:p w14:paraId="447AA3B1" w14:textId="79AB8216" w:rsidR="00A37581" w:rsidRPr="00DB60F4" w:rsidRDefault="00A37581" w:rsidP="00A37581">
            <w:pPr>
              <w:jc w:val="center"/>
              <w:rPr>
                <w:sz w:val="21"/>
              </w:rPr>
            </w:pPr>
            <w:r w:rsidRPr="00A37581">
              <w:rPr>
                <w:rFonts w:hint="eastAsia"/>
                <w:sz w:val="21"/>
              </w:rPr>
              <w:t xml:space="preserve">Result = X &amp; Y   </w:t>
            </w:r>
            <w:r w:rsidRPr="00A37581">
              <w:rPr>
                <w:rFonts w:hint="eastAsia"/>
                <w:sz w:val="21"/>
              </w:rPr>
              <w:t>按位与</w:t>
            </w:r>
          </w:p>
        </w:tc>
      </w:tr>
      <w:tr w:rsidR="009A6C62" w:rsidRPr="00A37581" w14:paraId="44C89C83" w14:textId="77777777" w:rsidTr="00A37581">
        <w:trPr>
          <w:jc w:val="center"/>
        </w:trPr>
        <w:tc>
          <w:tcPr>
            <w:tcW w:w="1137" w:type="dxa"/>
            <w:shd w:val="clear" w:color="000000" w:fill="FFFFFF"/>
          </w:tcPr>
          <w:p w14:paraId="4F28691B" w14:textId="608873BF" w:rsidR="009A6C62" w:rsidRPr="00A37581" w:rsidRDefault="009A6C62" w:rsidP="00A37581">
            <w:pPr>
              <w:jc w:val="center"/>
              <w:rPr>
                <w:sz w:val="21"/>
              </w:rPr>
            </w:pPr>
            <w:r>
              <w:rPr>
                <w:sz w:val="21"/>
              </w:rPr>
              <w:t>1000</w:t>
            </w:r>
          </w:p>
        </w:tc>
        <w:tc>
          <w:tcPr>
            <w:tcW w:w="7505" w:type="dxa"/>
            <w:shd w:val="clear" w:color="000000" w:fill="FFFFFF"/>
          </w:tcPr>
          <w:p w14:paraId="5C5505B3" w14:textId="1888B9E3" w:rsidR="009A6C62" w:rsidRPr="009A6C62" w:rsidRDefault="009A6C62" w:rsidP="009A6C62">
            <w:pPr>
              <w:widowControl/>
              <w:jc w:val="center"/>
              <w:rPr>
                <w:color w:val="000000"/>
                <w:kern w:val="0"/>
                <w:sz w:val="22"/>
                <w:szCs w:val="22"/>
              </w:rPr>
            </w:pPr>
            <w:r>
              <w:rPr>
                <w:color w:val="000000"/>
                <w:sz w:val="22"/>
                <w:szCs w:val="22"/>
              </w:rPr>
              <w:t xml:space="preserve">Result = X | Y    </w:t>
            </w:r>
            <w:r>
              <w:rPr>
                <w:rFonts w:ascii="宋体" w:hAnsi="宋体" w:hint="eastAsia"/>
                <w:color w:val="000000"/>
                <w:sz w:val="22"/>
                <w:szCs w:val="22"/>
              </w:rPr>
              <w:t>按位或</w:t>
            </w:r>
          </w:p>
        </w:tc>
      </w:tr>
      <w:tr w:rsidR="009A6C62" w:rsidRPr="00A37581" w14:paraId="3B5343DE" w14:textId="77777777" w:rsidTr="00A37581">
        <w:trPr>
          <w:jc w:val="center"/>
        </w:trPr>
        <w:tc>
          <w:tcPr>
            <w:tcW w:w="1137" w:type="dxa"/>
            <w:shd w:val="clear" w:color="000000" w:fill="FFFFFF"/>
          </w:tcPr>
          <w:p w14:paraId="5F292A6D" w14:textId="08F2C92A" w:rsidR="009A6C62" w:rsidRPr="009A6C62" w:rsidRDefault="009A6C62" w:rsidP="009A6C62">
            <w:pPr>
              <w:widowControl/>
              <w:jc w:val="center"/>
              <w:rPr>
                <w:color w:val="000000"/>
                <w:kern w:val="0"/>
                <w:sz w:val="22"/>
                <w:szCs w:val="22"/>
              </w:rPr>
            </w:pPr>
            <w:r>
              <w:rPr>
                <w:color w:val="000000"/>
                <w:sz w:val="22"/>
                <w:szCs w:val="22"/>
              </w:rPr>
              <w:t>1001</w:t>
            </w:r>
          </w:p>
        </w:tc>
        <w:tc>
          <w:tcPr>
            <w:tcW w:w="7505" w:type="dxa"/>
            <w:shd w:val="clear" w:color="000000" w:fill="FFFFFF"/>
          </w:tcPr>
          <w:p w14:paraId="494D7376" w14:textId="16344E7F" w:rsidR="009A6C62" w:rsidRPr="009A6C62" w:rsidRDefault="009A6C62" w:rsidP="009A6C62">
            <w:pPr>
              <w:widowControl/>
              <w:jc w:val="center"/>
              <w:rPr>
                <w:color w:val="000000"/>
                <w:kern w:val="0"/>
                <w:sz w:val="22"/>
                <w:szCs w:val="22"/>
              </w:rPr>
            </w:pPr>
            <w:r>
              <w:rPr>
                <w:color w:val="000000"/>
                <w:sz w:val="22"/>
                <w:szCs w:val="22"/>
              </w:rPr>
              <w:t>Result = X</w:t>
            </w:r>
            <w:r>
              <w:rPr>
                <w:rFonts w:ascii="宋体" w:hAnsi="宋体" w:hint="eastAsia"/>
                <w:color w:val="000000"/>
                <w:sz w:val="22"/>
                <w:szCs w:val="22"/>
              </w:rPr>
              <w:t>⊕</w:t>
            </w:r>
            <w:r>
              <w:rPr>
                <w:color w:val="000000"/>
                <w:sz w:val="22"/>
                <w:szCs w:val="22"/>
              </w:rPr>
              <w:t xml:space="preserve">Y    </w:t>
            </w:r>
            <w:r>
              <w:rPr>
                <w:rFonts w:ascii="宋体" w:hAnsi="宋体" w:hint="eastAsia"/>
                <w:color w:val="000000"/>
                <w:sz w:val="22"/>
                <w:szCs w:val="22"/>
              </w:rPr>
              <w:t>按位异或</w:t>
            </w:r>
          </w:p>
        </w:tc>
      </w:tr>
      <w:tr w:rsidR="009A6C62" w:rsidRPr="00A37581" w14:paraId="6AEE605A" w14:textId="77777777" w:rsidTr="00A37581">
        <w:trPr>
          <w:jc w:val="center"/>
        </w:trPr>
        <w:tc>
          <w:tcPr>
            <w:tcW w:w="1137" w:type="dxa"/>
            <w:shd w:val="clear" w:color="000000" w:fill="FFFFFF"/>
          </w:tcPr>
          <w:p w14:paraId="3A28B219" w14:textId="264EF8A6" w:rsidR="009A6C62" w:rsidRPr="009A6C62" w:rsidRDefault="009A6C62" w:rsidP="009A6C62">
            <w:pPr>
              <w:widowControl/>
              <w:jc w:val="center"/>
              <w:rPr>
                <w:color w:val="000000"/>
                <w:kern w:val="0"/>
                <w:sz w:val="22"/>
                <w:szCs w:val="22"/>
              </w:rPr>
            </w:pPr>
            <w:r>
              <w:rPr>
                <w:color w:val="000000"/>
                <w:sz w:val="22"/>
                <w:szCs w:val="22"/>
              </w:rPr>
              <w:t>1010</w:t>
            </w:r>
          </w:p>
        </w:tc>
        <w:tc>
          <w:tcPr>
            <w:tcW w:w="7505" w:type="dxa"/>
            <w:shd w:val="clear" w:color="000000" w:fill="FFFFFF"/>
          </w:tcPr>
          <w:p w14:paraId="4645482A" w14:textId="20F06C17" w:rsidR="009A6C62" w:rsidRPr="009A6C62" w:rsidRDefault="009A6C62" w:rsidP="009A6C62">
            <w:pPr>
              <w:widowControl/>
              <w:jc w:val="center"/>
              <w:rPr>
                <w:color w:val="000000"/>
                <w:kern w:val="0"/>
                <w:sz w:val="22"/>
                <w:szCs w:val="22"/>
              </w:rPr>
            </w:pPr>
            <w:r>
              <w:rPr>
                <w:color w:val="000000"/>
                <w:sz w:val="22"/>
                <w:szCs w:val="22"/>
              </w:rPr>
              <w:t xml:space="preserve">Result = ~(X |Y)  </w:t>
            </w:r>
            <w:r>
              <w:rPr>
                <w:rFonts w:ascii="宋体" w:hAnsi="宋体" w:hint="eastAsia"/>
                <w:color w:val="000000"/>
                <w:sz w:val="22"/>
                <w:szCs w:val="22"/>
              </w:rPr>
              <w:t>按位或非</w:t>
            </w:r>
          </w:p>
        </w:tc>
      </w:tr>
      <w:tr w:rsidR="009A6C62" w:rsidRPr="00A37581" w14:paraId="204AA913" w14:textId="77777777" w:rsidTr="00A37581">
        <w:trPr>
          <w:jc w:val="center"/>
        </w:trPr>
        <w:tc>
          <w:tcPr>
            <w:tcW w:w="1137" w:type="dxa"/>
            <w:shd w:val="clear" w:color="000000" w:fill="FFFFFF"/>
          </w:tcPr>
          <w:p w14:paraId="55F34884" w14:textId="722B17C7" w:rsidR="009A6C62" w:rsidRPr="009A6C62" w:rsidRDefault="009A6C62" w:rsidP="009A6C62">
            <w:pPr>
              <w:widowControl/>
              <w:jc w:val="center"/>
              <w:rPr>
                <w:color w:val="000000"/>
                <w:kern w:val="0"/>
                <w:sz w:val="22"/>
                <w:szCs w:val="22"/>
              </w:rPr>
            </w:pPr>
            <w:r>
              <w:rPr>
                <w:color w:val="000000"/>
                <w:sz w:val="22"/>
                <w:szCs w:val="22"/>
              </w:rPr>
              <w:t>1011</w:t>
            </w:r>
          </w:p>
        </w:tc>
        <w:tc>
          <w:tcPr>
            <w:tcW w:w="7505" w:type="dxa"/>
            <w:shd w:val="clear" w:color="000000" w:fill="FFFFFF"/>
          </w:tcPr>
          <w:p w14:paraId="7131D87A" w14:textId="747DBAFB" w:rsidR="009A6C62" w:rsidRPr="009A6C62" w:rsidRDefault="009A6C62" w:rsidP="009A6C62">
            <w:pPr>
              <w:widowControl/>
              <w:jc w:val="center"/>
              <w:rPr>
                <w:color w:val="000000"/>
                <w:kern w:val="0"/>
                <w:sz w:val="22"/>
                <w:szCs w:val="22"/>
              </w:rPr>
            </w:pPr>
            <w:r>
              <w:rPr>
                <w:color w:val="000000"/>
                <w:sz w:val="22"/>
                <w:szCs w:val="22"/>
              </w:rPr>
              <w:t xml:space="preserve">Result = (X &lt; Y) ? 1 : 0 </w:t>
            </w:r>
            <w:r>
              <w:rPr>
                <w:rFonts w:ascii="宋体" w:hAnsi="宋体" w:hint="eastAsia"/>
                <w:color w:val="000000"/>
                <w:sz w:val="22"/>
                <w:szCs w:val="22"/>
              </w:rPr>
              <w:t>符号比较</w:t>
            </w:r>
          </w:p>
        </w:tc>
      </w:tr>
      <w:tr w:rsidR="009A6C62" w:rsidRPr="00A37581" w14:paraId="1BEF1B22" w14:textId="77777777" w:rsidTr="00A37581">
        <w:trPr>
          <w:jc w:val="center"/>
        </w:trPr>
        <w:tc>
          <w:tcPr>
            <w:tcW w:w="1137" w:type="dxa"/>
            <w:shd w:val="clear" w:color="000000" w:fill="FFFFFF"/>
          </w:tcPr>
          <w:p w14:paraId="5DBBAA66" w14:textId="599EEA65" w:rsidR="009A6C62" w:rsidRPr="009A6C62" w:rsidRDefault="009A6C62" w:rsidP="009A6C62">
            <w:pPr>
              <w:widowControl/>
              <w:jc w:val="center"/>
              <w:rPr>
                <w:color w:val="000000"/>
                <w:kern w:val="0"/>
                <w:sz w:val="22"/>
                <w:szCs w:val="22"/>
              </w:rPr>
            </w:pPr>
            <w:r>
              <w:rPr>
                <w:color w:val="000000"/>
                <w:sz w:val="22"/>
                <w:szCs w:val="22"/>
              </w:rPr>
              <w:t>1100</w:t>
            </w:r>
          </w:p>
        </w:tc>
        <w:tc>
          <w:tcPr>
            <w:tcW w:w="7505" w:type="dxa"/>
            <w:shd w:val="clear" w:color="000000" w:fill="FFFFFF"/>
          </w:tcPr>
          <w:p w14:paraId="0384E26D" w14:textId="4FDF8723" w:rsidR="009A6C62" w:rsidRPr="009A6C62" w:rsidRDefault="009A6C62" w:rsidP="009A6C62">
            <w:pPr>
              <w:widowControl/>
              <w:jc w:val="center"/>
              <w:rPr>
                <w:color w:val="000000"/>
                <w:kern w:val="0"/>
                <w:sz w:val="22"/>
                <w:szCs w:val="22"/>
              </w:rPr>
            </w:pPr>
            <w:r>
              <w:rPr>
                <w:color w:val="000000"/>
                <w:sz w:val="22"/>
                <w:szCs w:val="22"/>
              </w:rPr>
              <w:t xml:space="preserve">Result = (X &lt; Y) ? 1 : 0 </w:t>
            </w:r>
            <w:r>
              <w:rPr>
                <w:rFonts w:ascii="宋体" w:hAnsi="宋体" w:hint="eastAsia"/>
                <w:color w:val="000000"/>
                <w:sz w:val="22"/>
                <w:szCs w:val="22"/>
              </w:rPr>
              <w:t>无符号比较</w:t>
            </w:r>
          </w:p>
        </w:tc>
      </w:tr>
    </w:tbl>
    <w:p w14:paraId="501233E3" w14:textId="48ECAAC5" w:rsidR="00F61D5C" w:rsidRDefault="00F61D5C" w:rsidP="005A6264">
      <w:pPr>
        <w:pStyle w:val="Heading4"/>
        <w:tabs>
          <w:tab w:val="clear" w:pos="3558"/>
          <w:tab w:val="left" w:pos="600"/>
        </w:tabs>
        <w:ind w:left="480" w:firstLine="0"/>
      </w:pPr>
      <w:bookmarkStart w:id="29" w:name="_Hlk114782901"/>
      <w:r>
        <w:t>寄存器堆</w:t>
      </w:r>
      <w:r>
        <w:t>R</w:t>
      </w:r>
      <w:r>
        <w:rPr>
          <w:rFonts w:hint="eastAsia"/>
        </w:rPr>
        <w:t>eg</w:t>
      </w:r>
      <w:r>
        <w:t>file</w:t>
      </w:r>
    </w:p>
    <w:p w14:paraId="1D000FD2" w14:textId="1A2E9792" w:rsidR="00F61D5C" w:rsidRDefault="00F61D5C" w:rsidP="00F61D5C">
      <w:pPr>
        <w:pStyle w:val="NormalIndent"/>
        <w:ind w:firstLine="480"/>
      </w:pPr>
      <w:r>
        <w:rPr>
          <w:rFonts w:hint="eastAsia"/>
        </w:rPr>
        <w:t>寄存器堆是对</w:t>
      </w:r>
      <w:r>
        <w:rPr>
          <w:rFonts w:hint="eastAsia"/>
        </w:rPr>
        <w:t>C</w:t>
      </w:r>
      <w:r>
        <w:t>S3410</w:t>
      </w:r>
      <w:r>
        <w:rPr>
          <w:rFonts w:hint="eastAsia"/>
        </w:rPr>
        <w:t>包中</w:t>
      </w:r>
      <w:r>
        <w:rPr>
          <w:rFonts w:hint="eastAsia"/>
        </w:rPr>
        <w:t>Regfile</w:t>
      </w:r>
      <w:r>
        <w:rPr>
          <w:rFonts w:hint="eastAsia"/>
        </w:rPr>
        <w:t>的封装，提供了</w:t>
      </w:r>
      <w:r>
        <w:rPr>
          <w:rFonts w:hint="eastAsia"/>
        </w:rPr>
        <w:t>32</w:t>
      </w:r>
      <w:r>
        <w:rPr>
          <w:rFonts w:hint="eastAsia"/>
        </w:rPr>
        <w:t>个通用寄存器。具体寄存器说明如</w:t>
      </w:r>
      <w:r w:rsidR="00991E38">
        <w:fldChar w:fldCharType="begin"/>
      </w:r>
      <w:r w:rsidR="00991E38">
        <w:instrText xml:space="preserve"> REF _Ref115992043 \h </w:instrText>
      </w:r>
      <w:r w:rsidR="00991E38">
        <w:fldChar w:fldCharType="separate"/>
      </w:r>
      <w:r w:rsidR="00390E57">
        <w:rPr>
          <w:rFonts w:hint="eastAsia"/>
        </w:rPr>
        <w:t>表</w:t>
      </w:r>
      <w:r w:rsidR="00390E57">
        <w:rPr>
          <w:noProof/>
        </w:rPr>
        <w:t>2</w:t>
      </w:r>
      <w:r w:rsidR="00390E57">
        <w:t>.</w:t>
      </w:r>
      <w:r w:rsidR="00390E57">
        <w:rPr>
          <w:noProof/>
        </w:rPr>
        <w:t>3</w:t>
      </w:r>
      <w:r w:rsidR="00991E38">
        <w:fldChar w:fldCharType="end"/>
      </w:r>
      <w:r>
        <w:rPr>
          <w:rFonts w:hint="eastAsia"/>
        </w:rPr>
        <w:t>所示。</w:t>
      </w:r>
    </w:p>
    <w:p w14:paraId="11253F0C" w14:textId="1F604AC9" w:rsidR="00991E38" w:rsidRDefault="009620A8" w:rsidP="00991E38">
      <w:pPr>
        <w:pStyle w:val="Caption"/>
        <w:spacing w:before="91" w:after="91"/>
      </w:pPr>
      <w:bookmarkStart w:id="30" w:name="_Ref115992043"/>
      <w:bookmarkStart w:id="31" w:name="_Ref115992037"/>
      <w:r>
        <w:rPr>
          <w:rFonts w:hint="eastAsia"/>
        </w:rPr>
        <w:t>表</w:t>
      </w:r>
      <w:r w:rsidR="0038123B">
        <w:fldChar w:fldCharType="begin"/>
      </w:r>
      <w:r w:rsidR="0038123B">
        <w:instrText xml:space="preserve"> </w:instrText>
      </w:r>
      <w:r w:rsidR="0038123B">
        <w:rPr>
          <w:rFonts w:hint="eastAsia"/>
        </w:rPr>
        <w:instrText>STYLEREF 1 \s</w:instrText>
      </w:r>
      <w:r w:rsidR="0038123B">
        <w:instrText xml:space="preserve"> </w:instrText>
      </w:r>
      <w:r w:rsidR="0038123B">
        <w:fldChar w:fldCharType="separate"/>
      </w:r>
      <w:r w:rsidR="00390E57">
        <w:rPr>
          <w:noProof/>
        </w:rPr>
        <w:t>2</w:t>
      </w:r>
      <w:r w:rsidR="0038123B">
        <w:fldChar w:fldCharType="end"/>
      </w:r>
      <w:r w:rsidR="0038123B">
        <w:t>.</w:t>
      </w:r>
      <w:r w:rsidR="0038123B">
        <w:fldChar w:fldCharType="begin"/>
      </w:r>
      <w:r w:rsidR="0038123B">
        <w:instrText xml:space="preserve"> </w:instrText>
      </w:r>
      <w:r w:rsidR="0038123B">
        <w:rPr>
          <w:rFonts w:hint="eastAsia"/>
        </w:rPr>
        <w:instrText>SEQ 表 \* ARABIC \s 1</w:instrText>
      </w:r>
      <w:r w:rsidR="0038123B">
        <w:instrText xml:space="preserve"> </w:instrText>
      </w:r>
      <w:r w:rsidR="0038123B">
        <w:fldChar w:fldCharType="separate"/>
      </w:r>
      <w:r w:rsidR="00390E57">
        <w:rPr>
          <w:noProof/>
        </w:rPr>
        <w:t>3</w:t>
      </w:r>
      <w:r w:rsidR="0038123B">
        <w:fldChar w:fldCharType="end"/>
      </w:r>
      <w:bookmarkEnd w:id="30"/>
      <w:r w:rsidR="00991E38">
        <w:rPr>
          <w:rFonts w:hint="eastAsia"/>
        </w:rPr>
        <w:t>寄存器说明</w:t>
      </w:r>
      <w:bookmarkEnd w:id="31"/>
    </w:p>
    <w:tbl>
      <w:tblPr>
        <w:tblW w:w="8642"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555"/>
        <w:gridCol w:w="1559"/>
        <w:gridCol w:w="5528"/>
      </w:tblGrid>
      <w:tr w:rsidR="00F61D5C" w:rsidRPr="00DB60F4" w14:paraId="1F9A2273" w14:textId="77777777" w:rsidTr="00215109">
        <w:trPr>
          <w:tblHeader/>
          <w:jc w:val="center"/>
        </w:trPr>
        <w:tc>
          <w:tcPr>
            <w:tcW w:w="1555" w:type="dxa"/>
            <w:shd w:val="clear" w:color="000000" w:fill="C6E0B4"/>
            <w:vAlign w:val="center"/>
            <w:hideMark/>
          </w:tcPr>
          <w:p w14:paraId="0AADCBC2" w14:textId="77777777" w:rsidR="00F61D5C" w:rsidRPr="005C4C70" w:rsidRDefault="00F61D5C" w:rsidP="00A0780E">
            <w:pPr>
              <w:widowControl/>
              <w:jc w:val="center"/>
            </w:pPr>
            <w:r w:rsidRPr="005C4C70">
              <w:rPr>
                <w:rFonts w:hint="eastAsia"/>
              </w:rPr>
              <w:t>寄存器</w:t>
            </w:r>
          </w:p>
        </w:tc>
        <w:tc>
          <w:tcPr>
            <w:tcW w:w="1559" w:type="dxa"/>
            <w:shd w:val="clear" w:color="000000" w:fill="C6E0B4"/>
            <w:vAlign w:val="center"/>
            <w:hideMark/>
          </w:tcPr>
          <w:p w14:paraId="486E7B5C" w14:textId="77777777" w:rsidR="00F61D5C" w:rsidRPr="005C4C70" w:rsidRDefault="00F61D5C" w:rsidP="00A0780E">
            <w:pPr>
              <w:jc w:val="center"/>
            </w:pPr>
            <w:r w:rsidRPr="005C4C70">
              <w:rPr>
                <w:rFonts w:hint="eastAsia"/>
              </w:rPr>
              <w:t>别名</w:t>
            </w:r>
          </w:p>
        </w:tc>
        <w:tc>
          <w:tcPr>
            <w:tcW w:w="5528" w:type="dxa"/>
            <w:shd w:val="clear" w:color="000000" w:fill="C6E0B4"/>
            <w:vAlign w:val="center"/>
            <w:hideMark/>
          </w:tcPr>
          <w:p w14:paraId="517F66DE" w14:textId="77777777" w:rsidR="00F61D5C" w:rsidRPr="005C4C70" w:rsidRDefault="00F61D5C" w:rsidP="00A0780E">
            <w:pPr>
              <w:jc w:val="center"/>
            </w:pPr>
            <w:r w:rsidRPr="005C4C70">
              <w:rPr>
                <w:rFonts w:hint="eastAsia"/>
              </w:rPr>
              <w:t>说明</w:t>
            </w:r>
          </w:p>
        </w:tc>
      </w:tr>
      <w:tr w:rsidR="00F61D5C" w:rsidRPr="00DB60F4" w14:paraId="030B102E" w14:textId="77777777" w:rsidTr="00215109">
        <w:trPr>
          <w:jc w:val="center"/>
        </w:trPr>
        <w:tc>
          <w:tcPr>
            <w:tcW w:w="1555" w:type="dxa"/>
            <w:shd w:val="clear" w:color="000000" w:fill="FFFFFF"/>
            <w:vAlign w:val="center"/>
            <w:hideMark/>
          </w:tcPr>
          <w:p w14:paraId="77285A69" w14:textId="77777777" w:rsidR="00F61D5C" w:rsidRPr="005C4C70" w:rsidRDefault="00F61D5C" w:rsidP="00A0780E">
            <w:pPr>
              <w:jc w:val="center"/>
            </w:pPr>
            <w:r>
              <w:rPr>
                <w:rFonts w:hint="eastAsia"/>
              </w:rPr>
              <w:t>x</w:t>
            </w:r>
            <w:r>
              <w:t>0</w:t>
            </w:r>
          </w:p>
        </w:tc>
        <w:tc>
          <w:tcPr>
            <w:tcW w:w="1559" w:type="dxa"/>
            <w:shd w:val="clear" w:color="000000" w:fill="FFFFFF"/>
            <w:vAlign w:val="center"/>
            <w:hideMark/>
          </w:tcPr>
          <w:p w14:paraId="622156AB" w14:textId="77777777" w:rsidR="00F61D5C" w:rsidRPr="005C4C70" w:rsidRDefault="00F61D5C" w:rsidP="00A0780E">
            <w:pPr>
              <w:jc w:val="center"/>
            </w:pPr>
            <w:r>
              <w:rPr>
                <w:rFonts w:hint="eastAsia"/>
              </w:rPr>
              <w:t>z</w:t>
            </w:r>
            <w:r>
              <w:t>ero</w:t>
            </w:r>
          </w:p>
        </w:tc>
        <w:tc>
          <w:tcPr>
            <w:tcW w:w="5528" w:type="dxa"/>
            <w:shd w:val="clear" w:color="000000" w:fill="FFFFFF"/>
            <w:vAlign w:val="center"/>
            <w:hideMark/>
          </w:tcPr>
          <w:p w14:paraId="3406C6F2" w14:textId="77777777" w:rsidR="00F61D5C" w:rsidRPr="005C4C70" w:rsidRDefault="00F61D5C" w:rsidP="00A0780E">
            <w:pPr>
              <w:jc w:val="center"/>
            </w:pPr>
            <w:r>
              <w:rPr>
                <w:rFonts w:hint="eastAsia"/>
              </w:rPr>
              <w:t>恒零寄存器</w:t>
            </w:r>
          </w:p>
        </w:tc>
      </w:tr>
      <w:tr w:rsidR="00F61D5C" w:rsidRPr="00DB60F4" w14:paraId="0937A956" w14:textId="77777777" w:rsidTr="00215109">
        <w:trPr>
          <w:jc w:val="center"/>
        </w:trPr>
        <w:tc>
          <w:tcPr>
            <w:tcW w:w="1555" w:type="dxa"/>
            <w:shd w:val="clear" w:color="000000" w:fill="FFFFFF"/>
            <w:vAlign w:val="center"/>
            <w:hideMark/>
          </w:tcPr>
          <w:p w14:paraId="5A785527" w14:textId="77777777" w:rsidR="00F61D5C" w:rsidRPr="005C4C70" w:rsidRDefault="00F61D5C" w:rsidP="00A0780E">
            <w:pPr>
              <w:jc w:val="center"/>
            </w:pPr>
            <w:r>
              <w:rPr>
                <w:rFonts w:hint="eastAsia"/>
              </w:rPr>
              <w:t>x</w:t>
            </w:r>
            <w:r>
              <w:t>1</w:t>
            </w:r>
          </w:p>
        </w:tc>
        <w:tc>
          <w:tcPr>
            <w:tcW w:w="1559" w:type="dxa"/>
            <w:shd w:val="clear" w:color="000000" w:fill="FFFFFF"/>
            <w:vAlign w:val="center"/>
            <w:hideMark/>
          </w:tcPr>
          <w:p w14:paraId="5567ABF6" w14:textId="77777777" w:rsidR="00F61D5C" w:rsidRPr="005C4C70" w:rsidRDefault="00F61D5C" w:rsidP="00A0780E">
            <w:pPr>
              <w:jc w:val="center"/>
            </w:pPr>
            <w:r>
              <w:rPr>
                <w:rFonts w:hint="eastAsia"/>
              </w:rPr>
              <w:t>r</w:t>
            </w:r>
            <w:r>
              <w:t>a</w:t>
            </w:r>
          </w:p>
        </w:tc>
        <w:tc>
          <w:tcPr>
            <w:tcW w:w="5528" w:type="dxa"/>
            <w:shd w:val="clear" w:color="000000" w:fill="FFFFFF"/>
            <w:vAlign w:val="center"/>
            <w:hideMark/>
          </w:tcPr>
          <w:p w14:paraId="053CD157" w14:textId="77777777" w:rsidR="00F61D5C" w:rsidRPr="005C4C70" w:rsidRDefault="00F61D5C" w:rsidP="00A0780E">
            <w:pPr>
              <w:jc w:val="center"/>
            </w:pPr>
            <w:r>
              <w:rPr>
                <w:rFonts w:hint="eastAsia"/>
              </w:rPr>
              <w:t>返回地址</w:t>
            </w:r>
          </w:p>
        </w:tc>
      </w:tr>
      <w:tr w:rsidR="00F61D5C" w:rsidRPr="00DB60F4" w14:paraId="0F0C3328" w14:textId="77777777" w:rsidTr="00215109">
        <w:trPr>
          <w:jc w:val="center"/>
        </w:trPr>
        <w:tc>
          <w:tcPr>
            <w:tcW w:w="1555" w:type="dxa"/>
            <w:shd w:val="clear" w:color="000000" w:fill="FFFFFF"/>
            <w:vAlign w:val="center"/>
            <w:hideMark/>
          </w:tcPr>
          <w:p w14:paraId="3767FA98" w14:textId="77777777" w:rsidR="00F61D5C" w:rsidRPr="005C4C70" w:rsidRDefault="00F61D5C" w:rsidP="00A0780E">
            <w:pPr>
              <w:jc w:val="center"/>
            </w:pPr>
            <w:r>
              <w:rPr>
                <w:rFonts w:hint="eastAsia"/>
              </w:rPr>
              <w:t>x</w:t>
            </w:r>
            <w:r>
              <w:t>2</w:t>
            </w:r>
          </w:p>
        </w:tc>
        <w:tc>
          <w:tcPr>
            <w:tcW w:w="1559" w:type="dxa"/>
            <w:shd w:val="clear" w:color="000000" w:fill="FFFFFF"/>
            <w:vAlign w:val="center"/>
            <w:hideMark/>
          </w:tcPr>
          <w:p w14:paraId="2B057575" w14:textId="77777777" w:rsidR="00F61D5C" w:rsidRPr="005C4C70" w:rsidRDefault="00F61D5C" w:rsidP="00A0780E">
            <w:pPr>
              <w:jc w:val="center"/>
            </w:pPr>
            <w:r>
              <w:rPr>
                <w:rFonts w:hint="eastAsia"/>
              </w:rPr>
              <w:t>s</w:t>
            </w:r>
            <w:r>
              <w:t>p</w:t>
            </w:r>
          </w:p>
        </w:tc>
        <w:tc>
          <w:tcPr>
            <w:tcW w:w="5528" w:type="dxa"/>
            <w:shd w:val="clear" w:color="000000" w:fill="FFFFFF"/>
            <w:vAlign w:val="center"/>
            <w:hideMark/>
          </w:tcPr>
          <w:p w14:paraId="0B77D3FC" w14:textId="77777777" w:rsidR="00F61D5C" w:rsidRPr="005C4C70" w:rsidRDefault="00F61D5C" w:rsidP="00A0780E">
            <w:pPr>
              <w:jc w:val="center"/>
            </w:pPr>
            <w:r>
              <w:rPr>
                <w:rFonts w:hint="eastAsia"/>
              </w:rPr>
              <w:t>栈指针</w:t>
            </w:r>
          </w:p>
        </w:tc>
      </w:tr>
      <w:tr w:rsidR="00F61D5C" w:rsidRPr="00DB60F4" w14:paraId="6A3A79A7" w14:textId="77777777" w:rsidTr="00215109">
        <w:trPr>
          <w:jc w:val="center"/>
        </w:trPr>
        <w:tc>
          <w:tcPr>
            <w:tcW w:w="1555" w:type="dxa"/>
            <w:shd w:val="clear" w:color="000000" w:fill="FFFFFF"/>
            <w:vAlign w:val="center"/>
            <w:hideMark/>
          </w:tcPr>
          <w:p w14:paraId="62133961" w14:textId="77777777" w:rsidR="00F61D5C" w:rsidRPr="005C4C70" w:rsidRDefault="00F61D5C" w:rsidP="00A0780E">
            <w:pPr>
              <w:jc w:val="center"/>
            </w:pPr>
            <w:r>
              <w:rPr>
                <w:rFonts w:hint="eastAsia"/>
              </w:rPr>
              <w:t>x</w:t>
            </w:r>
            <w:r>
              <w:t>3</w:t>
            </w:r>
          </w:p>
        </w:tc>
        <w:tc>
          <w:tcPr>
            <w:tcW w:w="1559" w:type="dxa"/>
            <w:shd w:val="clear" w:color="000000" w:fill="FFFFFF"/>
            <w:vAlign w:val="center"/>
            <w:hideMark/>
          </w:tcPr>
          <w:p w14:paraId="168D32C1" w14:textId="77777777" w:rsidR="00F61D5C" w:rsidRPr="005C4C70" w:rsidRDefault="00F61D5C" w:rsidP="00A0780E">
            <w:pPr>
              <w:jc w:val="center"/>
            </w:pPr>
            <w:r>
              <w:rPr>
                <w:rFonts w:hint="eastAsia"/>
              </w:rPr>
              <w:t>g</w:t>
            </w:r>
            <w:r>
              <w:t>p</w:t>
            </w:r>
          </w:p>
        </w:tc>
        <w:tc>
          <w:tcPr>
            <w:tcW w:w="5528" w:type="dxa"/>
            <w:shd w:val="clear" w:color="000000" w:fill="FFFFFF"/>
            <w:vAlign w:val="center"/>
            <w:hideMark/>
          </w:tcPr>
          <w:p w14:paraId="41E0DAE6" w14:textId="77777777" w:rsidR="00F61D5C" w:rsidRPr="005C4C70" w:rsidRDefault="00F61D5C" w:rsidP="00A0780E">
            <w:pPr>
              <w:jc w:val="center"/>
            </w:pPr>
            <w:r>
              <w:rPr>
                <w:rFonts w:hint="eastAsia"/>
              </w:rPr>
              <w:t>全局指针</w:t>
            </w:r>
          </w:p>
        </w:tc>
      </w:tr>
      <w:tr w:rsidR="00F61D5C" w:rsidRPr="00DB60F4" w14:paraId="1E69D956" w14:textId="77777777" w:rsidTr="00215109">
        <w:trPr>
          <w:jc w:val="center"/>
        </w:trPr>
        <w:tc>
          <w:tcPr>
            <w:tcW w:w="1555" w:type="dxa"/>
            <w:shd w:val="clear" w:color="000000" w:fill="FFFFFF"/>
            <w:vAlign w:val="center"/>
            <w:hideMark/>
          </w:tcPr>
          <w:p w14:paraId="6059DC2D" w14:textId="77777777" w:rsidR="00F61D5C" w:rsidRPr="005C4C70" w:rsidRDefault="00F61D5C" w:rsidP="00A0780E">
            <w:pPr>
              <w:jc w:val="center"/>
            </w:pPr>
            <w:r>
              <w:rPr>
                <w:rFonts w:hint="eastAsia"/>
              </w:rPr>
              <w:t>x</w:t>
            </w:r>
            <w:r>
              <w:t>4</w:t>
            </w:r>
          </w:p>
        </w:tc>
        <w:tc>
          <w:tcPr>
            <w:tcW w:w="1559" w:type="dxa"/>
            <w:shd w:val="clear" w:color="000000" w:fill="FFFFFF"/>
            <w:vAlign w:val="center"/>
            <w:hideMark/>
          </w:tcPr>
          <w:p w14:paraId="72608263" w14:textId="77777777" w:rsidR="00F61D5C" w:rsidRPr="005C4C70" w:rsidRDefault="00F61D5C" w:rsidP="00A0780E">
            <w:pPr>
              <w:jc w:val="center"/>
            </w:pPr>
            <w:r>
              <w:rPr>
                <w:rFonts w:hint="eastAsia"/>
              </w:rPr>
              <w:t>t</w:t>
            </w:r>
            <w:r>
              <w:t>p</w:t>
            </w:r>
          </w:p>
        </w:tc>
        <w:tc>
          <w:tcPr>
            <w:tcW w:w="5528" w:type="dxa"/>
            <w:shd w:val="clear" w:color="000000" w:fill="FFFFFF"/>
            <w:vAlign w:val="center"/>
            <w:hideMark/>
          </w:tcPr>
          <w:p w14:paraId="7B76FA36" w14:textId="77777777" w:rsidR="00F61D5C" w:rsidRPr="005C4C70" w:rsidRDefault="00F61D5C" w:rsidP="00A0780E">
            <w:pPr>
              <w:jc w:val="center"/>
            </w:pPr>
            <w:r>
              <w:rPr>
                <w:rFonts w:hint="eastAsia"/>
              </w:rPr>
              <w:t>线程指针</w:t>
            </w:r>
          </w:p>
        </w:tc>
      </w:tr>
      <w:tr w:rsidR="00F61D5C" w:rsidRPr="00DB60F4" w14:paraId="3632EC2B" w14:textId="77777777" w:rsidTr="00215109">
        <w:trPr>
          <w:jc w:val="center"/>
        </w:trPr>
        <w:tc>
          <w:tcPr>
            <w:tcW w:w="1555" w:type="dxa"/>
            <w:shd w:val="clear" w:color="000000" w:fill="FFFFFF"/>
            <w:vAlign w:val="center"/>
            <w:hideMark/>
          </w:tcPr>
          <w:p w14:paraId="5DC38B7C" w14:textId="77777777" w:rsidR="00F61D5C" w:rsidRPr="005C4C70" w:rsidRDefault="00F61D5C" w:rsidP="00A0780E">
            <w:pPr>
              <w:jc w:val="center"/>
            </w:pPr>
            <w:r>
              <w:rPr>
                <w:rFonts w:hint="eastAsia"/>
              </w:rPr>
              <w:t>x</w:t>
            </w:r>
            <w:r>
              <w:t>5-x7</w:t>
            </w:r>
          </w:p>
        </w:tc>
        <w:tc>
          <w:tcPr>
            <w:tcW w:w="1559" w:type="dxa"/>
            <w:shd w:val="clear" w:color="000000" w:fill="FFFFFF"/>
            <w:vAlign w:val="center"/>
            <w:hideMark/>
          </w:tcPr>
          <w:p w14:paraId="31CB0CAF" w14:textId="77777777" w:rsidR="00F61D5C" w:rsidRPr="005C4C70" w:rsidRDefault="00F61D5C" w:rsidP="00A0780E">
            <w:pPr>
              <w:jc w:val="center"/>
            </w:pPr>
            <w:r>
              <w:rPr>
                <w:rFonts w:hint="eastAsia"/>
              </w:rPr>
              <w:t>t</w:t>
            </w:r>
            <w:r>
              <w:t>0-t2</w:t>
            </w:r>
          </w:p>
        </w:tc>
        <w:tc>
          <w:tcPr>
            <w:tcW w:w="5528" w:type="dxa"/>
            <w:shd w:val="clear" w:color="000000" w:fill="FFFFFF"/>
            <w:vAlign w:val="center"/>
            <w:hideMark/>
          </w:tcPr>
          <w:p w14:paraId="55B259FC" w14:textId="77777777" w:rsidR="00F61D5C" w:rsidRPr="005C4C70" w:rsidRDefault="00F61D5C" w:rsidP="00A0780E">
            <w:pPr>
              <w:jc w:val="center"/>
            </w:pPr>
            <w:r>
              <w:rPr>
                <w:rFonts w:hint="eastAsia"/>
              </w:rPr>
              <w:t>临时变量寄存器</w:t>
            </w:r>
            <w:r>
              <w:rPr>
                <w:rFonts w:hint="eastAsia"/>
              </w:rPr>
              <w:t>0</w:t>
            </w:r>
            <w:r>
              <w:rPr>
                <w:rFonts w:hint="eastAsia"/>
              </w:rPr>
              <w:t>到</w:t>
            </w:r>
            <w:r>
              <w:rPr>
                <w:rFonts w:hint="eastAsia"/>
              </w:rPr>
              <w:t>2</w:t>
            </w:r>
          </w:p>
        </w:tc>
      </w:tr>
      <w:tr w:rsidR="00F61D5C" w:rsidRPr="00DB60F4" w14:paraId="7F2C32E4" w14:textId="77777777" w:rsidTr="00215109">
        <w:trPr>
          <w:jc w:val="center"/>
        </w:trPr>
        <w:tc>
          <w:tcPr>
            <w:tcW w:w="1555" w:type="dxa"/>
            <w:shd w:val="clear" w:color="000000" w:fill="FFFFFF"/>
            <w:vAlign w:val="center"/>
            <w:hideMark/>
          </w:tcPr>
          <w:p w14:paraId="5A9AFC5F" w14:textId="77777777" w:rsidR="00F61D5C" w:rsidRPr="005C4C70" w:rsidRDefault="00F61D5C" w:rsidP="00A0780E">
            <w:pPr>
              <w:jc w:val="center"/>
            </w:pPr>
            <w:r>
              <w:rPr>
                <w:rFonts w:hint="eastAsia"/>
              </w:rPr>
              <w:t>x</w:t>
            </w:r>
            <w:r>
              <w:t>8</w:t>
            </w:r>
          </w:p>
        </w:tc>
        <w:tc>
          <w:tcPr>
            <w:tcW w:w="1559" w:type="dxa"/>
            <w:shd w:val="clear" w:color="000000" w:fill="FFFFFF"/>
            <w:vAlign w:val="center"/>
            <w:hideMark/>
          </w:tcPr>
          <w:p w14:paraId="06D09EAF" w14:textId="77777777" w:rsidR="00F61D5C" w:rsidRPr="005C4C70" w:rsidRDefault="00F61D5C" w:rsidP="00A0780E">
            <w:pPr>
              <w:jc w:val="center"/>
            </w:pPr>
            <w:r>
              <w:rPr>
                <w:rFonts w:hint="eastAsia"/>
              </w:rPr>
              <w:t>s</w:t>
            </w:r>
            <w:r>
              <w:t>0/fp</w:t>
            </w:r>
          </w:p>
        </w:tc>
        <w:tc>
          <w:tcPr>
            <w:tcW w:w="5528" w:type="dxa"/>
            <w:shd w:val="clear" w:color="000000" w:fill="FFFFFF"/>
            <w:vAlign w:val="center"/>
            <w:hideMark/>
          </w:tcPr>
          <w:p w14:paraId="0C644EB5" w14:textId="77777777" w:rsidR="00F61D5C" w:rsidRPr="005C4C70" w:rsidRDefault="00F61D5C" w:rsidP="00A0780E">
            <w:pPr>
              <w:jc w:val="center"/>
            </w:pPr>
            <w:r>
              <w:rPr>
                <w:rFonts w:hint="eastAsia"/>
              </w:rPr>
              <w:t>保存寄存器</w:t>
            </w:r>
            <w:r>
              <w:rPr>
                <w:rFonts w:hint="eastAsia"/>
              </w:rPr>
              <w:t>0</w:t>
            </w:r>
            <w:r>
              <w:t>/</w:t>
            </w:r>
            <w:r>
              <w:rPr>
                <w:rFonts w:hint="eastAsia"/>
              </w:rPr>
              <w:t>栈帧指针</w:t>
            </w:r>
          </w:p>
        </w:tc>
      </w:tr>
      <w:tr w:rsidR="00F61D5C" w:rsidRPr="00DB60F4" w14:paraId="4A2BA55B" w14:textId="77777777" w:rsidTr="00215109">
        <w:trPr>
          <w:jc w:val="center"/>
        </w:trPr>
        <w:tc>
          <w:tcPr>
            <w:tcW w:w="1555" w:type="dxa"/>
            <w:shd w:val="clear" w:color="000000" w:fill="FFFFFF"/>
            <w:vAlign w:val="center"/>
            <w:hideMark/>
          </w:tcPr>
          <w:p w14:paraId="5DA95D6C" w14:textId="77777777" w:rsidR="00F61D5C" w:rsidRPr="005C4C70" w:rsidRDefault="00F61D5C" w:rsidP="00A0780E">
            <w:pPr>
              <w:jc w:val="center"/>
            </w:pPr>
            <w:r>
              <w:rPr>
                <w:rFonts w:hint="eastAsia"/>
              </w:rPr>
              <w:t>x</w:t>
            </w:r>
            <w:r>
              <w:t>9</w:t>
            </w:r>
          </w:p>
        </w:tc>
        <w:tc>
          <w:tcPr>
            <w:tcW w:w="1559" w:type="dxa"/>
            <w:shd w:val="clear" w:color="000000" w:fill="FFFFFF"/>
            <w:vAlign w:val="center"/>
            <w:hideMark/>
          </w:tcPr>
          <w:p w14:paraId="4571D72B" w14:textId="77777777" w:rsidR="00F61D5C" w:rsidRPr="005C4C70" w:rsidRDefault="00F61D5C" w:rsidP="00A0780E">
            <w:pPr>
              <w:jc w:val="center"/>
            </w:pPr>
            <w:r>
              <w:rPr>
                <w:rFonts w:hint="eastAsia"/>
              </w:rPr>
              <w:t>s</w:t>
            </w:r>
            <w:r>
              <w:t>1</w:t>
            </w:r>
          </w:p>
        </w:tc>
        <w:tc>
          <w:tcPr>
            <w:tcW w:w="5528" w:type="dxa"/>
            <w:shd w:val="clear" w:color="000000" w:fill="FFFFFF"/>
            <w:vAlign w:val="center"/>
            <w:hideMark/>
          </w:tcPr>
          <w:p w14:paraId="3B586BC8" w14:textId="77777777" w:rsidR="00F61D5C" w:rsidRPr="005C4C70" w:rsidRDefault="00F61D5C" w:rsidP="00A0780E">
            <w:pPr>
              <w:jc w:val="center"/>
            </w:pPr>
            <w:r>
              <w:rPr>
                <w:rFonts w:hint="eastAsia"/>
              </w:rPr>
              <w:t>保存寄存器</w:t>
            </w:r>
            <w:r>
              <w:rPr>
                <w:rFonts w:hint="eastAsia"/>
              </w:rPr>
              <w:t>1</w:t>
            </w:r>
          </w:p>
        </w:tc>
      </w:tr>
      <w:tr w:rsidR="00F61D5C" w:rsidRPr="00DB60F4" w14:paraId="680206C0" w14:textId="77777777" w:rsidTr="00215109">
        <w:trPr>
          <w:jc w:val="center"/>
        </w:trPr>
        <w:tc>
          <w:tcPr>
            <w:tcW w:w="1555" w:type="dxa"/>
            <w:shd w:val="clear" w:color="000000" w:fill="FFFFFF"/>
            <w:vAlign w:val="center"/>
          </w:tcPr>
          <w:p w14:paraId="07737BC3" w14:textId="77777777" w:rsidR="00F61D5C" w:rsidRDefault="00F61D5C" w:rsidP="00A0780E">
            <w:pPr>
              <w:jc w:val="center"/>
            </w:pPr>
            <w:r>
              <w:rPr>
                <w:rFonts w:hint="eastAsia"/>
              </w:rPr>
              <w:t>x</w:t>
            </w:r>
            <w:r>
              <w:t>10-x17</w:t>
            </w:r>
          </w:p>
        </w:tc>
        <w:tc>
          <w:tcPr>
            <w:tcW w:w="1559" w:type="dxa"/>
            <w:shd w:val="clear" w:color="000000" w:fill="FFFFFF"/>
            <w:vAlign w:val="center"/>
          </w:tcPr>
          <w:p w14:paraId="745FAA4C" w14:textId="77777777" w:rsidR="00F61D5C" w:rsidRPr="005C4C70" w:rsidRDefault="00F61D5C" w:rsidP="00A0780E">
            <w:pPr>
              <w:jc w:val="center"/>
            </w:pPr>
            <w:r>
              <w:rPr>
                <w:rFonts w:hint="eastAsia"/>
              </w:rPr>
              <w:t>a</w:t>
            </w:r>
            <w:r>
              <w:t>0-a7</w:t>
            </w:r>
          </w:p>
        </w:tc>
        <w:tc>
          <w:tcPr>
            <w:tcW w:w="5528" w:type="dxa"/>
            <w:shd w:val="clear" w:color="000000" w:fill="FFFFFF"/>
            <w:vAlign w:val="center"/>
          </w:tcPr>
          <w:p w14:paraId="15152A3C" w14:textId="77777777" w:rsidR="00F61D5C" w:rsidRPr="005C4C70" w:rsidRDefault="00F61D5C" w:rsidP="00A0780E">
            <w:pPr>
              <w:jc w:val="center"/>
            </w:pPr>
            <w:r>
              <w:rPr>
                <w:rFonts w:hint="eastAsia"/>
              </w:rPr>
              <w:t>函数参数</w:t>
            </w:r>
            <w:r>
              <w:rPr>
                <w:rFonts w:hint="eastAsia"/>
              </w:rPr>
              <w:t>0</w:t>
            </w:r>
            <w:r>
              <w:rPr>
                <w:rFonts w:hint="eastAsia"/>
              </w:rPr>
              <w:t>到</w:t>
            </w:r>
            <w:r>
              <w:rPr>
                <w:rFonts w:hint="eastAsia"/>
              </w:rPr>
              <w:t>7</w:t>
            </w:r>
          </w:p>
        </w:tc>
      </w:tr>
      <w:tr w:rsidR="00F61D5C" w:rsidRPr="00DB60F4" w14:paraId="29E7D0C9" w14:textId="77777777" w:rsidTr="00215109">
        <w:trPr>
          <w:jc w:val="center"/>
        </w:trPr>
        <w:tc>
          <w:tcPr>
            <w:tcW w:w="1555" w:type="dxa"/>
            <w:shd w:val="clear" w:color="000000" w:fill="FFFFFF"/>
            <w:vAlign w:val="center"/>
          </w:tcPr>
          <w:p w14:paraId="30C9F47A" w14:textId="77777777" w:rsidR="00F61D5C" w:rsidRDefault="00F61D5C" w:rsidP="00A0780E">
            <w:pPr>
              <w:jc w:val="center"/>
            </w:pPr>
            <w:r>
              <w:rPr>
                <w:rFonts w:hint="eastAsia"/>
              </w:rPr>
              <w:t>x</w:t>
            </w:r>
            <w:r>
              <w:t>18-x27</w:t>
            </w:r>
          </w:p>
        </w:tc>
        <w:tc>
          <w:tcPr>
            <w:tcW w:w="1559" w:type="dxa"/>
            <w:shd w:val="clear" w:color="000000" w:fill="FFFFFF"/>
            <w:vAlign w:val="center"/>
          </w:tcPr>
          <w:p w14:paraId="4EB4C868" w14:textId="77777777" w:rsidR="00F61D5C" w:rsidRPr="005C4C70" w:rsidRDefault="00F61D5C" w:rsidP="00A0780E">
            <w:pPr>
              <w:jc w:val="center"/>
            </w:pPr>
            <w:r>
              <w:rPr>
                <w:rFonts w:hint="eastAsia"/>
              </w:rPr>
              <w:t>s</w:t>
            </w:r>
            <w:r>
              <w:t>2-s11</w:t>
            </w:r>
          </w:p>
        </w:tc>
        <w:tc>
          <w:tcPr>
            <w:tcW w:w="5528" w:type="dxa"/>
            <w:shd w:val="clear" w:color="000000" w:fill="FFFFFF"/>
            <w:vAlign w:val="center"/>
          </w:tcPr>
          <w:p w14:paraId="087920B1" w14:textId="77777777" w:rsidR="00F61D5C" w:rsidRPr="005C4C70" w:rsidRDefault="00F61D5C" w:rsidP="00A0780E">
            <w:pPr>
              <w:jc w:val="center"/>
            </w:pPr>
            <w:r>
              <w:rPr>
                <w:rFonts w:hint="eastAsia"/>
              </w:rPr>
              <w:t>保存寄存器</w:t>
            </w:r>
            <w:r>
              <w:rPr>
                <w:rFonts w:hint="eastAsia"/>
              </w:rPr>
              <w:t>2</w:t>
            </w:r>
            <w:r>
              <w:rPr>
                <w:rFonts w:hint="eastAsia"/>
              </w:rPr>
              <w:t>到</w:t>
            </w:r>
            <w:r>
              <w:rPr>
                <w:rFonts w:hint="eastAsia"/>
              </w:rPr>
              <w:t>1</w:t>
            </w:r>
            <w:r>
              <w:t>1</w:t>
            </w:r>
          </w:p>
        </w:tc>
      </w:tr>
      <w:tr w:rsidR="00F61D5C" w:rsidRPr="00DB60F4" w14:paraId="483736E2" w14:textId="77777777" w:rsidTr="00215109">
        <w:trPr>
          <w:jc w:val="center"/>
        </w:trPr>
        <w:tc>
          <w:tcPr>
            <w:tcW w:w="1555" w:type="dxa"/>
            <w:shd w:val="clear" w:color="000000" w:fill="FFFFFF"/>
            <w:vAlign w:val="center"/>
          </w:tcPr>
          <w:p w14:paraId="3D41887C" w14:textId="77777777" w:rsidR="00F61D5C" w:rsidRDefault="00F61D5C" w:rsidP="00A0780E">
            <w:pPr>
              <w:jc w:val="center"/>
            </w:pPr>
            <w:r>
              <w:rPr>
                <w:rFonts w:hint="eastAsia"/>
              </w:rPr>
              <w:t>x</w:t>
            </w:r>
            <w:r>
              <w:t>28-x31</w:t>
            </w:r>
          </w:p>
        </w:tc>
        <w:tc>
          <w:tcPr>
            <w:tcW w:w="1559" w:type="dxa"/>
            <w:shd w:val="clear" w:color="000000" w:fill="FFFFFF"/>
            <w:vAlign w:val="center"/>
          </w:tcPr>
          <w:p w14:paraId="161DD23E" w14:textId="77777777" w:rsidR="00F61D5C" w:rsidRPr="005C4C70" w:rsidRDefault="00F61D5C" w:rsidP="00A0780E">
            <w:pPr>
              <w:jc w:val="center"/>
            </w:pPr>
            <w:r>
              <w:rPr>
                <w:rFonts w:hint="eastAsia"/>
              </w:rPr>
              <w:t>t</w:t>
            </w:r>
            <w:r>
              <w:t>3-t6</w:t>
            </w:r>
          </w:p>
        </w:tc>
        <w:tc>
          <w:tcPr>
            <w:tcW w:w="5528" w:type="dxa"/>
            <w:shd w:val="clear" w:color="000000" w:fill="FFFFFF"/>
            <w:vAlign w:val="center"/>
          </w:tcPr>
          <w:p w14:paraId="11175C28" w14:textId="77777777" w:rsidR="00F61D5C" w:rsidRPr="005C4C70" w:rsidRDefault="00F61D5C" w:rsidP="00A0780E">
            <w:pPr>
              <w:jc w:val="center"/>
            </w:pPr>
            <w:r>
              <w:rPr>
                <w:rFonts w:hint="eastAsia"/>
              </w:rPr>
              <w:t>临时变量寄存器</w:t>
            </w:r>
            <w:r>
              <w:rPr>
                <w:rFonts w:hint="eastAsia"/>
              </w:rPr>
              <w:t>3</w:t>
            </w:r>
            <w:r>
              <w:rPr>
                <w:rFonts w:hint="eastAsia"/>
              </w:rPr>
              <w:t>到</w:t>
            </w:r>
            <w:r>
              <w:rPr>
                <w:rFonts w:hint="eastAsia"/>
              </w:rPr>
              <w:t>6</w:t>
            </w:r>
          </w:p>
        </w:tc>
      </w:tr>
    </w:tbl>
    <w:p w14:paraId="1AF7F402" w14:textId="1819D868" w:rsidR="00186A26" w:rsidRDefault="00F61D5C" w:rsidP="00F61D5C">
      <w:pPr>
        <w:pStyle w:val="Heading4"/>
        <w:tabs>
          <w:tab w:val="clear" w:pos="3558"/>
          <w:tab w:val="left" w:pos="600"/>
        </w:tabs>
        <w:ind w:leftChars="200" w:left="480" w:firstLine="0"/>
      </w:pPr>
      <w:r>
        <w:rPr>
          <w:rFonts w:hint="eastAsia"/>
        </w:rPr>
        <w:lastRenderedPageBreak/>
        <w:t>数</w:t>
      </w:r>
      <w:r>
        <w:rPr>
          <w:rFonts w:ascii="宋体" w:eastAsia="宋体" w:hAnsi="宋体" w:hint="eastAsia"/>
        </w:rPr>
        <w:t>据</w:t>
      </w:r>
      <w:r>
        <w:rPr>
          <w:rFonts w:hint="eastAsia"/>
        </w:rPr>
        <w:t>存储器</w:t>
      </w:r>
    </w:p>
    <w:p w14:paraId="3CFF8E67" w14:textId="5CA45EF1" w:rsidR="00F61D5C" w:rsidRPr="00F61D5C" w:rsidRDefault="0049641D" w:rsidP="0049641D">
      <w:pPr>
        <w:pStyle w:val="NormalIndent"/>
        <w:ind w:firstLine="480"/>
      </w:pPr>
      <w:r>
        <w:rPr>
          <w:rFonts w:hint="eastAsia"/>
        </w:rPr>
        <w:t>数据存储器用来存储程序运行中产生的数据，需要支持读写操作，因此使用</w:t>
      </w:r>
      <w:r>
        <w:rPr>
          <w:rFonts w:hint="eastAsia"/>
        </w:rPr>
        <w:t>R</w:t>
      </w:r>
      <w:r>
        <w:t>AM</w:t>
      </w:r>
      <w:r>
        <w:rPr>
          <w:rFonts w:hint="eastAsia"/>
        </w:rPr>
        <w:t>来实现。在按字访问、半字访问、字节访问的不同模式下，需要使用多片</w:t>
      </w:r>
      <w:r>
        <w:rPr>
          <w:rFonts w:hint="eastAsia"/>
        </w:rPr>
        <w:t>R</w:t>
      </w:r>
      <w:r>
        <w:t>AM</w:t>
      </w:r>
      <w:r>
        <w:rPr>
          <w:rFonts w:hint="eastAsia"/>
        </w:rPr>
        <w:t>实现。</w:t>
      </w:r>
    </w:p>
    <w:bookmarkEnd w:id="29"/>
    <w:p w14:paraId="3558BE34" w14:textId="77777777" w:rsidR="00943A91" w:rsidRDefault="00943A91" w:rsidP="00943A91">
      <w:pPr>
        <w:pStyle w:val="Heading3"/>
        <w:tabs>
          <w:tab w:val="left" w:pos="1080"/>
        </w:tabs>
        <w:spacing w:beforeLines="0" w:before="229" w:afterLines="0" w:after="229"/>
      </w:pPr>
      <w:r>
        <w:rPr>
          <w:rFonts w:hint="eastAsia"/>
        </w:rPr>
        <w:t>数据通路的设计</w:t>
      </w:r>
    </w:p>
    <w:p w14:paraId="2885A3B0" w14:textId="519EF4B0" w:rsidR="00943A91" w:rsidRDefault="009620A8" w:rsidP="00175DA7">
      <w:pPr>
        <w:pStyle w:val="Caption"/>
        <w:spacing w:before="91" w:after="91"/>
      </w:pPr>
      <w:bookmarkStart w:id="32" w:name="_Ref115993628"/>
      <w:r>
        <w:t>表</w:t>
      </w:r>
      <w:fldSimple w:instr=" STYLEREF 1 \s ">
        <w:r w:rsidR="00390E57">
          <w:rPr>
            <w:noProof/>
          </w:rPr>
          <w:t>2</w:t>
        </w:r>
      </w:fldSimple>
      <w:r w:rsidR="0038123B">
        <w:t>.</w:t>
      </w:r>
      <w:fldSimple w:instr=" SEQ 表 \* ARABIC \s 1 ">
        <w:r w:rsidR="00390E57">
          <w:rPr>
            <w:noProof/>
          </w:rPr>
          <w:t>4</w:t>
        </w:r>
      </w:fldSimple>
      <w:r w:rsidR="00175DA7" w:rsidRPr="005550A9">
        <w:rPr>
          <w:rFonts w:hint="eastAsia"/>
        </w:rPr>
        <w:t>指令系统数据通路框架</w:t>
      </w:r>
      <w:bookmarkEnd w:id="32"/>
    </w:p>
    <w:tbl>
      <w:tblPr>
        <w:tblW w:w="4611"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46"/>
        <w:gridCol w:w="1686"/>
        <w:gridCol w:w="426"/>
        <w:gridCol w:w="531"/>
        <w:gridCol w:w="531"/>
        <w:gridCol w:w="426"/>
        <w:gridCol w:w="1161"/>
        <w:gridCol w:w="531"/>
        <w:gridCol w:w="531"/>
        <w:gridCol w:w="426"/>
        <w:gridCol w:w="636"/>
        <w:gridCol w:w="531"/>
      </w:tblGrid>
      <w:tr w:rsidR="00CE5A2E" w:rsidRPr="0098199B" w14:paraId="40126AE8" w14:textId="77777777" w:rsidTr="00E2212A">
        <w:trPr>
          <w:trHeight w:val="270"/>
          <w:tblHeader/>
          <w:jc w:val="center"/>
        </w:trPr>
        <w:tc>
          <w:tcPr>
            <w:tcW w:w="533" w:type="pct"/>
            <w:vMerge w:val="restart"/>
            <w:shd w:val="clear" w:color="auto" w:fill="auto"/>
            <w:noWrap/>
            <w:vAlign w:val="center"/>
            <w:hideMark/>
          </w:tcPr>
          <w:p w14:paraId="29E565C4"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774" w:type="pct"/>
            <w:vMerge w:val="restart"/>
            <w:shd w:val="clear" w:color="auto" w:fill="auto"/>
            <w:noWrap/>
            <w:vAlign w:val="center"/>
            <w:hideMark/>
          </w:tcPr>
          <w:p w14:paraId="607DC6F9"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374" w:type="pct"/>
            <w:vMerge w:val="restart"/>
            <w:shd w:val="clear" w:color="auto" w:fill="auto"/>
            <w:noWrap/>
            <w:vAlign w:val="center"/>
            <w:hideMark/>
          </w:tcPr>
          <w:p w14:paraId="54473631"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639" w:type="pct"/>
            <w:gridSpan w:val="4"/>
            <w:shd w:val="clear" w:color="auto" w:fill="auto"/>
            <w:noWrap/>
            <w:vAlign w:val="center"/>
            <w:hideMark/>
          </w:tcPr>
          <w:p w14:paraId="4AF6D9AE"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2" w:type="pct"/>
            <w:gridSpan w:val="3"/>
            <w:shd w:val="clear" w:color="auto" w:fill="auto"/>
            <w:noWrap/>
            <w:vAlign w:val="center"/>
            <w:hideMark/>
          </w:tcPr>
          <w:p w14:paraId="7B09C6EB"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8" w:type="pct"/>
            <w:gridSpan w:val="2"/>
            <w:shd w:val="clear" w:color="auto" w:fill="auto"/>
            <w:noWrap/>
            <w:vAlign w:val="center"/>
            <w:hideMark/>
          </w:tcPr>
          <w:p w14:paraId="412115FD"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r>
      <w:tr w:rsidR="00CF7E71" w:rsidRPr="0098199B" w14:paraId="24CD3FAC" w14:textId="77777777" w:rsidTr="00E2212A">
        <w:trPr>
          <w:trHeight w:val="285"/>
          <w:tblHeader/>
          <w:jc w:val="center"/>
        </w:trPr>
        <w:tc>
          <w:tcPr>
            <w:tcW w:w="533" w:type="pct"/>
            <w:vMerge/>
            <w:shd w:val="clear" w:color="auto" w:fill="auto"/>
            <w:vAlign w:val="center"/>
            <w:hideMark/>
          </w:tcPr>
          <w:p w14:paraId="1D9C0F30" w14:textId="77777777" w:rsidR="00F55BFC" w:rsidRPr="0098199B" w:rsidRDefault="00F55BFC" w:rsidP="001F5053">
            <w:pPr>
              <w:widowControl/>
              <w:jc w:val="left"/>
              <w:rPr>
                <w:rFonts w:ascii="宋体" w:hAnsi="宋体" w:cs="宋体"/>
                <w:color w:val="000000"/>
                <w:kern w:val="0"/>
                <w:sz w:val="21"/>
                <w:szCs w:val="21"/>
              </w:rPr>
            </w:pPr>
          </w:p>
        </w:tc>
        <w:tc>
          <w:tcPr>
            <w:tcW w:w="774" w:type="pct"/>
            <w:vMerge/>
            <w:shd w:val="clear" w:color="auto" w:fill="auto"/>
            <w:vAlign w:val="center"/>
            <w:hideMark/>
          </w:tcPr>
          <w:p w14:paraId="06FF742A" w14:textId="77777777" w:rsidR="00F55BFC" w:rsidRPr="0098199B" w:rsidRDefault="00F55BFC" w:rsidP="001F5053">
            <w:pPr>
              <w:widowControl/>
              <w:jc w:val="left"/>
              <w:rPr>
                <w:rFonts w:ascii="宋体" w:hAnsi="宋体" w:cs="宋体"/>
                <w:color w:val="000000"/>
                <w:kern w:val="0"/>
                <w:sz w:val="21"/>
                <w:szCs w:val="21"/>
              </w:rPr>
            </w:pPr>
          </w:p>
        </w:tc>
        <w:tc>
          <w:tcPr>
            <w:tcW w:w="374" w:type="pct"/>
            <w:vMerge/>
            <w:shd w:val="clear" w:color="auto" w:fill="auto"/>
            <w:vAlign w:val="center"/>
            <w:hideMark/>
          </w:tcPr>
          <w:p w14:paraId="11182CED" w14:textId="77777777" w:rsidR="00F55BFC" w:rsidRPr="0098199B" w:rsidRDefault="00F55BFC" w:rsidP="001F5053">
            <w:pPr>
              <w:widowControl/>
              <w:jc w:val="left"/>
              <w:rPr>
                <w:rFonts w:ascii="宋体" w:hAnsi="宋体" w:cs="宋体"/>
                <w:color w:val="000000"/>
                <w:kern w:val="0"/>
                <w:sz w:val="21"/>
                <w:szCs w:val="21"/>
              </w:rPr>
            </w:pPr>
          </w:p>
        </w:tc>
        <w:tc>
          <w:tcPr>
            <w:tcW w:w="327" w:type="pct"/>
            <w:shd w:val="clear" w:color="auto" w:fill="auto"/>
            <w:noWrap/>
            <w:vAlign w:val="center"/>
            <w:hideMark/>
          </w:tcPr>
          <w:p w14:paraId="67804661"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7" w:type="pct"/>
            <w:shd w:val="clear" w:color="auto" w:fill="auto"/>
            <w:noWrap/>
            <w:vAlign w:val="center"/>
            <w:hideMark/>
          </w:tcPr>
          <w:p w14:paraId="3F18DF9D"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71" w:type="pct"/>
            <w:shd w:val="clear" w:color="auto" w:fill="auto"/>
            <w:noWrap/>
            <w:vAlign w:val="center"/>
            <w:hideMark/>
          </w:tcPr>
          <w:p w14:paraId="384764D9"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714" w:type="pct"/>
            <w:shd w:val="clear" w:color="auto" w:fill="auto"/>
            <w:noWrap/>
            <w:vAlign w:val="center"/>
            <w:hideMark/>
          </w:tcPr>
          <w:p w14:paraId="25F4B85E"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41" w:type="pct"/>
            <w:shd w:val="clear" w:color="auto" w:fill="auto"/>
            <w:noWrap/>
            <w:vAlign w:val="center"/>
            <w:hideMark/>
          </w:tcPr>
          <w:p w14:paraId="3851B854"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359" w:type="pct"/>
            <w:shd w:val="clear" w:color="auto" w:fill="auto"/>
            <w:noWrap/>
            <w:vAlign w:val="center"/>
            <w:hideMark/>
          </w:tcPr>
          <w:p w14:paraId="3219419D"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2" w:type="pct"/>
            <w:shd w:val="clear" w:color="auto" w:fill="auto"/>
            <w:noWrap/>
            <w:vAlign w:val="center"/>
            <w:hideMark/>
          </w:tcPr>
          <w:p w14:paraId="0DF6E860"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1" w:type="pct"/>
            <w:shd w:val="clear" w:color="auto" w:fill="auto"/>
            <w:noWrap/>
            <w:vAlign w:val="center"/>
            <w:hideMark/>
          </w:tcPr>
          <w:p w14:paraId="543D512A"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7" w:type="pct"/>
            <w:shd w:val="clear" w:color="auto" w:fill="auto"/>
            <w:noWrap/>
            <w:vAlign w:val="center"/>
            <w:hideMark/>
          </w:tcPr>
          <w:p w14:paraId="4F5F8B21" w14:textId="77777777" w:rsidR="00F55BFC" w:rsidRPr="0098199B" w:rsidRDefault="00F55BFC"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r>
      <w:tr w:rsidR="00CF7E71" w:rsidRPr="004D4394" w14:paraId="254475DA" w14:textId="77777777" w:rsidTr="00E2212A">
        <w:trPr>
          <w:trHeight w:val="300"/>
          <w:jc w:val="center"/>
        </w:trPr>
        <w:tc>
          <w:tcPr>
            <w:tcW w:w="533" w:type="pct"/>
            <w:shd w:val="clear" w:color="auto" w:fill="auto"/>
            <w:noWrap/>
            <w:vAlign w:val="center"/>
          </w:tcPr>
          <w:p w14:paraId="71107B3A" w14:textId="177CC384" w:rsidR="00F55BFC" w:rsidRPr="004D4394" w:rsidRDefault="00F55BFC" w:rsidP="004D4394">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DD</w:t>
            </w:r>
          </w:p>
        </w:tc>
        <w:tc>
          <w:tcPr>
            <w:tcW w:w="774" w:type="pct"/>
            <w:shd w:val="clear" w:color="auto" w:fill="auto"/>
            <w:noWrap/>
            <w:vAlign w:val="center"/>
          </w:tcPr>
          <w:p w14:paraId="205466CB" w14:textId="53410356" w:rsidR="00F55BFC" w:rsidRPr="004D4394" w:rsidRDefault="004D4394" w:rsidP="004D4394">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60F84400" w14:textId="3633F9F3" w:rsidR="00F55BFC" w:rsidRPr="004D4394" w:rsidRDefault="000412AC" w:rsidP="004D4394">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F558E11" w14:textId="005E1657" w:rsidR="00F55BFC" w:rsidRPr="004D4394" w:rsidRDefault="000412AC"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0037E265" w14:textId="7C7837F8" w:rsidR="00F55BFC" w:rsidRPr="004D4394" w:rsidRDefault="00316266" w:rsidP="004D4394">
            <w:pPr>
              <w:widowControl/>
              <w:jc w:val="center"/>
              <w:rPr>
                <w:rFonts w:ascii="宋体" w:hAnsi="宋体" w:cs="宋体"/>
                <w:color w:val="000000"/>
                <w:kern w:val="0"/>
                <w:sz w:val="21"/>
                <w:szCs w:val="21"/>
              </w:rPr>
            </w:pPr>
            <w:r>
              <w:rPr>
                <w:rFonts w:ascii="宋体" w:hAnsi="宋体" w:cs="宋体"/>
                <w:color w:val="000000"/>
                <w:kern w:val="0"/>
                <w:sz w:val="21"/>
                <w:szCs w:val="21"/>
              </w:rPr>
              <w:t>RS2</w:t>
            </w:r>
          </w:p>
        </w:tc>
        <w:tc>
          <w:tcPr>
            <w:tcW w:w="271" w:type="pct"/>
            <w:shd w:val="clear" w:color="auto" w:fill="auto"/>
            <w:noWrap/>
            <w:vAlign w:val="center"/>
          </w:tcPr>
          <w:p w14:paraId="7AF4E35A" w14:textId="64A786D2" w:rsidR="00F55BFC" w:rsidRPr="004D4394" w:rsidRDefault="00316266"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1FC2E969" w14:textId="45F9F7B1" w:rsidR="00F55BFC" w:rsidRPr="004D4394" w:rsidRDefault="008539EF"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vAlign w:val="center"/>
          </w:tcPr>
          <w:p w14:paraId="138130CC" w14:textId="29673D39" w:rsidR="00F55BFC" w:rsidRPr="004D4394" w:rsidRDefault="00E2212A"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59" w:type="pct"/>
            <w:shd w:val="clear" w:color="auto" w:fill="auto"/>
            <w:noWrap/>
            <w:vAlign w:val="center"/>
          </w:tcPr>
          <w:p w14:paraId="5E39B8CE" w14:textId="612BB640" w:rsidR="00F55BFC" w:rsidRPr="004D4394" w:rsidRDefault="00614A5E"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62" w:type="pct"/>
            <w:shd w:val="clear" w:color="auto" w:fill="auto"/>
            <w:noWrap/>
            <w:vAlign w:val="center"/>
          </w:tcPr>
          <w:p w14:paraId="6773A79A" w14:textId="7B84FC83" w:rsidR="00F55BFC" w:rsidRPr="004D4394" w:rsidRDefault="00CE5A2E"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391" w:type="pct"/>
            <w:shd w:val="clear" w:color="auto" w:fill="auto"/>
            <w:noWrap/>
            <w:vAlign w:val="center"/>
          </w:tcPr>
          <w:p w14:paraId="5AF1A6F2" w14:textId="407A14A9" w:rsidR="00F55BFC" w:rsidRPr="004D4394" w:rsidRDefault="006F6B36"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39E7041" w14:textId="3BEE0993" w:rsidR="00F55BFC" w:rsidRPr="004D4394" w:rsidRDefault="006F6B36" w:rsidP="004D4394">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41AF7B37" w14:textId="77777777" w:rsidTr="006731EC">
        <w:trPr>
          <w:trHeight w:val="300"/>
          <w:jc w:val="center"/>
        </w:trPr>
        <w:tc>
          <w:tcPr>
            <w:tcW w:w="533" w:type="pct"/>
            <w:shd w:val="clear" w:color="auto" w:fill="auto"/>
            <w:noWrap/>
            <w:vAlign w:val="center"/>
          </w:tcPr>
          <w:p w14:paraId="72A34453" w14:textId="77E72BF1"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UB</w:t>
            </w:r>
          </w:p>
        </w:tc>
        <w:tc>
          <w:tcPr>
            <w:tcW w:w="774" w:type="pct"/>
            <w:shd w:val="clear" w:color="auto" w:fill="auto"/>
            <w:noWrap/>
            <w:vAlign w:val="center"/>
          </w:tcPr>
          <w:p w14:paraId="7C811A89" w14:textId="585E846C"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7FE3F9AB" w14:textId="7AB91E3B"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67EE17B8" w14:textId="4E9E7332"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3410DEC3" w14:textId="7AB3D313"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063EAE6B" w14:textId="43626363"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2DB5EE9A" w14:textId="540015E7"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378F5879" w14:textId="4F16D221"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1141DB39" w14:textId="600B471E" w:rsidR="00614A5E" w:rsidRPr="004D4394" w:rsidRDefault="00614A5E" w:rsidP="00614A5E">
            <w:pPr>
              <w:widowControl/>
              <w:jc w:val="center"/>
              <w:rPr>
                <w:rFonts w:ascii="宋体" w:hAnsi="宋体" w:cs="宋体"/>
                <w:color w:val="000000"/>
                <w:kern w:val="0"/>
                <w:sz w:val="21"/>
                <w:szCs w:val="21"/>
              </w:rPr>
            </w:pPr>
            <w:r w:rsidRPr="00504F02">
              <w:rPr>
                <w:rFonts w:ascii="宋体" w:hAnsi="宋体" w:cs="宋体" w:hint="eastAsia"/>
                <w:color w:val="000000"/>
                <w:kern w:val="0"/>
                <w:sz w:val="21"/>
                <w:szCs w:val="21"/>
              </w:rPr>
              <w:t>R</w:t>
            </w:r>
            <w:r w:rsidRPr="00504F02">
              <w:rPr>
                <w:rFonts w:ascii="宋体" w:hAnsi="宋体" w:cs="宋体"/>
                <w:color w:val="000000"/>
                <w:kern w:val="0"/>
                <w:sz w:val="21"/>
                <w:szCs w:val="21"/>
              </w:rPr>
              <w:t>S2</w:t>
            </w:r>
          </w:p>
        </w:tc>
        <w:tc>
          <w:tcPr>
            <w:tcW w:w="262" w:type="pct"/>
            <w:shd w:val="clear" w:color="auto" w:fill="auto"/>
            <w:noWrap/>
            <w:vAlign w:val="center"/>
          </w:tcPr>
          <w:p w14:paraId="2683D534" w14:textId="37D81A89"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6</w:t>
            </w:r>
          </w:p>
        </w:tc>
        <w:tc>
          <w:tcPr>
            <w:tcW w:w="391" w:type="pct"/>
            <w:shd w:val="clear" w:color="auto" w:fill="auto"/>
            <w:noWrap/>
            <w:vAlign w:val="center"/>
          </w:tcPr>
          <w:p w14:paraId="2A96E7E9" w14:textId="26777F52"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7A4B9C13" w14:textId="35F224F8"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006E8B9C" w14:textId="77777777" w:rsidTr="006731EC">
        <w:trPr>
          <w:trHeight w:val="300"/>
          <w:jc w:val="center"/>
        </w:trPr>
        <w:tc>
          <w:tcPr>
            <w:tcW w:w="533" w:type="pct"/>
            <w:shd w:val="clear" w:color="auto" w:fill="auto"/>
            <w:noWrap/>
            <w:vAlign w:val="center"/>
          </w:tcPr>
          <w:p w14:paraId="537D240E" w14:textId="09B1C97F"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ND</w:t>
            </w:r>
          </w:p>
        </w:tc>
        <w:tc>
          <w:tcPr>
            <w:tcW w:w="774" w:type="pct"/>
            <w:shd w:val="clear" w:color="auto" w:fill="auto"/>
            <w:noWrap/>
            <w:vAlign w:val="center"/>
          </w:tcPr>
          <w:p w14:paraId="02DD086D" w14:textId="217CE385"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7499012E" w14:textId="2AC9C701"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CCF3BC6" w14:textId="4959CA50"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2534E14A" w14:textId="0E7660B1"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78B39CDC" w14:textId="763DB904"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1D95A0FB" w14:textId="225516A9"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104D76CF" w14:textId="3988178D"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06D38A77" w14:textId="2BB43E30" w:rsidR="00614A5E" w:rsidRPr="004D4394" w:rsidRDefault="00614A5E" w:rsidP="00614A5E">
            <w:pPr>
              <w:widowControl/>
              <w:jc w:val="center"/>
              <w:rPr>
                <w:rFonts w:ascii="宋体" w:hAnsi="宋体" w:cs="宋体"/>
                <w:color w:val="000000"/>
                <w:kern w:val="0"/>
                <w:sz w:val="21"/>
                <w:szCs w:val="21"/>
              </w:rPr>
            </w:pPr>
            <w:r w:rsidRPr="00504F02">
              <w:rPr>
                <w:rFonts w:ascii="宋体" w:hAnsi="宋体" w:cs="宋体" w:hint="eastAsia"/>
                <w:color w:val="000000"/>
                <w:kern w:val="0"/>
                <w:sz w:val="21"/>
                <w:szCs w:val="21"/>
              </w:rPr>
              <w:t>R</w:t>
            </w:r>
            <w:r w:rsidRPr="00504F02">
              <w:rPr>
                <w:rFonts w:ascii="宋体" w:hAnsi="宋体" w:cs="宋体"/>
                <w:color w:val="000000"/>
                <w:kern w:val="0"/>
                <w:sz w:val="21"/>
                <w:szCs w:val="21"/>
              </w:rPr>
              <w:t>S2</w:t>
            </w:r>
          </w:p>
        </w:tc>
        <w:tc>
          <w:tcPr>
            <w:tcW w:w="262" w:type="pct"/>
            <w:shd w:val="clear" w:color="auto" w:fill="auto"/>
            <w:noWrap/>
            <w:vAlign w:val="center"/>
          </w:tcPr>
          <w:p w14:paraId="7C73B199" w14:textId="787ED7CD"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7</w:t>
            </w:r>
          </w:p>
        </w:tc>
        <w:tc>
          <w:tcPr>
            <w:tcW w:w="391" w:type="pct"/>
            <w:shd w:val="clear" w:color="auto" w:fill="auto"/>
            <w:noWrap/>
            <w:vAlign w:val="center"/>
          </w:tcPr>
          <w:p w14:paraId="7D712786" w14:textId="515C4428"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79064413" w14:textId="25810C65"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1E483497" w14:textId="77777777" w:rsidTr="006731EC">
        <w:trPr>
          <w:trHeight w:val="300"/>
          <w:jc w:val="center"/>
        </w:trPr>
        <w:tc>
          <w:tcPr>
            <w:tcW w:w="533" w:type="pct"/>
            <w:shd w:val="clear" w:color="auto" w:fill="auto"/>
            <w:noWrap/>
            <w:vAlign w:val="center"/>
          </w:tcPr>
          <w:p w14:paraId="64E832FB" w14:textId="00DEF369"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O</w:t>
            </w:r>
            <w:r w:rsidRPr="004D4394">
              <w:rPr>
                <w:rFonts w:ascii="宋体" w:hAnsi="宋体" w:cs="宋体"/>
                <w:color w:val="000000"/>
                <w:kern w:val="0"/>
                <w:sz w:val="21"/>
                <w:szCs w:val="21"/>
              </w:rPr>
              <w:t>R</w:t>
            </w:r>
          </w:p>
        </w:tc>
        <w:tc>
          <w:tcPr>
            <w:tcW w:w="774" w:type="pct"/>
            <w:shd w:val="clear" w:color="auto" w:fill="auto"/>
            <w:noWrap/>
            <w:vAlign w:val="center"/>
          </w:tcPr>
          <w:p w14:paraId="3AF8C344" w14:textId="4F313B7C"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7467D9BF" w14:textId="19E437B9"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4F19709E" w14:textId="37A859F8"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1E023D89" w14:textId="7CEC96D7"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56FF65F8" w14:textId="74B9CAE4"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1EF7B396" w14:textId="35531FC5"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1FB148D4" w14:textId="34FC54B7"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6F439D7E" w14:textId="3CC28DAE" w:rsidR="00614A5E" w:rsidRPr="004D4394" w:rsidRDefault="00614A5E" w:rsidP="00614A5E">
            <w:pPr>
              <w:widowControl/>
              <w:jc w:val="center"/>
              <w:rPr>
                <w:rFonts w:ascii="宋体" w:hAnsi="宋体" w:cs="宋体"/>
                <w:color w:val="000000"/>
                <w:kern w:val="0"/>
                <w:sz w:val="21"/>
                <w:szCs w:val="21"/>
              </w:rPr>
            </w:pPr>
            <w:r w:rsidRPr="00504F02">
              <w:rPr>
                <w:rFonts w:ascii="宋体" w:hAnsi="宋体" w:cs="宋体" w:hint="eastAsia"/>
                <w:color w:val="000000"/>
                <w:kern w:val="0"/>
                <w:sz w:val="21"/>
                <w:szCs w:val="21"/>
              </w:rPr>
              <w:t>R</w:t>
            </w:r>
            <w:r w:rsidRPr="00504F02">
              <w:rPr>
                <w:rFonts w:ascii="宋体" w:hAnsi="宋体" w:cs="宋体"/>
                <w:color w:val="000000"/>
                <w:kern w:val="0"/>
                <w:sz w:val="21"/>
                <w:szCs w:val="21"/>
              </w:rPr>
              <w:t>S2</w:t>
            </w:r>
          </w:p>
        </w:tc>
        <w:tc>
          <w:tcPr>
            <w:tcW w:w="262" w:type="pct"/>
            <w:shd w:val="clear" w:color="auto" w:fill="auto"/>
            <w:noWrap/>
            <w:vAlign w:val="center"/>
          </w:tcPr>
          <w:p w14:paraId="0FFDD89F" w14:textId="3529D21A"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8</w:t>
            </w:r>
          </w:p>
        </w:tc>
        <w:tc>
          <w:tcPr>
            <w:tcW w:w="391" w:type="pct"/>
            <w:shd w:val="clear" w:color="auto" w:fill="auto"/>
            <w:noWrap/>
            <w:vAlign w:val="center"/>
          </w:tcPr>
          <w:p w14:paraId="186C0A54" w14:textId="5BAF846D"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3D505B2" w14:textId="62C55169"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360858BB" w14:textId="77777777" w:rsidTr="006731EC">
        <w:trPr>
          <w:trHeight w:val="300"/>
          <w:jc w:val="center"/>
        </w:trPr>
        <w:tc>
          <w:tcPr>
            <w:tcW w:w="533" w:type="pct"/>
            <w:shd w:val="clear" w:color="auto" w:fill="auto"/>
            <w:noWrap/>
            <w:vAlign w:val="center"/>
          </w:tcPr>
          <w:p w14:paraId="21A4E46C" w14:textId="3ACE4380"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w:t>
            </w:r>
          </w:p>
        </w:tc>
        <w:tc>
          <w:tcPr>
            <w:tcW w:w="774" w:type="pct"/>
            <w:shd w:val="clear" w:color="auto" w:fill="auto"/>
            <w:noWrap/>
            <w:vAlign w:val="center"/>
          </w:tcPr>
          <w:p w14:paraId="4DDBCB51" w14:textId="2FE5C696"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0413B23A" w14:textId="633A7D2F"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02A91FB5" w14:textId="50903EDB"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RS1</w:t>
            </w:r>
          </w:p>
        </w:tc>
        <w:tc>
          <w:tcPr>
            <w:tcW w:w="327" w:type="pct"/>
            <w:shd w:val="clear" w:color="auto" w:fill="auto"/>
            <w:noWrap/>
            <w:vAlign w:val="center"/>
          </w:tcPr>
          <w:p w14:paraId="2D3224EB" w14:textId="287E472F"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77BF0DC2" w14:textId="16A983AB"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777FB9C5" w14:textId="50F6A241"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7A06A2CA" w14:textId="4F4AB7D0"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6BA012B2" w14:textId="0EC228AD" w:rsidR="00614A5E" w:rsidRPr="004D4394" w:rsidRDefault="00614A5E" w:rsidP="00614A5E">
            <w:pPr>
              <w:widowControl/>
              <w:jc w:val="center"/>
              <w:rPr>
                <w:rFonts w:ascii="宋体" w:hAnsi="宋体" w:cs="宋体"/>
                <w:color w:val="000000"/>
                <w:kern w:val="0"/>
                <w:sz w:val="21"/>
                <w:szCs w:val="21"/>
              </w:rPr>
            </w:pPr>
            <w:r w:rsidRPr="00504F02">
              <w:rPr>
                <w:rFonts w:ascii="宋体" w:hAnsi="宋体" w:cs="宋体" w:hint="eastAsia"/>
                <w:color w:val="000000"/>
                <w:kern w:val="0"/>
                <w:sz w:val="21"/>
                <w:szCs w:val="21"/>
              </w:rPr>
              <w:t>R</w:t>
            </w:r>
            <w:r w:rsidRPr="00504F02">
              <w:rPr>
                <w:rFonts w:ascii="宋体" w:hAnsi="宋体" w:cs="宋体"/>
                <w:color w:val="000000"/>
                <w:kern w:val="0"/>
                <w:sz w:val="21"/>
                <w:szCs w:val="21"/>
              </w:rPr>
              <w:t>S2</w:t>
            </w:r>
          </w:p>
        </w:tc>
        <w:tc>
          <w:tcPr>
            <w:tcW w:w="262" w:type="pct"/>
            <w:shd w:val="clear" w:color="auto" w:fill="auto"/>
            <w:noWrap/>
            <w:vAlign w:val="center"/>
          </w:tcPr>
          <w:p w14:paraId="76FA257B" w14:textId="384488BE"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color w:val="000000"/>
                <w:kern w:val="0"/>
                <w:sz w:val="21"/>
                <w:szCs w:val="21"/>
              </w:rPr>
              <w:t>1</w:t>
            </w:r>
          </w:p>
        </w:tc>
        <w:tc>
          <w:tcPr>
            <w:tcW w:w="391" w:type="pct"/>
            <w:shd w:val="clear" w:color="auto" w:fill="auto"/>
            <w:noWrap/>
            <w:vAlign w:val="center"/>
          </w:tcPr>
          <w:p w14:paraId="757CD265" w14:textId="777837E4"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50A0707D" w14:textId="46D1175D"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00F02A18" w14:textId="77777777" w:rsidTr="006731EC">
        <w:trPr>
          <w:trHeight w:val="300"/>
          <w:jc w:val="center"/>
        </w:trPr>
        <w:tc>
          <w:tcPr>
            <w:tcW w:w="533" w:type="pct"/>
            <w:shd w:val="clear" w:color="auto" w:fill="auto"/>
            <w:noWrap/>
            <w:vAlign w:val="center"/>
          </w:tcPr>
          <w:p w14:paraId="0623C680" w14:textId="66F81B9D"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LTU</w:t>
            </w:r>
          </w:p>
        </w:tc>
        <w:tc>
          <w:tcPr>
            <w:tcW w:w="774" w:type="pct"/>
            <w:shd w:val="clear" w:color="auto" w:fill="auto"/>
            <w:noWrap/>
            <w:vAlign w:val="center"/>
          </w:tcPr>
          <w:p w14:paraId="2582CEB4" w14:textId="1D002E1A"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26409DB1" w14:textId="55E17121"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17EE6206" w14:textId="6A1D545B"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2F33480A" w14:textId="41CFF250"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5D5F6286" w14:textId="002CEDE6"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2F53A60B" w14:textId="20BB81B7"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3715B509" w14:textId="007A7D69"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56CEE738" w14:textId="499F2DDE" w:rsidR="00614A5E" w:rsidRPr="004D4394" w:rsidRDefault="00614A5E" w:rsidP="00614A5E">
            <w:pPr>
              <w:widowControl/>
              <w:jc w:val="center"/>
              <w:rPr>
                <w:rFonts w:ascii="宋体" w:hAnsi="宋体" w:cs="宋体"/>
                <w:color w:val="000000"/>
                <w:kern w:val="0"/>
                <w:sz w:val="21"/>
                <w:szCs w:val="21"/>
              </w:rPr>
            </w:pPr>
            <w:r w:rsidRPr="00504F02">
              <w:rPr>
                <w:rFonts w:ascii="宋体" w:hAnsi="宋体" w:cs="宋体" w:hint="eastAsia"/>
                <w:color w:val="000000"/>
                <w:kern w:val="0"/>
                <w:sz w:val="21"/>
                <w:szCs w:val="21"/>
              </w:rPr>
              <w:t>R</w:t>
            </w:r>
            <w:r w:rsidRPr="00504F02">
              <w:rPr>
                <w:rFonts w:ascii="宋体" w:hAnsi="宋体" w:cs="宋体"/>
                <w:color w:val="000000"/>
                <w:kern w:val="0"/>
                <w:sz w:val="21"/>
                <w:szCs w:val="21"/>
              </w:rPr>
              <w:t>S2</w:t>
            </w:r>
          </w:p>
        </w:tc>
        <w:tc>
          <w:tcPr>
            <w:tcW w:w="262" w:type="pct"/>
            <w:shd w:val="clear" w:color="auto" w:fill="auto"/>
            <w:noWrap/>
            <w:vAlign w:val="center"/>
          </w:tcPr>
          <w:p w14:paraId="5A893E16" w14:textId="29DD3619"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color w:val="000000"/>
                <w:kern w:val="0"/>
                <w:sz w:val="21"/>
                <w:szCs w:val="21"/>
              </w:rPr>
              <w:t>2</w:t>
            </w:r>
          </w:p>
        </w:tc>
        <w:tc>
          <w:tcPr>
            <w:tcW w:w="391" w:type="pct"/>
            <w:shd w:val="clear" w:color="auto" w:fill="auto"/>
            <w:noWrap/>
            <w:vAlign w:val="center"/>
          </w:tcPr>
          <w:p w14:paraId="5E1FBDAA" w14:textId="5A050E0D"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2BBFD46" w14:textId="5E7A2C0A"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3A3EA1F" w14:textId="77777777" w:rsidTr="00FC418C">
        <w:trPr>
          <w:trHeight w:val="300"/>
          <w:jc w:val="center"/>
        </w:trPr>
        <w:tc>
          <w:tcPr>
            <w:tcW w:w="533" w:type="pct"/>
            <w:shd w:val="clear" w:color="auto" w:fill="auto"/>
            <w:noWrap/>
            <w:vAlign w:val="center"/>
          </w:tcPr>
          <w:p w14:paraId="1EFD443D" w14:textId="77A4F262"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DDI</w:t>
            </w:r>
          </w:p>
        </w:tc>
        <w:tc>
          <w:tcPr>
            <w:tcW w:w="774" w:type="pct"/>
            <w:shd w:val="clear" w:color="auto" w:fill="auto"/>
            <w:noWrap/>
            <w:vAlign w:val="center"/>
          </w:tcPr>
          <w:p w14:paraId="752F9C31" w14:textId="2AF56B78"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3E88014E" w14:textId="44BDDEE6" w:rsidR="00E2212A" w:rsidRPr="004D4394" w:rsidRDefault="00E2212A" w:rsidP="00E2212A">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02A6F0C5" w14:textId="023A191B"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596F6A77" w14:textId="618FAD58"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22543A37" w14:textId="769A6B89"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144A1870" w14:textId="546C04BF"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79984CF6" w14:textId="7629C643" w:rsidR="00E2212A" w:rsidRPr="004D4394" w:rsidRDefault="00E2212A" w:rsidP="00E2212A">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vAlign w:val="center"/>
          </w:tcPr>
          <w:p w14:paraId="62CD761F" w14:textId="4A0FE11F" w:rsidR="00E2212A" w:rsidRPr="004D4394" w:rsidRDefault="00614A5E"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I</w:t>
            </w:r>
            <w:r>
              <w:rPr>
                <w:rFonts w:ascii="宋体" w:hAnsi="宋体" w:cs="宋体"/>
                <w:color w:val="000000"/>
                <w:kern w:val="0"/>
                <w:sz w:val="21"/>
                <w:szCs w:val="21"/>
              </w:rPr>
              <w:t>mm</w:t>
            </w:r>
          </w:p>
        </w:tc>
        <w:tc>
          <w:tcPr>
            <w:tcW w:w="262" w:type="pct"/>
            <w:shd w:val="clear" w:color="auto" w:fill="auto"/>
            <w:noWrap/>
            <w:vAlign w:val="center"/>
          </w:tcPr>
          <w:p w14:paraId="7F396DBB" w14:textId="5B4D0758" w:rsidR="00E2212A" w:rsidRPr="004D4394" w:rsidRDefault="00CE5A2E"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391" w:type="pct"/>
            <w:shd w:val="clear" w:color="auto" w:fill="auto"/>
            <w:noWrap/>
            <w:vAlign w:val="center"/>
          </w:tcPr>
          <w:p w14:paraId="5933A368" w14:textId="0EF8FC0A"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2D10AC04" w14:textId="0FF872FF"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032746B1" w14:textId="77777777" w:rsidTr="00AF2A6B">
        <w:trPr>
          <w:trHeight w:val="300"/>
          <w:jc w:val="center"/>
        </w:trPr>
        <w:tc>
          <w:tcPr>
            <w:tcW w:w="533" w:type="pct"/>
            <w:shd w:val="clear" w:color="auto" w:fill="auto"/>
            <w:noWrap/>
            <w:vAlign w:val="center"/>
          </w:tcPr>
          <w:p w14:paraId="550D5099" w14:textId="17BBC3DD"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NDI</w:t>
            </w:r>
          </w:p>
        </w:tc>
        <w:tc>
          <w:tcPr>
            <w:tcW w:w="774" w:type="pct"/>
            <w:shd w:val="clear" w:color="auto" w:fill="auto"/>
            <w:noWrap/>
            <w:vAlign w:val="center"/>
          </w:tcPr>
          <w:p w14:paraId="7AD9DD1D" w14:textId="2428B423"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13049215" w14:textId="431CE436"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3164DC83" w14:textId="09E1BF75"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056C5FDD" w14:textId="5FF9F158"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29A665B2" w14:textId="1D1C6F11"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6F983148" w14:textId="4EFF073A"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3CA78C45" w14:textId="3BA7DD1F"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02BD0950" w14:textId="0BB11C19"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291AF82A" w14:textId="1843535F"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7</w:t>
            </w:r>
          </w:p>
        </w:tc>
        <w:tc>
          <w:tcPr>
            <w:tcW w:w="391" w:type="pct"/>
            <w:shd w:val="clear" w:color="auto" w:fill="auto"/>
            <w:noWrap/>
            <w:vAlign w:val="center"/>
          </w:tcPr>
          <w:p w14:paraId="0AAF1C49" w14:textId="00E9D405"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7ADCC966" w14:textId="496061AD"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467CBA2B" w14:textId="77777777" w:rsidTr="00AF2A6B">
        <w:trPr>
          <w:trHeight w:val="300"/>
          <w:jc w:val="center"/>
        </w:trPr>
        <w:tc>
          <w:tcPr>
            <w:tcW w:w="533" w:type="pct"/>
            <w:shd w:val="clear" w:color="auto" w:fill="auto"/>
            <w:noWrap/>
            <w:vAlign w:val="center"/>
          </w:tcPr>
          <w:p w14:paraId="4B2E3CDC" w14:textId="572C5F7E"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O</w:t>
            </w:r>
            <w:r w:rsidRPr="004D4394">
              <w:rPr>
                <w:rFonts w:ascii="宋体" w:hAnsi="宋体" w:cs="宋体"/>
                <w:color w:val="000000"/>
                <w:kern w:val="0"/>
                <w:sz w:val="21"/>
                <w:szCs w:val="21"/>
              </w:rPr>
              <w:t>RI</w:t>
            </w:r>
          </w:p>
        </w:tc>
        <w:tc>
          <w:tcPr>
            <w:tcW w:w="774" w:type="pct"/>
            <w:shd w:val="clear" w:color="auto" w:fill="auto"/>
            <w:noWrap/>
            <w:vAlign w:val="center"/>
          </w:tcPr>
          <w:p w14:paraId="47E19B23" w14:textId="2C8F6F29"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3509780A" w14:textId="466BD078"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474EE7CE" w14:textId="347AAA26"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391FB150" w14:textId="12AC97C9"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0FE21DFC" w14:textId="66DDA23C"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70A510CE" w14:textId="28C50EDE"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07829AE3" w14:textId="31DAB91E"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387CA73E" w14:textId="248FA65A"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2128D8E1" w14:textId="25F40768"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8</w:t>
            </w:r>
          </w:p>
        </w:tc>
        <w:tc>
          <w:tcPr>
            <w:tcW w:w="391" w:type="pct"/>
            <w:shd w:val="clear" w:color="auto" w:fill="auto"/>
            <w:noWrap/>
            <w:vAlign w:val="center"/>
          </w:tcPr>
          <w:p w14:paraId="37150409" w14:textId="257762C4"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3C488E02" w14:textId="118FF6CD"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CABCAF0" w14:textId="77777777" w:rsidTr="00AF2A6B">
        <w:trPr>
          <w:trHeight w:val="300"/>
          <w:jc w:val="center"/>
        </w:trPr>
        <w:tc>
          <w:tcPr>
            <w:tcW w:w="533" w:type="pct"/>
            <w:shd w:val="clear" w:color="auto" w:fill="auto"/>
            <w:noWrap/>
            <w:vAlign w:val="center"/>
          </w:tcPr>
          <w:p w14:paraId="69FB4D18" w14:textId="2A5BEDBD"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X</w:t>
            </w:r>
            <w:r w:rsidRPr="004D4394">
              <w:rPr>
                <w:rFonts w:ascii="宋体" w:hAnsi="宋体" w:cs="宋体"/>
                <w:color w:val="000000"/>
                <w:kern w:val="0"/>
                <w:sz w:val="21"/>
                <w:szCs w:val="21"/>
              </w:rPr>
              <w:t>ORI</w:t>
            </w:r>
          </w:p>
        </w:tc>
        <w:tc>
          <w:tcPr>
            <w:tcW w:w="774" w:type="pct"/>
            <w:shd w:val="clear" w:color="auto" w:fill="auto"/>
            <w:noWrap/>
            <w:vAlign w:val="center"/>
          </w:tcPr>
          <w:p w14:paraId="68C9827C" w14:textId="15A838A3"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159FB70D" w14:textId="3129782B"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B3E25B2" w14:textId="60DE3894"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RS1</w:t>
            </w:r>
          </w:p>
        </w:tc>
        <w:tc>
          <w:tcPr>
            <w:tcW w:w="327" w:type="pct"/>
            <w:shd w:val="clear" w:color="auto" w:fill="auto"/>
            <w:noWrap/>
            <w:vAlign w:val="center"/>
          </w:tcPr>
          <w:p w14:paraId="0A38EB71" w14:textId="0247B332"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44AD165B" w14:textId="37C7BA27"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3F3F85C3" w14:textId="2AD8297A"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02FB687A" w14:textId="2EFC78FC"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01E3D39C" w14:textId="35ED982C"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1C39BF80" w14:textId="048070EE"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9</w:t>
            </w:r>
          </w:p>
        </w:tc>
        <w:tc>
          <w:tcPr>
            <w:tcW w:w="391" w:type="pct"/>
            <w:shd w:val="clear" w:color="auto" w:fill="auto"/>
            <w:noWrap/>
            <w:vAlign w:val="center"/>
          </w:tcPr>
          <w:p w14:paraId="6E7441F9" w14:textId="7014AD5A"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7D13D3A8" w14:textId="5AFBDEDA"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3FBF174E" w14:textId="77777777" w:rsidTr="00AF2A6B">
        <w:trPr>
          <w:trHeight w:val="300"/>
          <w:jc w:val="center"/>
        </w:trPr>
        <w:tc>
          <w:tcPr>
            <w:tcW w:w="533" w:type="pct"/>
            <w:shd w:val="clear" w:color="auto" w:fill="auto"/>
            <w:noWrap/>
            <w:vAlign w:val="center"/>
          </w:tcPr>
          <w:p w14:paraId="659F5E63" w14:textId="10D13AAE"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LTI</w:t>
            </w:r>
          </w:p>
        </w:tc>
        <w:tc>
          <w:tcPr>
            <w:tcW w:w="774" w:type="pct"/>
            <w:shd w:val="clear" w:color="auto" w:fill="auto"/>
            <w:noWrap/>
            <w:vAlign w:val="center"/>
          </w:tcPr>
          <w:p w14:paraId="2DF4D9A0" w14:textId="7191764A"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254DAAEA" w14:textId="1EF3C4AB"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FA29A0B" w14:textId="7536BC81"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0BFC52F8" w14:textId="13B228FC"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6A07A5B2" w14:textId="043D2AD6"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426C80F2" w14:textId="41BBE418"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579B913D" w14:textId="26BA2128"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061FBC63" w14:textId="76F3A2C7"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0A8AD2AC" w14:textId="15D63954"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color w:val="000000"/>
                <w:kern w:val="0"/>
                <w:sz w:val="21"/>
                <w:szCs w:val="21"/>
              </w:rPr>
              <w:t>1</w:t>
            </w:r>
          </w:p>
        </w:tc>
        <w:tc>
          <w:tcPr>
            <w:tcW w:w="391" w:type="pct"/>
            <w:shd w:val="clear" w:color="auto" w:fill="auto"/>
            <w:noWrap/>
            <w:vAlign w:val="center"/>
          </w:tcPr>
          <w:p w14:paraId="0AC0C683" w14:textId="644B4B38"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208C41A5" w14:textId="0BA13CDF"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01637E0B" w14:textId="77777777" w:rsidTr="00AF2A6B">
        <w:trPr>
          <w:trHeight w:val="300"/>
          <w:jc w:val="center"/>
        </w:trPr>
        <w:tc>
          <w:tcPr>
            <w:tcW w:w="533" w:type="pct"/>
            <w:shd w:val="clear" w:color="auto" w:fill="auto"/>
            <w:noWrap/>
            <w:vAlign w:val="center"/>
          </w:tcPr>
          <w:p w14:paraId="4473136A" w14:textId="419515D2"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LLI</w:t>
            </w:r>
          </w:p>
        </w:tc>
        <w:tc>
          <w:tcPr>
            <w:tcW w:w="774" w:type="pct"/>
            <w:shd w:val="clear" w:color="auto" w:fill="auto"/>
            <w:noWrap/>
            <w:vAlign w:val="center"/>
          </w:tcPr>
          <w:p w14:paraId="0DBC97BD" w14:textId="7473F41C"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1715D30D" w14:textId="08CC8CB2"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3B4E65B3" w14:textId="4FEA869E"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49A064E9" w14:textId="34DAF848"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294C132A" w14:textId="39A0FDDA"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668807E6" w14:textId="602A3E17"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0BA3F400" w14:textId="4D96CB8E"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2BD457A1" w14:textId="7BB8A17A"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0C3274BD" w14:textId="5661FB18"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0</w:t>
            </w:r>
          </w:p>
        </w:tc>
        <w:tc>
          <w:tcPr>
            <w:tcW w:w="391" w:type="pct"/>
            <w:shd w:val="clear" w:color="auto" w:fill="auto"/>
            <w:noWrap/>
            <w:vAlign w:val="center"/>
          </w:tcPr>
          <w:p w14:paraId="06B52173" w14:textId="37918CC5"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6DD0E163" w14:textId="43A8EB29"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2B0C3A1C" w14:textId="77777777" w:rsidTr="00AF2A6B">
        <w:trPr>
          <w:trHeight w:val="300"/>
          <w:jc w:val="center"/>
        </w:trPr>
        <w:tc>
          <w:tcPr>
            <w:tcW w:w="533" w:type="pct"/>
            <w:shd w:val="clear" w:color="auto" w:fill="auto"/>
            <w:noWrap/>
            <w:vAlign w:val="center"/>
          </w:tcPr>
          <w:p w14:paraId="3B4654A8" w14:textId="1E2ED6B6"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RLI</w:t>
            </w:r>
          </w:p>
        </w:tc>
        <w:tc>
          <w:tcPr>
            <w:tcW w:w="774" w:type="pct"/>
            <w:shd w:val="clear" w:color="auto" w:fill="auto"/>
            <w:noWrap/>
            <w:vAlign w:val="center"/>
          </w:tcPr>
          <w:p w14:paraId="142A8C5F" w14:textId="1F68C07F"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3F57DC19" w14:textId="2A3E4176"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8A37EC7" w14:textId="733B28A6"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23436E03" w14:textId="4F73BD7E"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6CE03B22" w14:textId="3EDE188B"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71498394" w14:textId="4F9CDC3C"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2C49CB43" w14:textId="2D0BE020"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2607A4FB" w14:textId="7517C8D1"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0E50EA48" w14:textId="07EAAEAD"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2</w:t>
            </w:r>
          </w:p>
        </w:tc>
        <w:tc>
          <w:tcPr>
            <w:tcW w:w="391" w:type="pct"/>
            <w:shd w:val="clear" w:color="auto" w:fill="auto"/>
            <w:noWrap/>
            <w:vAlign w:val="center"/>
          </w:tcPr>
          <w:p w14:paraId="51388F5E" w14:textId="65D22AD8"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1E0E05E" w14:textId="42526DEB"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206561E" w14:textId="77777777" w:rsidTr="00AF2A6B">
        <w:trPr>
          <w:trHeight w:val="300"/>
          <w:jc w:val="center"/>
        </w:trPr>
        <w:tc>
          <w:tcPr>
            <w:tcW w:w="533" w:type="pct"/>
            <w:shd w:val="clear" w:color="auto" w:fill="auto"/>
            <w:noWrap/>
            <w:vAlign w:val="center"/>
          </w:tcPr>
          <w:p w14:paraId="14DED940" w14:textId="16C626BC"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RAI</w:t>
            </w:r>
          </w:p>
        </w:tc>
        <w:tc>
          <w:tcPr>
            <w:tcW w:w="774" w:type="pct"/>
            <w:shd w:val="clear" w:color="auto" w:fill="auto"/>
            <w:noWrap/>
            <w:vAlign w:val="center"/>
          </w:tcPr>
          <w:p w14:paraId="44411FA7" w14:textId="10AD9863" w:rsidR="00614A5E" w:rsidRPr="004D4394" w:rsidRDefault="00614A5E" w:rsidP="00614A5E">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11681460" w14:textId="31621992" w:rsidR="00614A5E" w:rsidRPr="004D4394" w:rsidRDefault="00614A5E" w:rsidP="00614A5E">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60E25E05" w14:textId="3F934C8F"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673DDA07" w14:textId="263974B9"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4AE2342E" w14:textId="6960697B"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62F8A94B" w14:textId="4FB9C881" w:rsidR="00614A5E" w:rsidRPr="004D4394" w:rsidRDefault="00614A5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41" w:type="pct"/>
            <w:shd w:val="clear" w:color="auto" w:fill="auto"/>
            <w:noWrap/>
          </w:tcPr>
          <w:p w14:paraId="78838141" w14:textId="3BA207CA" w:rsidR="00614A5E" w:rsidRPr="004D4394" w:rsidRDefault="00614A5E" w:rsidP="00614A5E">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tcPr>
          <w:p w14:paraId="680280BD" w14:textId="2C7FF1BD" w:rsidR="00614A5E" w:rsidRPr="004D4394" w:rsidRDefault="00614A5E" w:rsidP="00614A5E">
            <w:pPr>
              <w:widowControl/>
              <w:jc w:val="center"/>
              <w:rPr>
                <w:rFonts w:ascii="宋体" w:hAnsi="宋体" w:cs="宋体"/>
                <w:color w:val="000000"/>
                <w:kern w:val="0"/>
                <w:sz w:val="21"/>
                <w:szCs w:val="21"/>
              </w:rPr>
            </w:pPr>
            <w:r w:rsidRPr="00986C3F">
              <w:rPr>
                <w:rFonts w:ascii="宋体" w:hAnsi="宋体" w:cs="宋体" w:hint="eastAsia"/>
                <w:color w:val="000000"/>
                <w:kern w:val="0"/>
                <w:sz w:val="21"/>
                <w:szCs w:val="21"/>
              </w:rPr>
              <w:t>I</w:t>
            </w:r>
            <w:r w:rsidRPr="00986C3F">
              <w:rPr>
                <w:rFonts w:ascii="宋体" w:hAnsi="宋体" w:cs="宋体"/>
                <w:color w:val="000000"/>
                <w:kern w:val="0"/>
                <w:sz w:val="21"/>
                <w:szCs w:val="21"/>
              </w:rPr>
              <w:t>mm</w:t>
            </w:r>
          </w:p>
        </w:tc>
        <w:tc>
          <w:tcPr>
            <w:tcW w:w="262" w:type="pct"/>
            <w:shd w:val="clear" w:color="auto" w:fill="auto"/>
            <w:noWrap/>
            <w:vAlign w:val="center"/>
          </w:tcPr>
          <w:p w14:paraId="4311C2AE" w14:textId="513BC5FD" w:rsidR="00614A5E" w:rsidRPr="004D4394" w:rsidRDefault="00CE5A2E"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1</w:t>
            </w:r>
          </w:p>
        </w:tc>
        <w:tc>
          <w:tcPr>
            <w:tcW w:w="391" w:type="pct"/>
            <w:shd w:val="clear" w:color="auto" w:fill="auto"/>
            <w:noWrap/>
            <w:vAlign w:val="center"/>
          </w:tcPr>
          <w:p w14:paraId="1B6655E5" w14:textId="4AC29309"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3FF9ED03" w14:textId="6F4FAB08" w:rsidR="00614A5E" w:rsidRPr="004D4394" w:rsidRDefault="006F6B36" w:rsidP="00614A5E">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0007689" w14:textId="77777777" w:rsidTr="00FC418C">
        <w:trPr>
          <w:trHeight w:val="300"/>
          <w:jc w:val="center"/>
        </w:trPr>
        <w:tc>
          <w:tcPr>
            <w:tcW w:w="533" w:type="pct"/>
            <w:shd w:val="clear" w:color="auto" w:fill="auto"/>
            <w:noWrap/>
            <w:vAlign w:val="center"/>
          </w:tcPr>
          <w:p w14:paraId="5B4637E2" w14:textId="1032516F"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L</w:t>
            </w:r>
            <w:r w:rsidRPr="004D4394">
              <w:rPr>
                <w:rFonts w:ascii="宋体" w:hAnsi="宋体" w:cs="宋体"/>
                <w:color w:val="000000"/>
                <w:kern w:val="0"/>
                <w:sz w:val="21"/>
                <w:szCs w:val="21"/>
              </w:rPr>
              <w:t>W</w:t>
            </w:r>
          </w:p>
        </w:tc>
        <w:tc>
          <w:tcPr>
            <w:tcW w:w="774" w:type="pct"/>
            <w:shd w:val="clear" w:color="auto" w:fill="auto"/>
            <w:noWrap/>
            <w:vAlign w:val="center"/>
          </w:tcPr>
          <w:p w14:paraId="2FDAB1E5" w14:textId="6EBBD60B"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73E75B08" w14:textId="1B7BB761" w:rsidR="00E2212A" w:rsidRPr="004D4394" w:rsidRDefault="00E2212A" w:rsidP="00E2212A">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0D9C2EA1" w14:textId="10ECE54A" w:rsidR="00E2212A" w:rsidRPr="004D4394" w:rsidRDefault="00E2212A" w:rsidP="00E2212A">
            <w:pPr>
              <w:widowControl/>
              <w:jc w:val="center"/>
              <w:rPr>
                <w:rFonts w:ascii="宋体" w:hAnsi="宋体" w:cs="宋体"/>
                <w:color w:val="000000"/>
                <w:kern w:val="0"/>
                <w:sz w:val="21"/>
                <w:szCs w:val="21"/>
              </w:rPr>
            </w:pPr>
            <w:r>
              <w:rPr>
                <w:rFonts w:ascii="宋体" w:hAnsi="宋体" w:cs="宋体"/>
                <w:color w:val="000000"/>
                <w:kern w:val="0"/>
                <w:sz w:val="21"/>
                <w:szCs w:val="21"/>
              </w:rPr>
              <w:t>RS1</w:t>
            </w:r>
          </w:p>
        </w:tc>
        <w:tc>
          <w:tcPr>
            <w:tcW w:w="327" w:type="pct"/>
            <w:shd w:val="clear" w:color="auto" w:fill="auto"/>
            <w:noWrap/>
            <w:vAlign w:val="center"/>
          </w:tcPr>
          <w:p w14:paraId="3BB59F8B" w14:textId="053FB0E8"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41B67528" w14:textId="32BB7D7C"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0FB95B52" w14:textId="316A4AC2"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D</w:t>
            </w:r>
            <w:r>
              <w:rPr>
                <w:rFonts w:ascii="宋体" w:hAnsi="宋体" w:cs="宋体"/>
                <w:color w:val="000000"/>
                <w:kern w:val="0"/>
                <w:sz w:val="21"/>
                <w:szCs w:val="21"/>
              </w:rPr>
              <w:t>M</w:t>
            </w:r>
          </w:p>
        </w:tc>
        <w:tc>
          <w:tcPr>
            <w:tcW w:w="341" w:type="pct"/>
            <w:shd w:val="clear" w:color="auto" w:fill="auto"/>
            <w:noWrap/>
          </w:tcPr>
          <w:p w14:paraId="54F11FD2" w14:textId="521193E4" w:rsidR="00E2212A" w:rsidRPr="004D4394" w:rsidRDefault="00E2212A" w:rsidP="00E2212A">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vAlign w:val="center"/>
          </w:tcPr>
          <w:p w14:paraId="415E9C9F" w14:textId="49A6B6FA" w:rsidR="00E2212A" w:rsidRPr="004D4394" w:rsidRDefault="00FC3238"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I</w:t>
            </w:r>
            <w:r>
              <w:rPr>
                <w:rFonts w:ascii="宋体" w:hAnsi="宋体" w:cs="宋体"/>
                <w:color w:val="000000"/>
                <w:kern w:val="0"/>
                <w:sz w:val="21"/>
                <w:szCs w:val="21"/>
              </w:rPr>
              <w:t>mm</w:t>
            </w:r>
          </w:p>
        </w:tc>
        <w:tc>
          <w:tcPr>
            <w:tcW w:w="262" w:type="pct"/>
            <w:shd w:val="clear" w:color="auto" w:fill="auto"/>
            <w:noWrap/>
            <w:vAlign w:val="center"/>
          </w:tcPr>
          <w:p w14:paraId="65AB57BA" w14:textId="7D275C04" w:rsidR="00E2212A" w:rsidRPr="004D4394" w:rsidRDefault="00CE5A2E"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391" w:type="pct"/>
            <w:shd w:val="clear" w:color="auto" w:fill="auto"/>
            <w:noWrap/>
            <w:vAlign w:val="center"/>
          </w:tcPr>
          <w:p w14:paraId="79515DD9" w14:textId="69BD7357"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27" w:type="pct"/>
            <w:shd w:val="clear" w:color="auto" w:fill="auto"/>
            <w:noWrap/>
            <w:vAlign w:val="center"/>
          </w:tcPr>
          <w:p w14:paraId="418A4186" w14:textId="5E6149DD"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18E568E1" w14:textId="77777777" w:rsidTr="00FC418C">
        <w:trPr>
          <w:trHeight w:val="300"/>
          <w:jc w:val="center"/>
        </w:trPr>
        <w:tc>
          <w:tcPr>
            <w:tcW w:w="533" w:type="pct"/>
            <w:shd w:val="clear" w:color="auto" w:fill="auto"/>
            <w:noWrap/>
            <w:vAlign w:val="center"/>
          </w:tcPr>
          <w:p w14:paraId="67C3FC4F" w14:textId="19F9D895"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W</w:t>
            </w:r>
          </w:p>
        </w:tc>
        <w:tc>
          <w:tcPr>
            <w:tcW w:w="774" w:type="pct"/>
            <w:shd w:val="clear" w:color="auto" w:fill="auto"/>
            <w:noWrap/>
            <w:vAlign w:val="center"/>
          </w:tcPr>
          <w:p w14:paraId="64B3575C" w14:textId="370F5A29" w:rsidR="00E2212A" w:rsidRPr="004D4394" w:rsidRDefault="00E2212A" w:rsidP="00E2212A">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4F2B5D81" w14:textId="7436C6B2" w:rsidR="00E2212A" w:rsidRPr="004D4394" w:rsidRDefault="00E2212A" w:rsidP="00E2212A">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4DAF0C15" w14:textId="17DF7E49"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4F6F62E3" w14:textId="21EED5FF"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7F316F75" w14:textId="3544C5D1"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268DE945" w14:textId="55C2C3D3" w:rsidR="00E2212A" w:rsidRPr="004D4394" w:rsidRDefault="00E2212A"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tcPr>
          <w:p w14:paraId="2D3AC905" w14:textId="076384EC" w:rsidR="00E2212A" w:rsidRPr="004D4394" w:rsidRDefault="00E2212A" w:rsidP="00E2212A">
            <w:pPr>
              <w:widowControl/>
              <w:jc w:val="center"/>
              <w:rPr>
                <w:rFonts w:ascii="宋体" w:hAnsi="宋体" w:cs="宋体"/>
                <w:color w:val="000000"/>
                <w:kern w:val="0"/>
                <w:sz w:val="21"/>
                <w:szCs w:val="21"/>
              </w:rPr>
            </w:pPr>
            <w:r w:rsidRPr="00AF4075">
              <w:rPr>
                <w:rFonts w:ascii="宋体" w:hAnsi="宋体" w:cs="宋体" w:hint="eastAsia"/>
                <w:color w:val="000000"/>
                <w:kern w:val="0"/>
                <w:sz w:val="21"/>
                <w:szCs w:val="21"/>
              </w:rPr>
              <w:t>R</w:t>
            </w:r>
            <w:r w:rsidRPr="00AF4075">
              <w:rPr>
                <w:rFonts w:ascii="宋体" w:hAnsi="宋体" w:cs="宋体"/>
                <w:color w:val="000000"/>
                <w:kern w:val="0"/>
                <w:sz w:val="21"/>
                <w:szCs w:val="21"/>
              </w:rPr>
              <w:t>S1</w:t>
            </w:r>
          </w:p>
        </w:tc>
        <w:tc>
          <w:tcPr>
            <w:tcW w:w="359" w:type="pct"/>
            <w:shd w:val="clear" w:color="auto" w:fill="auto"/>
            <w:noWrap/>
            <w:vAlign w:val="center"/>
          </w:tcPr>
          <w:p w14:paraId="433E8D33" w14:textId="3E71C15D" w:rsidR="00E2212A" w:rsidRPr="004D4394" w:rsidRDefault="00FC3238"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I</w:t>
            </w:r>
            <w:r>
              <w:rPr>
                <w:rFonts w:ascii="宋体" w:hAnsi="宋体" w:cs="宋体"/>
                <w:color w:val="000000"/>
                <w:kern w:val="0"/>
                <w:sz w:val="21"/>
                <w:szCs w:val="21"/>
              </w:rPr>
              <w:t>mm</w:t>
            </w:r>
          </w:p>
        </w:tc>
        <w:tc>
          <w:tcPr>
            <w:tcW w:w="262" w:type="pct"/>
            <w:shd w:val="clear" w:color="auto" w:fill="auto"/>
            <w:noWrap/>
            <w:vAlign w:val="center"/>
          </w:tcPr>
          <w:p w14:paraId="51BBA2D6" w14:textId="6A01EEE0" w:rsidR="00E2212A" w:rsidRPr="004D4394" w:rsidRDefault="00CE5A2E"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391" w:type="pct"/>
            <w:shd w:val="clear" w:color="auto" w:fill="auto"/>
            <w:noWrap/>
            <w:vAlign w:val="center"/>
          </w:tcPr>
          <w:p w14:paraId="2662C642" w14:textId="0B0FE199"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w:t>
            </w:r>
          </w:p>
        </w:tc>
        <w:tc>
          <w:tcPr>
            <w:tcW w:w="327" w:type="pct"/>
            <w:shd w:val="clear" w:color="auto" w:fill="auto"/>
            <w:noWrap/>
            <w:vAlign w:val="center"/>
          </w:tcPr>
          <w:p w14:paraId="365C95A3" w14:textId="54127EF8" w:rsidR="00E2212A" w:rsidRPr="004D4394" w:rsidRDefault="006F6B36" w:rsidP="00E2212A">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2</w:t>
            </w:r>
          </w:p>
        </w:tc>
      </w:tr>
      <w:tr w:rsidR="00CF7E71" w:rsidRPr="004D4394" w14:paraId="206AAFF7" w14:textId="77777777" w:rsidTr="00E2212A">
        <w:trPr>
          <w:trHeight w:val="300"/>
          <w:jc w:val="center"/>
        </w:trPr>
        <w:tc>
          <w:tcPr>
            <w:tcW w:w="533" w:type="pct"/>
            <w:shd w:val="clear" w:color="auto" w:fill="auto"/>
            <w:noWrap/>
            <w:vAlign w:val="center"/>
          </w:tcPr>
          <w:p w14:paraId="0071A46D" w14:textId="7B3905DC"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E</w:t>
            </w:r>
            <w:r w:rsidRPr="004D4394">
              <w:rPr>
                <w:rFonts w:ascii="宋体" w:hAnsi="宋体" w:cs="宋体"/>
                <w:color w:val="000000"/>
                <w:kern w:val="0"/>
                <w:sz w:val="21"/>
                <w:szCs w:val="21"/>
              </w:rPr>
              <w:t>CALL</w:t>
            </w:r>
          </w:p>
        </w:tc>
        <w:tc>
          <w:tcPr>
            <w:tcW w:w="774" w:type="pct"/>
            <w:shd w:val="clear" w:color="auto" w:fill="auto"/>
            <w:noWrap/>
            <w:vAlign w:val="center"/>
          </w:tcPr>
          <w:p w14:paraId="22BD8759" w14:textId="0B01FCF4" w:rsidR="00316266" w:rsidRPr="004D4394" w:rsidRDefault="006F6B3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w:t>
            </w:r>
            <w:r w:rsidR="00CF7E71">
              <w:rPr>
                <w:rFonts w:ascii="宋体" w:hAnsi="宋体" w:cs="宋体"/>
                <w:color w:val="000000"/>
                <w:kern w:val="0"/>
                <w:sz w:val="21"/>
                <w:szCs w:val="21"/>
              </w:rPr>
              <w:t>4</w:t>
            </w:r>
          </w:p>
        </w:tc>
        <w:tc>
          <w:tcPr>
            <w:tcW w:w="374" w:type="pct"/>
            <w:shd w:val="clear" w:color="auto" w:fill="auto"/>
            <w:noWrap/>
            <w:vAlign w:val="center"/>
          </w:tcPr>
          <w:p w14:paraId="5BFE1914" w14:textId="74719F49"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3E14FF00" w14:textId="014A8323"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$a7</w:t>
            </w:r>
          </w:p>
        </w:tc>
        <w:tc>
          <w:tcPr>
            <w:tcW w:w="327" w:type="pct"/>
            <w:shd w:val="clear" w:color="auto" w:fill="auto"/>
            <w:noWrap/>
            <w:vAlign w:val="center"/>
          </w:tcPr>
          <w:p w14:paraId="4687865B" w14:textId="5CCB7956"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r>
              <w:rPr>
                <w:rFonts w:ascii="宋体" w:hAnsi="宋体" w:cs="宋体"/>
                <w:color w:val="000000"/>
                <w:kern w:val="0"/>
                <w:sz w:val="21"/>
                <w:szCs w:val="21"/>
              </w:rPr>
              <w:t>a0</w:t>
            </w:r>
          </w:p>
        </w:tc>
        <w:tc>
          <w:tcPr>
            <w:tcW w:w="271" w:type="pct"/>
            <w:shd w:val="clear" w:color="auto" w:fill="auto"/>
            <w:noWrap/>
            <w:vAlign w:val="center"/>
          </w:tcPr>
          <w:p w14:paraId="583A255A" w14:textId="2A65A5B0" w:rsidR="00316266" w:rsidRPr="004D4394" w:rsidRDefault="006D1C83"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49B7D4CC" w14:textId="3F31AECC" w:rsidR="00316266" w:rsidRPr="004D4394" w:rsidRDefault="008539EF"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2C6B6D8D" w14:textId="2B384F97"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59" w:type="pct"/>
            <w:shd w:val="clear" w:color="auto" w:fill="auto"/>
            <w:noWrap/>
            <w:vAlign w:val="center"/>
          </w:tcPr>
          <w:p w14:paraId="30569317" w14:textId="4F9292B4" w:rsidR="00316266" w:rsidRPr="004D4394" w:rsidRDefault="00FC3238"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62" w:type="pct"/>
            <w:shd w:val="clear" w:color="auto" w:fill="auto"/>
            <w:noWrap/>
            <w:vAlign w:val="center"/>
          </w:tcPr>
          <w:p w14:paraId="04559D2B" w14:textId="6735F717"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637B3CDB" w14:textId="7B4E61A7"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9DA8D48" w14:textId="649DE02F"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4A4A92D" w14:textId="77777777" w:rsidTr="00E2212A">
        <w:trPr>
          <w:trHeight w:val="300"/>
          <w:jc w:val="center"/>
        </w:trPr>
        <w:tc>
          <w:tcPr>
            <w:tcW w:w="533" w:type="pct"/>
            <w:shd w:val="clear" w:color="auto" w:fill="auto"/>
            <w:noWrap/>
            <w:vAlign w:val="center"/>
          </w:tcPr>
          <w:p w14:paraId="4F844F4C" w14:textId="62D5B766"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B</w:t>
            </w:r>
            <w:r w:rsidRPr="004D4394">
              <w:rPr>
                <w:rFonts w:ascii="宋体" w:hAnsi="宋体" w:cs="宋体"/>
                <w:color w:val="000000"/>
                <w:kern w:val="0"/>
                <w:sz w:val="21"/>
                <w:szCs w:val="21"/>
              </w:rPr>
              <w:t>EQ</w:t>
            </w:r>
          </w:p>
        </w:tc>
        <w:tc>
          <w:tcPr>
            <w:tcW w:w="774" w:type="pct"/>
            <w:shd w:val="clear" w:color="auto" w:fill="auto"/>
            <w:noWrap/>
            <w:vAlign w:val="center"/>
          </w:tcPr>
          <w:p w14:paraId="21E2F5B2" w14:textId="024C793F" w:rsidR="00316266" w:rsidRPr="004D4394" w:rsidRDefault="006F6B3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w:t>
            </w:r>
            <w:r>
              <w:rPr>
                <w:rFonts w:ascii="宋体" w:hAnsi="宋体" w:cs="宋体"/>
                <w:color w:val="000000"/>
                <w:kern w:val="0"/>
                <w:sz w:val="21"/>
                <w:szCs w:val="21"/>
              </w:rPr>
              <w:t>OFFSET</w:t>
            </w:r>
            <w:r w:rsidR="00CF7E71">
              <w:rPr>
                <w:rFonts w:ascii="宋体" w:hAnsi="宋体" w:cs="宋体"/>
                <w:color w:val="000000"/>
                <w:kern w:val="0"/>
                <w:sz w:val="21"/>
                <w:szCs w:val="21"/>
              </w:rPr>
              <w:t>/PC+4</w:t>
            </w:r>
          </w:p>
        </w:tc>
        <w:tc>
          <w:tcPr>
            <w:tcW w:w="374" w:type="pct"/>
            <w:shd w:val="clear" w:color="auto" w:fill="auto"/>
            <w:noWrap/>
            <w:vAlign w:val="center"/>
          </w:tcPr>
          <w:p w14:paraId="1AF87466" w14:textId="45F8A0D7"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48963283" w14:textId="4FAF49DC"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451CB40A" w14:textId="128759B6"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7933C569" w14:textId="2BDF5D34" w:rsidR="00316266" w:rsidRPr="004D4394" w:rsidRDefault="006D1C83" w:rsidP="00316266">
            <w:pPr>
              <w:widowControl/>
              <w:jc w:val="center"/>
              <w:rPr>
                <w:rFonts w:ascii="宋体" w:hAnsi="宋体" w:cs="宋体"/>
                <w:color w:val="000000"/>
                <w:kern w:val="0"/>
                <w:sz w:val="21"/>
                <w:szCs w:val="21"/>
              </w:rPr>
            </w:pPr>
            <w:r>
              <w:rPr>
                <w:rFonts w:ascii="宋体" w:hAnsi="宋体" w:cs="宋体"/>
                <w:color w:val="000000"/>
                <w:kern w:val="0"/>
                <w:sz w:val="21"/>
                <w:szCs w:val="21"/>
              </w:rPr>
              <w:t>-</w:t>
            </w:r>
          </w:p>
        </w:tc>
        <w:tc>
          <w:tcPr>
            <w:tcW w:w="714" w:type="pct"/>
            <w:shd w:val="clear" w:color="auto" w:fill="auto"/>
            <w:noWrap/>
            <w:vAlign w:val="center"/>
          </w:tcPr>
          <w:p w14:paraId="52294EEB" w14:textId="700B8E2A" w:rsidR="00316266" w:rsidRPr="004D4394" w:rsidRDefault="008539EF"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15C57E4A" w14:textId="7BCEED9B"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59" w:type="pct"/>
            <w:shd w:val="clear" w:color="auto" w:fill="auto"/>
            <w:noWrap/>
            <w:vAlign w:val="center"/>
          </w:tcPr>
          <w:p w14:paraId="548AAC75" w14:textId="1E2E447E"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62" w:type="pct"/>
            <w:shd w:val="clear" w:color="auto" w:fill="auto"/>
            <w:noWrap/>
            <w:vAlign w:val="center"/>
          </w:tcPr>
          <w:p w14:paraId="6706DA98" w14:textId="1C5526E4"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0CFCEE1C" w14:textId="090530EB"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5E47696F" w14:textId="17AE6117"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44C431AD" w14:textId="77777777" w:rsidTr="00E2212A">
        <w:trPr>
          <w:trHeight w:val="300"/>
          <w:jc w:val="center"/>
        </w:trPr>
        <w:tc>
          <w:tcPr>
            <w:tcW w:w="533" w:type="pct"/>
            <w:shd w:val="clear" w:color="auto" w:fill="auto"/>
            <w:noWrap/>
            <w:vAlign w:val="center"/>
          </w:tcPr>
          <w:p w14:paraId="58824131" w14:textId="6B247D06"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B</w:t>
            </w:r>
            <w:r w:rsidRPr="004D4394">
              <w:rPr>
                <w:rFonts w:ascii="宋体" w:hAnsi="宋体" w:cs="宋体"/>
                <w:color w:val="000000"/>
                <w:kern w:val="0"/>
                <w:sz w:val="21"/>
                <w:szCs w:val="21"/>
              </w:rPr>
              <w:t>NE</w:t>
            </w:r>
          </w:p>
        </w:tc>
        <w:tc>
          <w:tcPr>
            <w:tcW w:w="774" w:type="pct"/>
            <w:shd w:val="clear" w:color="auto" w:fill="auto"/>
            <w:noWrap/>
            <w:vAlign w:val="center"/>
          </w:tcPr>
          <w:p w14:paraId="180BE2CC" w14:textId="72721E78" w:rsidR="00316266" w:rsidRPr="004D4394" w:rsidRDefault="006F6B3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w:t>
            </w:r>
            <w:r>
              <w:rPr>
                <w:rFonts w:ascii="宋体" w:hAnsi="宋体" w:cs="宋体"/>
                <w:color w:val="000000"/>
                <w:kern w:val="0"/>
                <w:sz w:val="21"/>
                <w:szCs w:val="21"/>
              </w:rPr>
              <w:t>OFFSET</w:t>
            </w:r>
            <w:r w:rsidR="00CF7E71">
              <w:rPr>
                <w:rFonts w:ascii="宋体" w:hAnsi="宋体" w:cs="宋体"/>
                <w:color w:val="000000"/>
                <w:kern w:val="0"/>
                <w:sz w:val="21"/>
                <w:szCs w:val="21"/>
              </w:rPr>
              <w:t>/PC+4</w:t>
            </w:r>
          </w:p>
        </w:tc>
        <w:tc>
          <w:tcPr>
            <w:tcW w:w="374" w:type="pct"/>
            <w:shd w:val="clear" w:color="auto" w:fill="auto"/>
            <w:noWrap/>
            <w:vAlign w:val="center"/>
          </w:tcPr>
          <w:p w14:paraId="1B087877" w14:textId="6E3F328B"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F02243B" w14:textId="45C09D94"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0034AB5A" w14:textId="096A176D"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71" w:type="pct"/>
            <w:shd w:val="clear" w:color="auto" w:fill="auto"/>
            <w:noWrap/>
            <w:vAlign w:val="center"/>
          </w:tcPr>
          <w:p w14:paraId="7F9E4CD8" w14:textId="33076EC8" w:rsidR="00316266" w:rsidRPr="004D4394" w:rsidRDefault="008539EF"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76F700AA" w14:textId="0659DB18" w:rsidR="00316266" w:rsidRPr="004D4394" w:rsidRDefault="008539EF"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7CE16E45" w14:textId="1D9E4A56"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59" w:type="pct"/>
            <w:shd w:val="clear" w:color="auto" w:fill="auto"/>
            <w:noWrap/>
            <w:vAlign w:val="center"/>
          </w:tcPr>
          <w:p w14:paraId="6F503849" w14:textId="1C023449"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S2</w:t>
            </w:r>
          </w:p>
        </w:tc>
        <w:tc>
          <w:tcPr>
            <w:tcW w:w="262" w:type="pct"/>
            <w:shd w:val="clear" w:color="auto" w:fill="auto"/>
            <w:noWrap/>
            <w:vAlign w:val="center"/>
          </w:tcPr>
          <w:p w14:paraId="738C4606" w14:textId="09C1C422"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6767379C" w14:textId="2732548E"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7DCD3702" w14:textId="17CF660E"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AAFB45D" w14:textId="77777777" w:rsidTr="00E2212A">
        <w:trPr>
          <w:trHeight w:val="300"/>
          <w:jc w:val="center"/>
        </w:trPr>
        <w:tc>
          <w:tcPr>
            <w:tcW w:w="533" w:type="pct"/>
            <w:shd w:val="clear" w:color="auto" w:fill="auto"/>
            <w:noWrap/>
            <w:vAlign w:val="center"/>
          </w:tcPr>
          <w:p w14:paraId="624823DC" w14:textId="5A5ACD4C"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J</w:t>
            </w:r>
            <w:r w:rsidRPr="004D4394">
              <w:rPr>
                <w:rFonts w:ascii="宋体" w:hAnsi="宋体" w:cs="宋体"/>
                <w:color w:val="000000"/>
                <w:kern w:val="0"/>
                <w:sz w:val="21"/>
                <w:szCs w:val="21"/>
              </w:rPr>
              <w:t>AL</w:t>
            </w:r>
          </w:p>
        </w:tc>
        <w:tc>
          <w:tcPr>
            <w:tcW w:w="774" w:type="pct"/>
            <w:shd w:val="clear" w:color="auto" w:fill="auto"/>
            <w:noWrap/>
            <w:vAlign w:val="center"/>
          </w:tcPr>
          <w:p w14:paraId="0494A35D" w14:textId="61B5443C"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w:t>
            </w:r>
            <w:r w:rsidR="00E26FC0">
              <w:rPr>
                <w:rFonts w:ascii="宋体" w:hAnsi="宋体" w:cs="宋体"/>
                <w:color w:val="000000"/>
                <w:kern w:val="0"/>
                <w:sz w:val="21"/>
                <w:szCs w:val="21"/>
              </w:rPr>
              <w:t>OFFSET</w:t>
            </w:r>
          </w:p>
        </w:tc>
        <w:tc>
          <w:tcPr>
            <w:tcW w:w="374" w:type="pct"/>
            <w:shd w:val="clear" w:color="auto" w:fill="auto"/>
            <w:noWrap/>
            <w:vAlign w:val="center"/>
          </w:tcPr>
          <w:p w14:paraId="554BE49A" w14:textId="0982E18E"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5B8DBC2A" w14:textId="72122540"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67787764" w14:textId="3D2BEEE7"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138912E5" w14:textId="206993CC"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0CA68D52" w14:textId="71D7DDB3" w:rsidR="00316266" w:rsidRPr="004D4394" w:rsidRDefault="00E26FC0"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P</w:t>
            </w:r>
            <w:r>
              <w:rPr>
                <w:rFonts w:ascii="宋体" w:hAnsi="宋体" w:cs="宋体"/>
                <w:color w:val="000000"/>
                <w:kern w:val="0"/>
                <w:sz w:val="21"/>
                <w:szCs w:val="21"/>
              </w:rPr>
              <w:t>C+4</w:t>
            </w:r>
          </w:p>
        </w:tc>
        <w:tc>
          <w:tcPr>
            <w:tcW w:w="341" w:type="pct"/>
            <w:shd w:val="clear" w:color="auto" w:fill="auto"/>
            <w:noWrap/>
            <w:vAlign w:val="center"/>
          </w:tcPr>
          <w:p w14:paraId="6C884A1E" w14:textId="7CC51BA6"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59" w:type="pct"/>
            <w:shd w:val="clear" w:color="auto" w:fill="auto"/>
            <w:noWrap/>
            <w:vAlign w:val="center"/>
          </w:tcPr>
          <w:p w14:paraId="43905E1B" w14:textId="1B9C9D81"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62" w:type="pct"/>
            <w:shd w:val="clear" w:color="auto" w:fill="auto"/>
            <w:noWrap/>
            <w:vAlign w:val="center"/>
          </w:tcPr>
          <w:p w14:paraId="1476F95E" w14:textId="698E14E1"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33495088" w14:textId="50E2935E"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1EA352E4" w14:textId="0A8AF17E"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4E54FC9E" w14:textId="77777777" w:rsidTr="00E2212A">
        <w:trPr>
          <w:trHeight w:val="300"/>
          <w:jc w:val="center"/>
        </w:trPr>
        <w:tc>
          <w:tcPr>
            <w:tcW w:w="533" w:type="pct"/>
            <w:shd w:val="clear" w:color="auto" w:fill="auto"/>
            <w:noWrap/>
            <w:vAlign w:val="center"/>
          </w:tcPr>
          <w:p w14:paraId="7A74FB7B" w14:textId="3140A84A"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lastRenderedPageBreak/>
              <w:t>J</w:t>
            </w:r>
            <w:r w:rsidRPr="004D4394">
              <w:rPr>
                <w:rFonts w:ascii="宋体" w:hAnsi="宋体" w:cs="宋体"/>
                <w:color w:val="000000"/>
                <w:kern w:val="0"/>
                <w:sz w:val="21"/>
                <w:szCs w:val="21"/>
              </w:rPr>
              <w:t>ALR</w:t>
            </w:r>
          </w:p>
        </w:tc>
        <w:tc>
          <w:tcPr>
            <w:tcW w:w="774" w:type="pct"/>
            <w:shd w:val="clear" w:color="auto" w:fill="auto"/>
            <w:noWrap/>
            <w:vAlign w:val="center"/>
          </w:tcPr>
          <w:p w14:paraId="74E08588" w14:textId="7CDED857" w:rsidR="00316266" w:rsidRPr="004D4394" w:rsidRDefault="00E2212A" w:rsidP="00316266">
            <w:pPr>
              <w:widowControl/>
              <w:jc w:val="center"/>
              <w:rPr>
                <w:rFonts w:ascii="宋体" w:hAnsi="宋体" w:cs="宋体"/>
                <w:color w:val="000000"/>
                <w:kern w:val="0"/>
                <w:sz w:val="21"/>
                <w:szCs w:val="21"/>
              </w:rPr>
            </w:pPr>
            <w:r>
              <w:rPr>
                <w:rFonts w:ascii="宋体" w:hAnsi="宋体" w:cs="宋体"/>
                <w:color w:val="000000"/>
                <w:kern w:val="0"/>
                <w:sz w:val="21"/>
                <w:szCs w:val="21"/>
              </w:rPr>
              <w:t>ALU</w:t>
            </w:r>
          </w:p>
        </w:tc>
        <w:tc>
          <w:tcPr>
            <w:tcW w:w="374" w:type="pct"/>
            <w:shd w:val="clear" w:color="auto" w:fill="auto"/>
            <w:noWrap/>
            <w:vAlign w:val="center"/>
          </w:tcPr>
          <w:p w14:paraId="646FA951" w14:textId="7D13BD27"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ABF6C75" w14:textId="225355E0"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27" w:type="pct"/>
            <w:shd w:val="clear" w:color="auto" w:fill="auto"/>
            <w:noWrap/>
            <w:vAlign w:val="center"/>
          </w:tcPr>
          <w:p w14:paraId="0CB08ACA" w14:textId="5978E810"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6BC92964" w14:textId="7BFCD4B0"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D</w:t>
            </w:r>
          </w:p>
        </w:tc>
        <w:tc>
          <w:tcPr>
            <w:tcW w:w="714" w:type="pct"/>
            <w:shd w:val="clear" w:color="auto" w:fill="auto"/>
            <w:noWrap/>
            <w:vAlign w:val="center"/>
          </w:tcPr>
          <w:p w14:paraId="1F45E282" w14:textId="70681F9E" w:rsidR="00316266" w:rsidRPr="004D4394" w:rsidRDefault="00E2212A"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P</w:t>
            </w:r>
            <w:r>
              <w:rPr>
                <w:rFonts w:ascii="宋体" w:hAnsi="宋体" w:cs="宋体"/>
                <w:color w:val="000000"/>
                <w:kern w:val="0"/>
                <w:sz w:val="21"/>
                <w:szCs w:val="21"/>
              </w:rPr>
              <w:t>C+4</w:t>
            </w:r>
          </w:p>
        </w:tc>
        <w:tc>
          <w:tcPr>
            <w:tcW w:w="341" w:type="pct"/>
            <w:shd w:val="clear" w:color="auto" w:fill="auto"/>
            <w:noWrap/>
            <w:vAlign w:val="center"/>
          </w:tcPr>
          <w:p w14:paraId="570F4E65" w14:textId="30C2B401"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r>
              <w:rPr>
                <w:rFonts w:ascii="宋体" w:hAnsi="宋体" w:cs="宋体"/>
                <w:color w:val="000000"/>
                <w:kern w:val="0"/>
                <w:sz w:val="21"/>
                <w:szCs w:val="21"/>
              </w:rPr>
              <w:t>S1</w:t>
            </w:r>
          </w:p>
        </w:tc>
        <w:tc>
          <w:tcPr>
            <w:tcW w:w="359" w:type="pct"/>
            <w:shd w:val="clear" w:color="auto" w:fill="auto"/>
            <w:noWrap/>
            <w:vAlign w:val="center"/>
          </w:tcPr>
          <w:p w14:paraId="013F693D" w14:textId="683605C6"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I</w:t>
            </w:r>
            <w:r>
              <w:rPr>
                <w:rFonts w:ascii="宋体" w:hAnsi="宋体" w:cs="宋体"/>
                <w:color w:val="000000"/>
                <w:kern w:val="0"/>
                <w:sz w:val="21"/>
                <w:szCs w:val="21"/>
              </w:rPr>
              <w:t>mm</w:t>
            </w:r>
          </w:p>
        </w:tc>
        <w:tc>
          <w:tcPr>
            <w:tcW w:w="262" w:type="pct"/>
            <w:shd w:val="clear" w:color="auto" w:fill="auto"/>
            <w:noWrap/>
            <w:vAlign w:val="center"/>
          </w:tcPr>
          <w:p w14:paraId="78B4F5E4" w14:textId="0AC3F55A"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391" w:type="pct"/>
            <w:shd w:val="clear" w:color="auto" w:fill="auto"/>
            <w:noWrap/>
            <w:vAlign w:val="center"/>
          </w:tcPr>
          <w:p w14:paraId="514A1687" w14:textId="1F3C5770"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224F113C" w14:textId="0F5F306A"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12A6CEF4" w14:textId="77777777" w:rsidTr="00E2212A">
        <w:trPr>
          <w:trHeight w:val="300"/>
          <w:jc w:val="center"/>
        </w:trPr>
        <w:tc>
          <w:tcPr>
            <w:tcW w:w="533" w:type="pct"/>
            <w:shd w:val="clear" w:color="auto" w:fill="auto"/>
            <w:noWrap/>
            <w:vAlign w:val="center"/>
          </w:tcPr>
          <w:p w14:paraId="5CE6BFEA" w14:textId="143AB70A"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C</w:t>
            </w:r>
            <w:r w:rsidRPr="004D4394">
              <w:rPr>
                <w:rFonts w:ascii="宋体" w:hAnsi="宋体" w:cs="宋体"/>
                <w:color w:val="000000"/>
                <w:kern w:val="0"/>
                <w:sz w:val="21"/>
                <w:szCs w:val="21"/>
              </w:rPr>
              <w:t>SRRSI</w:t>
            </w:r>
          </w:p>
        </w:tc>
        <w:tc>
          <w:tcPr>
            <w:tcW w:w="774" w:type="pct"/>
            <w:shd w:val="clear" w:color="auto" w:fill="auto"/>
            <w:noWrap/>
            <w:vAlign w:val="center"/>
          </w:tcPr>
          <w:p w14:paraId="1B5D49CE" w14:textId="5E6BF39C"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64E5167C" w14:textId="794C86B0"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439C8B28" w14:textId="2C93362A"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67935DE3" w14:textId="2691C2CD"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1B85BDEF" w14:textId="735E8CF9" w:rsidR="00316266" w:rsidRPr="004D4394" w:rsidRDefault="006D1C83"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74D445F3" w14:textId="6591D8D9" w:rsidR="00316266" w:rsidRPr="004D4394" w:rsidRDefault="00E2212A"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0E8C6A1A" w14:textId="2E953818"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59" w:type="pct"/>
            <w:shd w:val="clear" w:color="auto" w:fill="auto"/>
            <w:noWrap/>
            <w:vAlign w:val="center"/>
          </w:tcPr>
          <w:p w14:paraId="3BCF0D6F" w14:textId="7B8861C8"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62" w:type="pct"/>
            <w:shd w:val="clear" w:color="auto" w:fill="auto"/>
            <w:noWrap/>
            <w:vAlign w:val="center"/>
          </w:tcPr>
          <w:p w14:paraId="114338B0" w14:textId="1AA8299B"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5AE277DA" w14:textId="68F338CE"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3D1CBDB6" w14:textId="51D10A7A"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70C677B3" w14:textId="77777777" w:rsidTr="00E2212A">
        <w:trPr>
          <w:trHeight w:val="300"/>
          <w:jc w:val="center"/>
        </w:trPr>
        <w:tc>
          <w:tcPr>
            <w:tcW w:w="533" w:type="pct"/>
            <w:shd w:val="clear" w:color="auto" w:fill="auto"/>
            <w:noWrap/>
            <w:vAlign w:val="center"/>
          </w:tcPr>
          <w:p w14:paraId="26B3599B" w14:textId="10B6BADC"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C</w:t>
            </w:r>
            <w:r w:rsidRPr="004D4394">
              <w:rPr>
                <w:rFonts w:ascii="宋体" w:hAnsi="宋体" w:cs="宋体"/>
                <w:color w:val="000000"/>
                <w:kern w:val="0"/>
                <w:sz w:val="21"/>
                <w:szCs w:val="21"/>
              </w:rPr>
              <w:t>SRRCI</w:t>
            </w:r>
          </w:p>
        </w:tc>
        <w:tc>
          <w:tcPr>
            <w:tcW w:w="774" w:type="pct"/>
            <w:shd w:val="clear" w:color="auto" w:fill="auto"/>
            <w:noWrap/>
            <w:vAlign w:val="center"/>
          </w:tcPr>
          <w:p w14:paraId="49815345" w14:textId="6E6D87CD"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01644E3E" w14:textId="07D80228"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001A61A4" w14:textId="6060F194"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0F207E24" w14:textId="3A3D6538"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6C93D479" w14:textId="0D532911" w:rsidR="00316266" w:rsidRPr="004D4394" w:rsidRDefault="006D1C83"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7E4B0C88" w14:textId="2738DEC4" w:rsidR="00316266" w:rsidRPr="004D4394" w:rsidRDefault="00E2212A"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202CB0DF" w14:textId="2D95A9BE"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59" w:type="pct"/>
            <w:shd w:val="clear" w:color="auto" w:fill="auto"/>
            <w:noWrap/>
            <w:vAlign w:val="center"/>
          </w:tcPr>
          <w:p w14:paraId="6D8A3167" w14:textId="68D4C31F"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62" w:type="pct"/>
            <w:shd w:val="clear" w:color="auto" w:fill="auto"/>
            <w:noWrap/>
            <w:vAlign w:val="center"/>
          </w:tcPr>
          <w:p w14:paraId="699626D0" w14:textId="4050E3B8"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405BF711" w14:textId="55D71DDD"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23222A88" w14:textId="5B8BDE75"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341D5C97" w14:textId="77777777" w:rsidTr="00E2212A">
        <w:trPr>
          <w:trHeight w:val="300"/>
          <w:jc w:val="center"/>
        </w:trPr>
        <w:tc>
          <w:tcPr>
            <w:tcW w:w="533" w:type="pct"/>
            <w:shd w:val="clear" w:color="auto" w:fill="auto"/>
            <w:noWrap/>
            <w:vAlign w:val="center"/>
          </w:tcPr>
          <w:p w14:paraId="611EDFB5" w14:textId="63546C61"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U</w:t>
            </w:r>
            <w:r w:rsidRPr="004D4394">
              <w:rPr>
                <w:rFonts w:ascii="宋体" w:hAnsi="宋体" w:cs="宋体"/>
                <w:color w:val="000000"/>
                <w:kern w:val="0"/>
                <w:sz w:val="21"/>
                <w:szCs w:val="21"/>
              </w:rPr>
              <w:t>RET</w:t>
            </w:r>
          </w:p>
        </w:tc>
        <w:tc>
          <w:tcPr>
            <w:tcW w:w="774" w:type="pct"/>
            <w:shd w:val="clear" w:color="auto" w:fill="auto"/>
            <w:noWrap/>
            <w:vAlign w:val="center"/>
          </w:tcPr>
          <w:p w14:paraId="787912C5" w14:textId="7AFFC565" w:rsidR="00316266" w:rsidRPr="004D4394" w:rsidRDefault="00316266" w:rsidP="00316266">
            <w:pPr>
              <w:widowControl/>
              <w:jc w:val="center"/>
              <w:rPr>
                <w:rFonts w:ascii="宋体" w:hAnsi="宋体" w:cs="宋体"/>
                <w:color w:val="000000"/>
                <w:kern w:val="0"/>
                <w:sz w:val="21"/>
                <w:szCs w:val="21"/>
              </w:rPr>
            </w:pPr>
            <w:r w:rsidRPr="004D4394">
              <w:rPr>
                <w:rFonts w:ascii="宋体" w:hAnsi="宋体" w:cs="宋体" w:hint="eastAsia"/>
                <w:color w:val="000000"/>
                <w:kern w:val="0"/>
                <w:sz w:val="21"/>
                <w:szCs w:val="21"/>
              </w:rPr>
              <w:t>P</w:t>
            </w:r>
            <w:r w:rsidRPr="004D4394">
              <w:rPr>
                <w:rFonts w:ascii="宋体" w:hAnsi="宋体" w:cs="宋体"/>
                <w:color w:val="000000"/>
                <w:kern w:val="0"/>
                <w:sz w:val="21"/>
                <w:szCs w:val="21"/>
              </w:rPr>
              <w:t>C+4</w:t>
            </w:r>
          </w:p>
        </w:tc>
        <w:tc>
          <w:tcPr>
            <w:tcW w:w="374" w:type="pct"/>
            <w:shd w:val="clear" w:color="auto" w:fill="auto"/>
            <w:noWrap/>
            <w:vAlign w:val="center"/>
          </w:tcPr>
          <w:p w14:paraId="57D1FE9C" w14:textId="04D76185" w:rsidR="00316266" w:rsidRPr="004D4394" w:rsidRDefault="00316266" w:rsidP="00316266">
            <w:pPr>
              <w:widowControl/>
              <w:jc w:val="center"/>
              <w:rPr>
                <w:rFonts w:ascii="宋体" w:hAnsi="宋体" w:cs="宋体"/>
                <w:color w:val="000000"/>
                <w:kern w:val="0"/>
                <w:sz w:val="21"/>
                <w:szCs w:val="21"/>
              </w:rPr>
            </w:pPr>
            <w:r>
              <w:rPr>
                <w:rFonts w:ascii="宋体" w:hAnsi="宋体" w:cs="宋体"/>
                <w:color w:val="000000"/>
                <w:kern w:val="0"/>
                <w:sz w:val="21"/>
                <w:szCs w:val="21"/>
              </w:rPr>
              <w:t>PC</w:t>
            </w:r>
          </w:p>
        </w:tc>
        <w:tc>
          <w:tcPr>
            <w:tcW w:w="327" w:type="pct"/>
            <w:shd w:val="clear" w:color="auto" w:fill="auto"/>
            <w:noWrap/>
            <w:vAlign w:val="center"/>
          </w:tcPr>
          <w:p w14:paraId="2E218801" w14:textId="0220AB9D"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576B6654" w14:textId="6FF8E385" w:rsidR="00316266" w:rsidRPr="004D4394" w:rsidRDefault="0031626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71" w:type="pct"/>
            <w:shd w:val="clear" w:color="auto" w:fill="auto"/>
            <w:noWrap/>
            <w:vAlign w:val="center"/>
          </w:tcPr>
          <w:p w14:paraId="4E4187CC" w14:textId="4A5B2759" w:rsidR="00316266" w:rsidRPr="004D4394" w:rsidRDefault="006D1C83"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714" w:type="pct"/>
            <w:shd w:val="clear" w:color="auto" w:fill="auto"/>
            <w:noWrap/>
            <w:vAlign w:val="center"/>
          </w:tcPr>
          <w:p w14:paraId="43036A6F" w14:textId="4BC6C830" w:rsidR="00316266" w:rsidRPr="004D4394" w:rsidRDefault="00E2212A"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41" w:type="pct"/>
            <w:shd w:val="clear" w:color="auto" w:fill="auto"/>
            <w:noWrap/>
            <w:vAlign w:val="center"/>
          </w:tcPr>
          <w:p w14:paraId="75170F8B" w14:textId="619D9A44" w:rsidR="00316266" w:rsidRPr="004D4394" w:rsidRDefault="00614A5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59" w:type="pct"/>
            <w:shd w:val="clear" w:color="auto" w:fill="auto"/>
            <w:noWrap/>
            <w:vAlign w:val="center"/>
          </w:tcPr>
          <w:p w14:paraId="10BC44EE" w14:textId="454E7DAA" w:rsidR="00316266" w:rsidRPr="004D4394" w:rsidRDefault="002E7CA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262" w:type="pct"/>
            <w:shd w:val="clear" w:color="auto" w:fill="auto"/>
            <w:noWrap/>
            <w:vAlign w:val="center"/>
          </w:tcPr>
          <w:p w14:paraId="21AD14A3" w14:textId="7A3CDD76" w:rsidR="00316266" w:rsidRPr="004D4394" w:rsidRDefault="00CE5A2E"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91" w:type="pct"/>
            <w:shd w:val="clear" w:color="auto" w:fill="auto"/>
            <w:noWrap/>
            <w:vAlign w:val="center"/>
          </w:tcPr>
          <w:p w14:paraId="07FD7135" w14:textId="38A177C2"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c>
          <w:tcPr>
            <w:tcW w:w="327" w:type="pct"/>
            <w:shd w:val="clear" w:color="auto" w:fill="auto"/>
            <w:noWrap/>
            <w:vAlign w:val="center"/>
          </w:tcPr>
          <w:p w14:paraId="20ECB661" w14:textId="1FE21D2D" w:rsidR="00316266" w:rsidRPr="004D4394" w:rsidRDefault="006F6B36" w:rsidP="00316266">
            <w:pPr>
              <w:widowControl/>
              <w:jc w:val="center"/>
              <w:rPr>
                <w:rFonts w:ascii="宋体" w:hAnsi="宋体" w:cs="宋体"/>
                <w:color w:val="000000"/>
                <w:kern w:val="0"/>
                <w:sz w:val="21"/>
                <w:szCs w:val="21"/>
              </w:rPr>
            </w:pPr>
            <w:r>
              <w:rPr>
                <w:rFonts w:ascii="宋体" w:hAnsi="宋体" w:cs="宋体" w:hint="eastAsia"/>
                <w:color w:val="000000"/>
                <w:kern w:val="0"/>
                <w:sz w:val="21"/>
                <w:szCs w:val="21"/>
              </w:rPr>
              <w:t>-</w:t>
            </w:r>
          </w:p>
        </w:tc>
      </w:tr>
      <w:tr w:rsidR="00CF7E71" w:rsidRPr="004D4394" w14:paraId="0C0F74A1" w14:textId="77777777" w:rsidTr="00E2212A">
        <w:trPr>
          <w:trHeight w:val="300"/>
          <w:jc w:val="center"/>
        </w:trPr>
        <w:tc>
          <w:tcPr>
            <w:tcW w:w="533" w:type="pct"/>
            <w:shd w:val="clear" w:color="auto" w:fill="auto"/>
            <w:noWrap/>
            <w:vAlign w:val="center"/>
          </w:tcPr>
          <w:p w14:paraId="11AFC88D" w14:textId="4B82D750"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A</w:t>
            </w:r>
            <w:r w:rsidRPr="0091242E">
              <w:rPr>
                <w:rFonts w:ascii="宋体" w:hAnsi="宋体" w:cs="宋体"/>
                <w:color w:val="FF0000"/>
                <w:kern w:val="0"/>
                <w:sz w:val="21"/>
                <w:szCs w:val="21"/>
              </w:rPr>
              <w:t>UIPC</w:t>
            </w:r>
          </w:p>
        </w:tc>
        <w:tc>
          <w:tcPr>
            <w:tcW w:w="774" w:type="pct"/>
            <w:shd w:val="clear" w:color="auto" w:fill="auto"/>
            <w:noWrap/>
            <w:vAlign w:val="center"/>
          </w:tcPr>
          <w:p w14:paraId="1FAD7EA6" w14:textId="4144B2B2"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P</w:t>
            </w:r>
            <w:r w:rsidRPr="0091242E">
              <w:rPr>
                <w:rFonts w:ascii="宋体" w:hAnsi="宋体" w:cs="宋体"/>
                <w:color w:val="FF0000"/>
                <w:kern w:val="0"/>
                <w:sz w:val="21"/>
                <w:szCs w:val="21"/>
              </w:rPr>
              <w:t>C+4</w:t>
            </w:r>
          </w:p>
        </w:tc>
        <w:tc>
          <w:tcPr>
            <w:tcW w:w="374" w:type="pct"/>
            <w:shd w:val="clear" w:color="auto" w:fill="auto"/>
            <w:noWrap/>
            <w:vAlign w:val="center"/>
          </w:tcPr>
          <w:p w14:paraId="5DE06D56" w14:textId="55C4EC81"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color w:val="FF0000"/>
                <w:kern w:val="0"/>
                <w:sz w:val="21"/>
                <w:szCs w:val="21"/>
              </w:rPr>
              <w:t>PC</w:t>
            </w:r>
          </w:p>
        </w:tc>
        <w:tc>
          <w:tcPr>
            <w:tcW w:w="327" w:type="pct"/>
            <w:shd w:val="clear" w:color="auto" w:fill="auto"/>
            <w:noWrap/>
            <w:vAlign w:val="center"/>
          </w:tcPr>
          <w:p w14:paraId="05CF5D94" w14:textId="3A644847"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27" w:type="pct"/>
            <w:shd w:val="clear" w:color="auto" w:fill="auto"/>
            <w:noWrap/>
            <w:vAlign w:val="center"/>
          </w:tcPr>
          <w:p w14:paraId="7F45A85D" w14:textId="3435A603"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271" w:type="pct"/>
            <w:shd w:val="clear" w:color="auto" w:fill="auto"/>
            <w:noWrap/>
            <w:vAlign w:val="center"/>
          </w:tcPr>
          <w:p w14:paraId="2E59016E" w14:textId="7FFF7B4D"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D</w:t>
            </w:r>
          </w:p>
        </w:tc>
        <w:tc>
          <w:tcPr>
            <w:tcW w:w="714" w:type="pct"/>
            <w:shd w:val="clear" w:color="auto" w:fill="auto"/>
            <w:noWrap/>
            <w:vAlign w:val="center"/>
          </w:tcPr>
          <w:p w14:paraId="2798A65D" w14:textId="7FCD2495" w:rsidR="00316266" w:rsidRPr="0091242E" w:rsidRDefault="00E2212A"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P</w:t>
            </w:r>
            <w:r w:rsidRPr="0091242E">
              <w:rPr>
                <w:rFonts w:ascii="宋体" w:hAnsi="宋体" w:cs="宋体"/>
                <w:color w:val="FF0000"/>
                <w:kern w:val="0"/>
                <w:sz w:val="21"/>
                <w:szCs w:val="21"/>
              </w:rPr>
              <w:t>C+OFFSET</w:t>
            </w:r>
          </w:p>
        </w:tc>
        <w:tc>
          <w:tcPr>
            <w:tcW w:w="341" w:type="pct"/>
            <w:shd w:val="clear" w:color="auto" w:fill="auto"/>
            <w:noWrap/>
            <w:vAlign w:val="center"/>
          </w:tcPr>
          <w:p w14:paraId="2633099D" w14:textId="7633FE0A" w:rsidR="00316266" w:rsidRPr="0091242E" w:rsidRDefault="00614A5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59" w:type="pct"/>
            <w:shd w:val="clear" w:color="auto" w:fill="auto"/>
            <w:noWrap/>
            <w:vAlign w:val="center"/>
          </w:tcPr>
          <w:p w14:paraId="0F049EFC" w14:textId="6F37B0D5" w:rsidR="00316266" w:rsidRPr="0091242E" w:rsidRDefault="002E7CA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262" w:type="pct"/>
            <w:shd w:val="clear" w:color="auto" w:fill="auto"/>
            <w:noWrap/>
            <w:vAlign w:val="center"/>
          </w:tcPr>
          <w:p w14:paraId="3F53DFF2" w14:textId="0C08ECFC"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91" w:type="pct"/>
            <w:shd w:val="clear" w:color="auto" w:fill="auto"/>
            <w:noWrap/>
            <w:vAlign w:val="center"/>
          </w:tcPr>
          <w:p w14:paraId="0FC31BD0" w14:textId="257C2A77"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27" w:type="pct"/>
            <w:shd w:val="clear" w:color="auto" w:fill="auto"/>
            <w:noWrap/>
            <w:vAlign w:val="center"/>
          </w:tcPr>
          <w:p w14:paraId="4B0EA652" w14:textId="408605B0"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r>
      <w:tr w:rsidR="00CF7E71" w:rsidRPr="004D4394" w14:paraId="4E6CA93C" w14:textId="77777777" w:rsidTr="00E2212A">
        <w:trPr>
          <w:trHeight w:val="300"/>
          <w:jc w:val="center"/>
        </w:trPr>
        <w:tc>
          <w:tcPr>
            <w:tcW w:w="533" w:type="pct"/>
            <w:shd w:val="clear" w:color="auto" w:fill="auto"/>
            <w:noWrap/>
            <w:vAlign w:val="center"/>
          </w:tcPr>
          <w:p w14:paraId="20C7EAF5" w14:textId="267580FD"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S</w:t>
            </w:r>
            <w:r w:rsidRPr="0091242E">
              <w:rPr>
                <w:rFonts w:ascii="宋体" w:hAnsi="宋体" w:cs="宋体"/>
                <w:color w:val="FF0000"/>
                <w:kern w:val="0"/>
                <w:sz w:val="21"/>
                <w:szCs w:val="21"/>
              </w:rPr>
              <w:t>LTIU</w:t>
            </w:r>
          </w:p>
        </w:tc>
        <w:tc>
          <w:tcPr>
            <w:tcW w:w="774" w:type="pct"/>
            <w:shd w:val="clear" w:color="auto" w:fill="auto"/>
            <w:noWrap/>
            <w:vAlign w:val="center"/>
          </w:tcPr>
          <w:p w14:paraId="308D8030" w14:textId="03882C03"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P</w:t>
            </w:r>
            <w:r w:rsidRPr="0091242E">
              <w:rPr>
                <w:rFonts w:ascii="宋体" w:hAnsi="宋体" w:cs="宋体"/>
                <w:color w:val="FF0000"/>
                <w:kern w:val="0"/>
                <w:sz w:val="21"/>
                <w:szCs w:val="21"/>
              </w:rPr>
              <w:t>C+4</w:t>
            </w:r>
          </w:p>
        </w:tc>
        <w:tc>
          <w:tcPr>
            <w:tcW w:w="374" w:type="pct"/>
            <w:shd w:val="clear" w:color="auto" w:fill="auto"/>
            <w:noWrap/>
            <w:vAlign w:val="center"/>
          </w:tcPr>
          <w:p w14:paraId="3F7B7A58" w14:textId="7EB1EBBF"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color w:val="FF0000"/>
                <w:kern w:val="0"/>
                <w:sz w:val="21"/>
                <w:szCs w:val="21"/>
              </w:rPr>
              <w:t>PC</w:t>
            </w:r>
          </w:p>
        </w:tc>
        <w:tc>
          <w:tcPr>
            <w:tcW w:w="327" w:type="pct"/>
            <w:shd w:val="clear" w:color="auto" w:fill="auto"/>
            <w:noWrap/>
            <w:vAlign w:val="center"/>
          </w:tcPr>
          <w:p w14:paraId="7F1151B0" w14:textId="30149537"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27" w:type="pct"/>
            <w:shd w:val="clear" w:color="auto" w:fill="auto"/>
            <w:noWrap/>
            <w:vAlign w:val="center"/>
          </w:tcPr>
          <w:p w14:paraId="5677D754" w14:textId="20AD190D"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271" w:type="pct"/>
            <w:shd w:val="clear" w:color="auto" w:fill="auto"/>
            <w:noWrap/>
            <w:vAlign w:val="center"/>
          </w:tcPr>
          <w:p w14:paraId="4E8C9E3C" w14:textId="7B7B52AC"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D</w:t>
            </w:r>
          </w:p>
        </w:tc>
        <w:tc>
          <w:tcPr>
            <w:tcW w:w="714" w:type="pct"/>
            <w:shd w:val="clear" w:color="auto" w:fill="auto"/>
            <w:noWrap/>
            <w:vAlign w:val="center"/>
          </w:tcPr>
          <w:p w14:paraId="039F5325" w14:textId="3B7431D9" w:rsidR="00316266" w:rsidRPr="0091242E" w:rsidRDefault="00E2212A"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A</w:t>
            </w:r>
            <w:r w:rsidRPr="0091242E">
              <w:rPr>
                <w:rFonts w:ascii="宋体" w:hAnsi="宋体" w:cs="宋体"/>
                <w:color w:val="FF0000"/>
                <w:kern w:val="0"/>
                <w:sz w:val="21"/>
                <w:szCs w:val="21"/>
              </w:rPr>
              <w:t>LU</w:t>
            </w:r>
          </w:p>
        </w:tc>
        <w:tc>
          <w:tcPr>
            <w:tcW w:w="341" w:type="pct"/>
            <w:shd w:val="clear" w:color="auto" w:fill="auto"/>
            <w:noWrap/>
            <w:vAlign w:val="center"/>
          </w:tcPr>
          <w:p w14:paraId="124562C6" w14:textId="43A5AF95" w:rsidR="00316266" w:rsidRPr="0091242E" w:rsidRDefault="00614A5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59" w:type="pct"/>
            <w:shd w:val="clear" w:color="auto" w:fill="auto"/>
            <w:noWrap/>
            <w:vAlign w:val="center"/>
          </w:tcPr>
          <w:p w14:paraId="0AEAFF7A" w14:textId="072ABE6A"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I</w:t>
            </w:r>
            <w:r w:rsidRPr="0091242E">
              <w:rPr>
                <w:rFonts w:ascii="宋体" w:hAnsi="宋体" w:cs="宋体"/>
                <w:color w:val="FF0000"/>
                <w:kern w:val="0"/>
                <w:sz w:val="21"/>
                <w:szCs w:val="21"/>
              </w:rPr>
              <w:t>mm</w:t>
            </w:r>
          </w:p>
        </w:tc>
        <w:tc>
          <w:tcPr>
            <w:tcW w:w="262" w:type="pct"/>
            <w:shd w:val="clear" w:color="auto" w:fill="auto"/>
            <w:noWrap/>
            <w:vAlign w:val="center"/>
          </w:tcPr>
          <w:p w14:paraId="7457B1FA" w14:textId="16C04510"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1</w:t>
            </w:r>
            <w:r w:rsidRPr="0091242E">
              <w:rPr>
                <w:rFonts w:ascii="宋体" w:hAnsi="宋体" w:cs="宋体"/>
                <w:color w:val="FF0000"/>
                <w:kern w:val="0"/>
                <w:sz w:val="21"/>
                <w:szCs w:val="21"/>
              </w:rPr>
              <w:t>2</w:t>
            </w:r>
          </w:p>
        </w:tc>
        <w:tc>
          <w:tcPr>
            <w:tcW w:w="391" w:type="pct"/>
            <w:shd w:val="clear" w:color="auto" w:fill="auto"/>
            <w:noWrap/>
            <w:vAlign w:val="center"/>
          </w:tcPr>
          <w:p w14:paraId="6353A8AC" w14:textId="6F855479"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27" w:type="pct"/>
            <w:shd w:val="clear" w:color="auto" w:fill="auto"/>
            <w:noWrap/>
            <w:vAlign w:val="center"/>
          </w:tcPr>
          <w:p w14:paraId="1B7ABB35" w14:textId="70950F92"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r>
      <w:tr w:rsidR="00CF7E71" w:rsidRPr="004D4394" w14:paraId="7EA145E5" w14:textId="77777777" w:rsidTr="00E2212A">
        <w:trPr>
          <w:trHeight w:val="300"/>
          <w:jc w:val="center"/>
        </w:trPr>
        <w:tc>
          <w:tcPr>
            <w:tcW w:w="533" w:type="pct"/>
            <w:shd w:val="clear" w:color="auto" w:fill="auto"/>
            <w:noWrap/>
            <w:vAlign w:val="center"/>
          </w:tcPr>
          <w:p w14:paraId="47C0EE8E" w14:textId="50ABBB5E"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L</w:t>
            </w:r>
            <w:r w:rsidRPr="0091242E">
              <w:rPr>
                <w:rFonts w:ascii="宋体" w:hAnsi="宋体" w:cs="宋体"/>
                <w:color w:val="FF0000"/>
                <w:kern w:val="0"/>
                <w:sz w:val="21"/>
                <w:szCs w:val="21"/>
              </w:rPr>
              <w:t>H</w:t>
            </w:r>
          </w:p>
        </w:tc>
        <w:tc>
          <w:tcPr>
            <w:tcW w:w="774" w:type="pct"/>
            <w:shd w:val="clear" w:color="auto" w:fill="auto"/>
            <w:noWrap/>
            <w:vAlign w:val="center"/>
          </w:tcPr>
          <w:p w14:paraId="4F8C8CBF" w14:textId="1A0D1E4C"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P</w:t>
            </w:r>
            <w:r w:rsidRPr="0091242E">
              <w:rPr>
                <w:rFonts w:ascii="宋体" w:hAnsi="宋体" w:cs="宋体"/>
                <w:color w:val="FF0000"/>
                <w:kern w:val="0"/>
                <w:sz w:val="21"/>
                <w:szCs w:val="21"/>
              </w:rPr>
              <w:t>C+4</w:t>
            </w:r>
          </w:p>
        </w:tc>
        <w:tc>
          <w:tcPr>
            <w:tcW w:w="374" w:type="pct"/>
            <w:shd w:val="clear" w:color="auto" w:fill="auto"/>
            <w:noWrap/>
            <w:vAlign w:val="center"/>
          </w:tcPr>
          <w:p w14:paraId="5E0064BC" w14:textId="0AAE0B41"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color w:val="FF0000"/>
                <w:kern w:val="0"/>
                <w:sz w:val="21"/>
                <w:szCs w:val="21"/>
              </w:rPr>
              <w:t>PC</w:t>
            </w:r>
          </w:p>
        </w:tc>
        <w:tc>
          <w:tcPr>
            <w:tcW w:w="327" w:type="pct"/>
            <w:shd w:val="clear" w:color="auto" w:fill="auto"/>
            <w:noWrap/>
            <w:vAlign w:val="center"/>
          </w:tcPr>
          <w:p w14:paraId="502568F9" w14:textId="04A491BC"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27" w:type="pct"/>
            <w:shd w:val="clear" w:color="auto" w:fill="auto"/>
            <w:noWrap/>
            <w:vAlign w:val="center"/>
          </w:tcPr>
          <w:p w14:paraId="4638E8C8" w14:textId="38777BB1"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271" w:type="pct"/>
            <w:shd w:val="clear" w:color="auto" w:fill="auto"/>
            <w:noWrap/>
            <w:vAlign w:val="center"/>
          </w:tcPr>
          <w:p w14:paraId="10470FB5" w14:textId="66F02267"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D</w:t>
            </w:r>
          </w:p>
        </w:tc>
        <w:tc>
          <w:tcPr>
            <w:tcW w:w="714" w:type="pct"/>
            <w:shd w:val="clear" w:color="auto" w:fill="auto"/>
            <w:noWrap/>
            <w:vAlign w:val="center"/>
          </w:tcPr>
          <w:p w14:paraId="11325E6F" w14:textId="4AE7D8C3" w:rsidR="00316266" w:rsidRPr="0091242E" w:rsidRDefault="00E2212A"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D</w:t>
            </w:r>
            <w:r w:rsidRPr="0091242E">
              <w:rPr>
                <w:rFonts w:ascii="宋体" w:hAnsi="宋体" w:cs="宋体"/>
                <w:color w:val="FF0000"/>
                <w:kern w:val="0"/>
                <w:sz w:val="21"/>
                <w:szCs w:val="21"/>
              </w:rPr>
              <w:t>M</w:t>
            </w:r>
          </w:p>
        </w:tc>
        <w:tc>
          <w:tcPr>
            <w:tcW w:w="341" w:type="pct"/>
            <w:shd w:val="clear" w:color="auto" w:fill="auto"/>
            <w:noWrap/>
            <w:vAlign w:val="center"/>
          </w:tcPr>
          <w:p w14:paraId="545D8D55" w14:textId="67E21DF7" w:rsidR="00316266" w:rsidRPr="0091242E" w:rsidRDefault="00614A5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59" w:type="pct"/>
            <w:shd w:val="clear" w:color="auto" w:fill="auto"/>
            <w:noWrap/>
            <w:vAlign w:val="center"/>
          </w:tcPr>
          <w:p w14:paraId="2403DAE2" w14:textId="1B4D403E"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I</w:t>
            </w:r>
            <w:r w:rsidRPr="0091242E">
              <w:rPr>
                <w:rFonts w:ascii="宋体" w:hAnsi="宋体" w:cs="宋体"/>
                <w:color w:val="FF0000"/>
                <w:kern w:val="0"/>
                <w:sz w:val="21"/>
                <w:szCs w:val="21"/>
              </w:rPr>
              <w:t>mm</w:t>
            </w:r>
          </w:p>
        </w:tc>
        <w:tc>
          <w:tcPr>
            <w:tcW w:w="262" w:type="pct"/>
            <w:shd w:val="clear" w:color="auto" w:fill="auto"/>
            <w:noWrap/>
            <w:vAlign w:val="center"/>
          </w:tcPr>
          <w:p w14:paraId="42F0E43F" w14:textId="69262FD5"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5</w:t>
            </w:r>
          </w:p>
        </w:tc>
        <w:tc>
          <w:tcPr>
            <w:tcW w:w="391" w:type="pct"/>
            <w:shd w:val="clear" w:color="auto" w:fill="auto"/>
            <w:noWrap/>
            <w:vAlign w:val="center"/>
          </w:tcPr>
          <w:p w14:paraId="2E711E0E" w14:textId="4E9970B3"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A</w:t>
            </w:r>
            <w:r w:rsidRPr="0091242E">
              <w:rPr>
                <w:rFonts w:ascii="宋体" w:hAnsi="宋体" w:cs="宋体"/>
                <w:color w:val="FF0000"/>
                <w:kern w:val="0"/>
                <w:sz w:val="21"/>
                <w:szCs w:val="21"/>
              </w:rPr>
              <w:t>LU</w:t>
            </w:r>
          </w:p>
        </w:tc>
        <w:tc>
          <w:tcPr>
            <w:tcW w:w="327" w:type="pct"/>
            <w:shd w:val="clear" w:color="auto" w:fill="auto"/>
            <w:noWrap/>
            <w:vAlign w:val="center"/>
          </w:tcPr>
          <w:p w14:paraId="449AB868" w14:textId="21833DB1"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r>
      <w:tr w:rsidR="00CF7E71" w:rsidRPr="004D4394" w14:paraId="01B495F1" w14:textId="77777777" w:rsidTr="00E2212A">
        <w:trPr>
          <w:trHeight w:val="300"/>
          <w:jc w:val="center"/>
        </w:trPr>
        <w:tc>
          <w:tcPr>
            <w:tcW w:w="533" w:type="pct"/>
            <w:shd w:val="clear" w:color="auto" w:fill="auto"/>
            <w:noWrap/>
            <w:vAlign w:val="center"/>
          </w:tcPr>
          <w:p w14:paraId="66CF13C1" w14:textId="7B681F00"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B</w:t>
            </w:r>
            <w:r w:rsidR="009A6C62" w:rsidRPr="0091242E">
              <w:rPr>
                <w:rFonts w:ascii="宋体" w:hAnsi="宋体" w:cs="宋体"/>
                <w:color w:val="FF0000"/>
                <w:kern w:val="0"/>
                <w:sz w:val="21"/>
                <w:szCs w:val="21"/>
              </w:rPr>
              <w:t>LT</w:t>
            </w:r>
          </w:p>
        </w:tc>
        <w:tc>
          <w:tcPr>
            <w:tcW w:w="774" w:type="pct"/>
            <w:shd w:val="clear" w:color="auto" w:fill="auto"/>
            <w:noWrap/>
            <w:vAlign w:val="center"/>
          </w:tcPr>
          <w:p w14:paraId="3135C71A" w14:textId="28F8CFDF"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P</w:t>
            </w:r>
            <w:r w:rsidRPr="0091242E">
              <w:rPr>
                <w:rFonts w:ascii="宋体" w:hAnsi="宋体" w:cs="宋体"/>
                <w:color w:val="FF0000"/>
                <w:kern w:val="0"/>
                <w:sz w:val="21"/>
                <w:szCs w:val="21"/>
              </w:rPr>
              <w:t>C+OFFSET</w:t>
            </w:r>
            <w:r w:rsidR="00CF7E71" w:rsidRPr="0091242E">
              <w:rPr>
                <w:rFonts w:ascii="宋体" w:hAnsi="宋体" w:cs="宋体"/>
                <w:color w:val="FF0000"/>
                <w:kern w:val="0"/>
                <w:sz w:val="21"/>
                <w:szCs w:val="21"/>
              </w:rPr>
              <w:t>/PC+4</w:t>
            </w:r>
          </w:p>
        </w:tc>
        <w:tc>
          <w:tcPr>
            <w:tcW w:w="374" w:type="pct"/>
            <w:shd w:val="clear" w:color="auto" w:fill="auto"/>
            <w:noWrap/>
            <w:vAlign w:val="center"/>
          </w:tcPr>
          <w:p w14:paraId="7724112D" w14:textId="51F282AC"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color w:val="FF0000"/>
                <w:kern w:val="0"/>
                <w:sz w:val="21"/>
                <w:szCs w:val="21"/>
              </w:rPr>
              <w:t>PC</w:t>
            </w:r>
          </w:p>
        </w:tc>
        <w:tc>
          <w:tcPr>
            <w:tcW w:w="327" w:type="pct"/>
            <w:shd w:val="clear" w:color="auto" w:fill="auto"/>
            <w:noWrap/>
            <w:vAlign w:val="center"/>
          </w:tcPr>
          <w:p w14:paraId="3DB3D84B" w14:textId="35B83D3D"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27" w:type="pct"/>
            <w:shd w:val="clear" w:color="auto" w:fill="auto"/>
            <w:noWrap/>
            <w:vAlign w:val="center"/>
          </w:tcPr>
          <w:p w14:paraId="377D9348" w14:textId="1E438484" w:rsidR="00316266" w:rsidRPr="0091242E" w:rsidRDefault="0031626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S2</w:t>
            </w:r>
          </w:p>
        </w:tc>
        <w:tc>
          <w:tcPr>
            <w:tcW w:w="271" w:type="pct"/>
            <w:shd w:val="clear" w:color="auto" w:fill="auto"/>
            <w:noWrap/>
            <w:vAlign w:val="center"/>
          </w:tcPr>
          <w:p w14:paraId="6788096B" w14:textId="7D5B5E7C" w:rsidR="00316266" w:rsidRPr="0091242E" w:rsidRDefault="006D1C83"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714" w:type="pct"/>
            <w:shd w:val="clear" w:color="auto" w:fill="auto"/>
            <w:noWrap/>
            <w:vAlign w:val="center"/>
          </w:tcPr>
          <w:p w14:paraId="68DE4D06" w14:textId="23FAC21D" w:rsidR="00316266" w:rsidRPr="0091242E" w:rsidRDefault="00E2212A"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41" w:type="pct"/>
            <w:shd w:val="clear" w:color="auto" w:fill="auto"/>
            <w:noWrap/>
            <w:vAlign w:val="center"/>
          </w:tcPr>
          <w:p w14:paraId="333DC263" w14:textId="6F5593A0" w:rsidR="00316266" w:rsidRPr="0091242E" w:rsidRDefault="00614A5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S1</w:t>
            </w:r>
          </w:p>
        </w:tc>
        <w:tc>
          <w:tcPr>
            <w:tcW w:w="359" w:type="pct"/>
            <w:shd w:val="clear" w:color="auto" w:fill="auto"/>
            <w:noWrap/>
            <w:vAlign w:val="center"/>
          </w:tcPr>
          <w:p w14:paraId="63571652" w14:textId="45B63E68"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R</w:t>
            </w:r>
            <w:r w:rsidRPr="0091242E">
              <w:rPr>
                <w:rFonts w:ascii="宋体" w:hAnsi="宋体" w:cs="宋体"/>
                <w:color w:val="FF0000"/>
                <w:kern w:val="0"/>
                <w:sz w:val="21"/>
                <w:szCs w:val="21"/>
              </w:rPr>
              <w:t>S2</w:t>
            </w:r>
          </w:p>
        </w:tc>
        <w:tc>
          <w:tcPr>
            <w:tcW w:w="262" w:type="pct"/>
            <w:shd w:val="clear" w:color="auto" w:fill="auto"/>
            <w:noWrap/>
            <w:vAlign w:val="center"/>
          </w:tcPr>
          <w:p w14:paraId="1F003723" w14:textId="7194FEE2" w:rsidR="00316266" w:rsidRPr="0091242E" w:rsidRDefault="00CE5A2E"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1</w:t>
            </w:r>
            <w:r w:rsidRPr="0091242E">
              <w:rPr>
                <w:rFonts w:ascii="宋体" w:hAnsi="宋体" w:cs="宋体"/>
                <w:color w:val="FF0000"/>
                <w:kern w:val="0"/>
                <w:sz w:val="21"/>
                <w:szCs w:val="21"/>
              </w:rPr>
              <w:t>1</w:t>
            </w:r>
          </w:p>
        </w:tc>
        <w:tc>
          <w:tcPr>
            <w:tcW w:w="391" w:type="pct"/>
            <w:shd w:val="clear" w:color="auto" w:fill="auto"/>
            <w:noWrap/>
            <w:vAlign w:val="center"/>
          </w:tcPr>
          <w:p w14:paraId="664FEA0B" w14:textId="690690CD"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c>
          <w:tcPr>
            <w:tcW w:w="327" w:type="pct"/>
            <w:shd w:val="clear" w:color="auto" w:fill="auto"/>
            <w:noWrap/>
            <w:vAlign w:val="center"/>
          </w:tcPr>
          <w:p w14:paraId="22D287E8" w14:textId="42E26746" w:rsidR="00316266" w:rsidRPr="0091242E" w:rsidRDefault="006F6B36" w:rsidP="00316266">
            <w:pPr>
              <w:widowControl/>
              <w:jc w:val="center"/>
              <w:rPr>
                <w:rFonts w:ascii="宋体" w:hAnsi="宋体" w:cs="宋体"/>
                <w:color w:val="FF0000"/>
                <w:kern w:val="0"/>
                <w:sz w:val="21"/>
                <w:szCs w:val="21"/>
              </w:rPr>
            </w:pPr>
            <w:r w:rsidRPr="0091242E">
              <w:rPr>
                <w:rFonts w:ascii="宋体" w:hAnsi="宋体" w:cs="宋体" w:hint="eastAsia"/>
                <w:color w:val="FF0000"/>
                <w:kern w:val="0"/>
                <w:sz w:val="21"/>
                <w:szCs w:val="21"/>
              </w:rPr>
              <w:t>-</w:t>
            </w:r>
          </w:p>
        </w:tc>
      </w:tr>
    </w:tbl>
    <w:p w14:paraId="4E69EA9C" w14:textId="77777777" w:rsidR="00943A91" w:rsidRDefault="00943A91" w:rsidP="00943A91">
      <w:pPr>
        <w:pStyle w:val="Heading3"/>
        <w:tabs>
          <w:tab w:val="left" w:pos="1080"/>
        </w:tabs>
        <w:spacing w:beforeLines="0" w:before="229" w:afterLines="0" w:after="229"/>
      </w:pPr>
      <w:r>
        <w:rPr>
          <w:rFonts w:hint="eastAsia"/>
        </w:rPr>
        <w:t>控制器的设计</w:t>
      </w:r>
    </w:p>
    <w:p w14:paraId="505A4846" w14:textId="585AD91C" w:rsidR="00943A91" w:rsidRDefault="00943A91" w:rsidP="00EC1077">
      <w:pPr>
        <w:pStyle w:val="NormalIndent"/>
        <w:ind w:rightChars="11" w:right="26" w:firstLine="480"/>
      </w:pPr>
      <w:r>
        <w:rPr>
          <w:rFonts w:hint="eastAsia"/>
        </w:rPr>
        <w:t>首先对控制信号进行统计，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A756D6">
        <w:fldChar w:fldCharType="begin"/>
      </w:r>
      <w:r w:rsidR="00A756D6">
        <w:instrText xml:space="preserve"> </w:instrText>
      </w:r>
      <w:r w:rsidR="00A756D6">
        <w:rPr>
          <w:rFonts w:hint="eastAsia"/>
        </w:rPr>
        <w:instrText>REF _Ref115992247 \h</w:instrText>
      </w:r>
      <w:r w:rsidR="00A756D6">
        <w:instrText xml:space="preserve"> </w:instrText>
      </w:r>
      <w:r w:rsidR="00A756D6">
        <w:fldChar w:fldCharType="separate"/>
      </w:r>
      <w:r w:rsidR="00390E57">
        <w:t>表</w:t>
      </w:r>
      <w:r w:rsidR="00390E57">
        <w:rPr>
          <w:noProof/>
        </w:rPr>
        <w:t>2</w:t>
      </w:r>
      <w:r w:rsidR="00390E57">
        <w:t>.</w:t>
      </w:r>
      <w:r w:rsidR="00390E57">
        <w:rPr>
          <w:noProof/>
        </w:rPr>
        <w:t>5</w:t>
      </w:r>
      <w:r w:rsidR="00A756D6">
        <w:fldChar w:fldCharType="end"/>
      </w:r>
      <w:r w:rsidR="008707A5">
        <w:rPr>
          <w:rFonts w:hint="eastAsia"/>
        </w:rPr>
        <w:t>所示</w:t>
      </w:r>
      <w:r>
        <w:rPr>
          <w:rFonts w:hint="eastAsia"/>
        </w:rPr>
        <w:t>。</w:t>
      </w:r>
    </w:p>
    <w:p w14:paraId="32938AF5" w14:textId="474BEB9A" w:rsidR="00943A91" w:rsidRDefault="009620A8" w:rsidP="00A756D6">
      <w:pPr>
        <w:pStyle w:val="Caption"/>
        <w:spacing w:before="91" w:after="91"/>
      </w:pPr>
      <w:bookmarkStart w:id="33" w:name="_Ref115992247"/>
      <w:r>
        <w:t>表</w:t>
      </w:r>
      <w:fldSimple w:instr=" STYLEREF 1 \s ">
        <w:r w:rsidR="00390E57">
          <w:rPr>
            <w:noProof/>
          </w:rPr>
          <w:t>2</w:t>
        </w:r>
      </w:fldSimple>
      <w:r w:rsidR="0038123B">
        <w:t>.</w:t>
      </w:r>
      <w:fldSimple w:instr=" SEQ 表 \* ARABIC \s 1 ">
        <w:r w:rsidR="00390E57">
          <w:rPr>
            <w:noProof/>
          </w:rPr>
          <w:t>5</w:t>
        </w:r>
      </w:fldSimple>
      <w:bookmarkEnd w:id="33"/>
      <w:r w:rsidR="00A756D6" w:rsidRPr="00662D1A">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17"/>
        <w:gridCol w:w="768"/>
        <w:gridCol w:w="6197"/>
      </w:tblGrid>
      <w:tr w:rsidR="00943A91" w:rsidRPr="00FF4A3A" w14:paraId="50173698" w14:textId="77777777" w:rsidTr="00B72957">
        <w:trPr>
          <w:cantSplit/>
          <w:tblHeader/>
          <w:jc w:val="center"/>
        </w:trPr>
        <w:tc>
          <w:tcPr>
            <w:tcW w:w="1217" w:type="dxa"/>
            <w:shd w:val="clear" w:color="auto" w:fill="auto"/>
            <w:vAlign w:val="center"/>
          </w:tcPr>
          <w:p w14:paraId="6146B790" w14:textId="77777777" w:rsidR="00943A91" w:rsidRPr="00323CB3" w:rsidRDefault="00943A91" w:rsidP="001F5053">
            <w:pPr>
              <w:pStyle w:val="NormalIndent"/>
              <w:ind w:firstLineChars="0" w:firstLine="0"/>
              <w:jc w:val="center"/>
              <w:rPr>
                <w:sz w:val="21"/>
                <w:szCs w:val="21"/>
              </w:rPr>
            </w:pPr>
            <w:r w:rsidRPr="00323CB3">
              <w:rPr>
                <w:rFonts w:hint="eastAsia"/>
                <w:sz w:val="21"/>
                <w:szCs w:val="21"/>
              </w:rPr>
              <w:t>控制信号</w:t>
            </w:r>
          </w:p>
        </w:tc>
        <w:tc>
          <w:tcPr>
            <w:tcW w:w="768" w:type="dxa"/>
            <w:shd w:val="clear" w:color="auto" w:fill="auto"/>
            <w:vAlign w:val="center"/>
          </w:tcPr>
          <w:p w14:paraId="70FCF1FE" w14:textId="77777777" w:rsidR="00943A91" w:rsidRPr="00323CB3" w:rsidRDefault="00943A91" w:rsidP="001F5053">
            <w:pPr>
              <w:pStyle w:val="NormalIndent"/>
              <w:ind w:firstLineChars="0" w:firstLine="0"/>
              <w:jc w:val="center"/>
              <w:rPr>
                <w:sz w:val="21"/>
                <w:szCs w:val="21"/>
              </w:rPr>
            </w:pPr>
            <w:r w:rsidRPr="00323CB3">
              <w:rPr>
                <w:rFonts w:hint="eastAsia"/>
                <w:sz w:val="21"/>
                <w:szCs w:val="21"/>
              </w:rPr>
              <w:t>取值</w:t>
            </w:r>
          </w:p>
        </w:tc>
        <w:tc>
          <w:tcPr>
            <w:tcW w:w="6197" w:type="dxa"/>
            <w:shd w:val="clear" w:color="auto" w:fill="auto"/>
            <w:vAlign w:val="center"/>
          </w:tcPr>
          <w:p w14:paraId="32DC7F95" w14:textId="77777777" w:rsidR="00943A91" w:rsidRPr="00323CB3" w:rsidRDefault="00943A91" w:rsidP="00FF4A3A">
            <w:pPr>
              <w:pStyle w:val="NormalIndent"/>
              <w:ind w:firstLineChars="0" w:firstLine="0"/>
              <w:jc w:val="center"/>
              <w:rPr>
                <w:sz w:val="21"/>
                <w:szCs w:val="21"/>
              </w:rPr>
            </w:pPr>
            <w:r w:rsidRPr="00323CB3">
              <w:rPr>
                <w:rFonts w:hint="eastAsia"/>
                <w:sz w:val="21"/>
                <w:szCs w:val="21"/>
              </w:rPr>
              <w:t>说明</w:t>
            </w:r>
          </w:p>
        </w:tc>
      </w:tr>
      <w:tr w:rsidR="00943A91" w:rsidRPr="00FF4A3A" w14:paraId="22C90F48" w14:textId="77777777" w:rsidTr="00B72957">
        <w:trPr>
          <w:cantSplit/>
          <w:trHeight w:val="318"/>
          <w:jc w:val="center"/>
        </w:trPr>
        <w:tc>
          <w:tcPr>
            <w:tcW w:w="1217" w:type="dxa"/>
            <w:shd w:val="clear" w:color="auto" w:fill="auto"/>
            <w:vAlign w:val="center"/>
          </w:tcPr>
          <w:p w14:paraId="2596394A" w14:textId="5F24FC06" w:rsidR="00943A91" w:rsidRPr="00FF4A3A" w:rsidRDefault="00C156F7" w:rsidP="001F5053">
            <w:pPr>
              <w:pStyle w:val="NormalIndent"/>
              <w:ind w:firstLineChars="0" w:firstLine="0"/>
              <w:jc w:val="center"/>
              <w:rPr>
                <w:sz w:val="21"/>
                <w:szCs w:val="21"/>
              </w:rPr>
            </w:pPr>
            <w:r w:rsidRPr="00FF4A3A">
              <w:rPr>
                <w:sz w:val="21"/>
                <w:szCs w:val="21"/>
              </w:rPr>
              <w:t>ALU</w:t>
            </w:r>
            <w:r w:rsidR="004517B3">
              <w:rPr>
                <w:rFonts w:hint="eastAsia"/>
                <w:sz w:val="21"/>
                <w:szCs w:val="21"/>
              </w:rPr>
              <w:t>_</w:t>
            </w:r>
            <w:r w:rsidRPr="00FF4A3A">
              <w:rPr>
                <w:sz w:val="21"/>
                <w:szCs w:val="21"/>
              </w:rPr>
              <w:t>OP</w:t>
            </w:r>
          </w:p>
        </w:tc>
        <w:tc>
          <w:tcPr>
            <w:tcW w:w="768" w:type="dxa"/>
            <w:shd w:val="clear" w:color="auto" w:fill="auto"/>
            <w:vAlign w:val="center"/>
          </w:tcPr>
          <w:p w14:paraId="0F209E15" w14:textId="658C5731" w:rsidR="00943A91" w:rsidRPr="00FF4A3A" w:rsidRDefault="00C156F7" w:rsidP="001F5053">
            <w:pPr>
              <w:pStyle w:val="NormalIndent"/>
              <w:ind w:firstLineChars="0" w:firstLine="0"/>
              <w:jc w:val="center"/>
              <w:rPr>
                <w:sz w:val="21"/>
                <w:szCs w:val="21"/>
              </w:rPr>
            </w:pPr>
            <w:r w:rsidRPr="00FF4A3A">
              <w:rPr>
                <w:rFonts w:hint="eastAsia"/>
                <w:sz w:val="21"/>
                <w:szCs w:val="21"/>
              </w:rPr>
              <w:t>0</w:t>
            </w:r>
            <w:r w:rsidRPr="00FF4A3A">
              <w:rPr>
                <w:sz w:val="21"/>
                <w:szCs w:val="21"/>
              </w:rPr>
              <w:t>-12</w:t>
            </w:r>
          </w:p>
        </w:tc>
        <w:tc>
          <w:tcPr>
            <w:tcW w:w="6197" w:type="dxa"/>
            <w:shd w:val="clear" w:color="auto" w:fill="auto"/>
            <w:vAlign w:val="center"/>
          </w:tcPr>
          <w:p w14:paraId="715D4911" w14:textId="1159F43B" w:rsidR="00943A91" w:rsidRPr="00FF4A3A" w:rsidRDefault="00FF4A3A" w:rsidP="00FF4A3A">
            <w:pPr>
              <w:pStyle w:val="NormalIndent"/>
              <w:ind w:firstLineChars="0" w:firstLine="0"/>
              <w:jc w:val="center"/>
              <w:rPr>
                <w:sz w:val="21"/>
                <w:szCs w:val="21"/>
              </w:rPr>
            </w:pPr>
            <w:r w:rsidRPr="00FF4A3A">
              <w:rPr>
                <w:rFonts w:hint="eastAsia"/>
                <w:sz w:val="21"/>
                <w:szCs w:val="21"/>
              </w:rPr>
              <w:t>选择</w:t>
            </w:r>
            <w:r w:rsidRPr="00FF4A3A">
              <w:rPr>
                <w:rFonts w:hint="eastAsia"/>
                <w:sz w:val="21"/>
                <w:szCs w:val="21"/>
              </w:rPr>
              <w:t>A</w:t>
            </w:r>
            <w:r w:rsidRPr="00FF4A3A">
              <w:rPr>
                <w:sz w:val="21"/>
                <w:szCs w:val="21"/>
              </w:rPr>
              <w:t>LU</w:t>
            </w:r>
            <w:r w:rsidRPr="00FF4A3A">
              <w:rPr>
                <w:rFonts w:hint="eastAsia"/>
                <w:sz w:val="21"/>
                <w:szCs w:val="21"/>
              </w:rPr>
              <w:t>要进行的运算类型，具体运算见</w:t>
            </w:r>
            <w:r w:rsidR="00FE353B">
              <w:rPr>
                <w:sz w:val="21"/>
                <w:szCs w:val="21"/>
              </w:rPr>
              <w:fldChar w:fldCharType="begin"/>
            </w:r>
            <w:r w:rsidR="00FE353B">
              <w:rPr>
                <w:sz w:val="21"/>
                <w:szCs w:val="21"/>
              </w:rPr>
              <w:instrText xml:space="preserve"> </w:instrText>
            </w:r>
            <w:r w:rsidR="00FE353B">
              <w:rPr>
                <w:rFonts w:hint="eastAsia"/>
                <w:sz w:val="21"/>
                <w:szCs w:val="21"/>
              </w:rPr>
              <w:instrText>REF _Ref115991303 \h</w:instrText>
            </w:r>
            <w:r w:rsidR="00FE353B">
              <w:rPr>
                <w:sz w:val="21"/>
                <w:szCs w:val="21"/>
              </w:rPr>
              <w:instrText xml:space="preserve">  \* MERGEFORMAT </w:instrText>
            </w:r>
            <w:r w:rsidR="00FE353B">
              <w:rPr>
                <w:sz w:val="21"/>
                <w:szCs w:val="21"/>
              </w:rPr>
            </w:r>
            <w:r w:rsidR="00FE353B">
              <w:rPr>
                <w:sz w:val="21"/>
                <w:szCs w:val="21"/>
              </w:rPr>
              <w:fldChar w:fldCharType="separate"/>
            </w:r>
            <w:r w:rsidR="00390E57" w:rsidRPr="00390E57">
              <w:rPr>
                <w:sz w:val="21"/>
                <w:szCs w:val="21"/>
              </w:rPr>
              <w:t>表</w:t>
            </w:r>
            <w:r w:rsidR="00390E57" w:rsidRPr="00390E57">
              <w:rPr>
                <w:sz w:val="21"/>
                <w:szCs w:val="21"/>
              </w:rPr>
              <w:t>2.2</w:t>
            </w:r>
            <w:r w:rsidR="00FE353B">
              <w:rPr>
                <w:sz w:val="21"/>
                <w:szCs w:val="21"/>
              </w:rPr>
              <w:fldChar w:fldCharType="end"/>
            </w:r>
          </w:p>
        </w:tc>
      </w:tr>
      <w:tr w:rsidR="00B769F1" w:rsidRPr="00FF4A3A" w14:paraId="2ACE47C3" w14:textId="77777777" w:rsidTr="00B72957">
        <w:trPr>
          <w:cantSplit/>
          <w:trHeight w:val="210"/>
          <w:jc w:val="center"/>
        </w:trPr>
        <w:tc>
          <w:tcPr>
            <w:tcW w:w="1217" w:type="dxa"/>
            <w:vMerge w:val="restart"/>
            <w:shd w:val="clear" w:color="auto" w:fill="auto"/>
            <w:vAlign w:val="center"/>
          </w:tcPr>
          <w:p w14:paraId="165C0B9C" w14:textId="299078A3" w:rsidR="00B769F1" w:rsidRPr="00FF4A3A" w:rsidRDefault="00B769F1" w:rsidP="001F5053">
            <w:pPr>
              <w:pStyle w:val="NormalIndent"/>
              <w:ind w:firstLineChars="0" w:firstLine="0"/>
              <w:jc w:val="center"/>
              <w:rPr>
                <w:sz w:val="21"/>
                <w:szCs w:val="21"/>
              </w:rPr>
            </w:pPr>
            <w:r w:rsidRPr="00FF4A3A">
              <w:rPr>
                <w:rFonts w:hint="eastAsia"/>
                <w:sz w:val="21"/>
                <w:szCs w:val="21"/>
              </w:rPr>
              <w:t>Me</w:t>
            </w:r>
            <w:r w:rsidRPr="00FF4A3A">
              <w:rPr>
                <w:sz w:val="21"/>
                <w:szCs w:val="21"/>
              </w:rPr>
              <w:t>mToReg</w:t>
            </w:r>
          </w:p>
        </w:tc>
        <w:tc>
          <w:tcPr>
            <w:tcW w:w="768" w:type="dxa"/>
            <w:shd w:val="clear" w:color="auto" w:fill="auto"/>
            <w:vAlign w:val="center"/>
          </w:tcPr>
          <w:p w14:paraId="643619F7" w14:textId="337A3D32" w:rsidR="00B769F1" w:rsidRPr="00FF4A3A" w:rsidRDefault="00B769F1" w:rsidP="001F5053">
            <w:pPr>
              <w:pStyle w:val="NormalIndent"/>
              <w:ind w:firstLineChars="0" w:firstLine="0"/>
              <w:jc w:val="center"/>
              <w:rPr>
                <w:sz w:val="21"/>
                <w:szCs w:val="21"/>
              </w:rPr>
            </w:pPr>
            <w:r w:rsidRPr="00FF4A3A">
              <w:rPr>
                <w:rFonts w:hint="eastAsia"/>
                <w:sz w:val="21"/>
                <w:szCs w:val="21"/>
              </w:rPr>
              <w:t>0</w:t>
            </w:r>
          </w:p>
        </w:tc>
        <w:tc>
          <w:tcPr>
            <w:tcW w:w="6197" w:type="dxa"/>
            <w:shd w:val="clear" w:color="auto" w:fill="auto"/>
            <w:vAlign w:val="center"/>
          </w:tcPr>
          <w:p w14:paraId="0A8EFEB6" w14:textId="2CA5C7C1" w:rsidR="00B769F1" w:rsidRPr="00FF4A3A" w:rsidRDefault="00B769F1" w:rsidP="00FF4A3A">
            <w:pPr>
              <w:pStyle w:val="NormalIndent"/>
              <w:ind w:firstLineChars="0" w:firstLine="0"/>
              <w:jc w:val="center"/>
              <w:rPr>
                <w:sz w:val="21"/>
                <w:szCs w:val="21"/>
              </w:rPr>
            </w:pPr>
            <w:r>
              <w:rPr>
                <w:rFonts w:hint="eastAsia"/>
                <w:sz w:val="21"/>
                <w:szCs w:val="21"/>
              </w:rPr>
              <w:t>选择</w:t>
            </w:r>
            <w:r>
              <w:rPr>
                <w:rFonts w:hint="eastAsia"/>
                <w:sz w:val="21"/>
                <w:szCs w:val="21"/>
              </w:rPr>
              <w:t>A</w:t>
            </w:r>
            <w:r>
              <w:rPr>
                <w:sz w:val="21"/>
                <w:szCs w:val="21"/>
              </w:rPr>
              <w:t>LU</w:t>
            </w:r>
            <w:r>
              <w:rPr>
                <w:rFonts w:hint="eastAsia"/>
                <w:sz w:val="21"/>
                <w:szCs w:val="21"/>
              </w:rPr>
              <w:t>运算结果</w:t>
            </w:r>
            <w:r w:rsidR="00D349F2">
              <w:rPr>
                <w:rFonts w:hint="eastAsia"/>
                <w:sz w:val="21"/>
                <w:szCs w:val="21"/>
              </w:rPr>
              <w:t>为寄存器写入值</w:t>
            </w:r>
          </w:p>
        </w:tc>
      </w:tr>
      <w:tr w:rsidR="00B769F1" w:rsidRPr="00FF4A3A" w14:paraId="5F53DECE" w14:textId="77777777" w:rsidTr="00B72957">
        <w:trPr>
          <w:cantSplit/>
          <w:trHeight w:val="210"/>
          <w:jc w:val="center"/>
        </w:trPr>
        <w:tc>
          <w:tcPr>
            <w:tcW w:w="1217" w:type="dxa"/>
            <w:vMerge/>
            <w:shd w:val="clear" w:color="auto" w:fill="auto"/>
            <w:vAlign w:val="center"/>
          </w:tcPr>
          <w:p w14:paraId="7B14D82A" w14:textId="77777777" w:rsidR="00B769F1" w:rsidRPr="00FF4A3A" w:rsidRDefault="00B769F1" w:rsidP="001F5053">
            <w:pPr>
              <w:pStyle w:val="NormalIndent"/>
              <w:ind w:firstLineChars="0" w:firstLine="0"/>
              <w:jc w:val="center"/>
              <w:rPr>
                <w:sz w:val="21"/>
                <w:szCs w:val="21"/>
              </w:rPr>
            </w:pPr>
          </w:p>
        </w:tc>
        <w:tc>
          <w:tcPr>
            <w:tcW w:w="768" w:type="dxa"/>
            <w:shd w:val="clear" w:color="auto" w:fill="auto"/>
            <w:vAlign w:val="center"/>
          </w:tcPr>
          <w:p w14:paraId="69B5B97E" w14:textId="738A78AF" w:rsidR="00B769F1" w:rsidRPr="00FF4A3A" w:rsidRDefault="00B769F1" w:rsidP="001F5053">
            <w:pPr>
              <w:pStyle w:val="NormalIndent"/>
              <w:ind w:firstLineChars="0" w:firstLine="0"/>
              <w:jc w:val="center"/>
              <w:rPr>
                <w:sz w:val="21"/>
                <w:szCs w:val="21"/>
              </w:rPr>
            </w:pPr>
            <w:r>
              <w:rPr>
                <w:rFonts w:hint="eastAsia"/>
                <w:sz w:val="21"/>
                <w:szCs w:val="21"/>
              </w:rPr>
              <w:t>1</w:t>
            </w:r>
          </w:p>
        </w:tc>
        <w:tc>
          <w:tcPr>
            <w:tcW w:w="6197" w:type="dxa"/>
            <w:shd w:val="clear" w:color="auto" w:fill="auto"/>
            <w:vAlign w:val="center"/>
          </w:tcPr>
          <w:p w14:paraId="7B9A08E3" w14:textId="4DCB4C62" w:rsidR="00B769F1" w:rsidRPr="00FF4A3A" w:rsidRDefault="00B769F1" w:rsidP="00FF4A3A">
            <w:pPr>
              <w:pStyle w:val="NormalIndent"/>
              <w:ind w:firstLineChars="0" w:firstLine="0"/>
              <w:jc w:val="center"/>
              <w:rPr>
                <w:sz w:val="21"/>
                <w:szCs w:val="21"/>
              </w:rPr>
            </w:pPr>
            <w:r>
              <w:rPr>
                <w:rFonts w:hint="eastAsia"/>
                <w:sz w:val="21"/>
                <w:szCs w:val="21"/>
              </w:rPr>
              <w:t>选择数据存储器读出值</w:t>
            </w:r>
            <w:r w:rsidR="00D349F2">
              <w:rPr>
                <w:rFonts w:hint="eastAsia"/>
                <w:sz w:val="21"/>
                <w:szCs w:val="21"/>
              </w:rPr>
              <w:t>为寄存器写入值</w:t>
            </w:r>
            <w:r w:rsidRPr="00FF4A3A">
              <w:rPr>
                <w:rFonts w:hint="eastAsia"/>
                <w:sz w:val="21"/>
                <w:szCs w:val="21"/>
              </w:rPr>
              <w:t>，如</w:t>
            </w:r>
            <w:r w:rsidRPr="00FF4A3A">
              <w:rPr>
                <w:rFonts w:hint="eastAsia"/>
                <w:sz w:val="21"/>
                <w:szCs w:val="21"/>
              </w:rPr>
              <w:t>L</w:t>
            </w:r>
            <w:r w:rsidRPr="00FF4A3A">
              <w:rPr>
                <w:sz w:val="21"/>
                <w:szCs w:val="21"/>
              </w:rPr>
              <w:t>W</w:t>
            </w:r>
            <w:r w:rsidRPr="00FF4A3A">
              <w:rPr>
                <w:rFonts w:hint="eastAsia"/>
                <w:sz w:val="21"/>
                <w:szCs w:val="21"/>
              </w:rPr>
              <w:t>、</w:t>
            </w:r>
            <w:r w:rsidRPr="00FF4A3A">
              <w:rPr>
                <w:rFonts w:hint="eastAsia"/>
                <w:sz w:val="21"/>
                <w:szCs w:val="21"/>
              </w:rPr>
              <w:t>L</w:t>
            </w:r>
            <w:r w:rsidRPr="00FF4A3A">
              <w:rPr>
                <w:sz w:val="21"/>
                <w:szCs w:val="21"/>
              </w:rPr>
              <w:t>H</w:t>
            </w:r>
            <w:r w:rsidRPr="00FF4A3A">
              <w:rPr>
                <w:rFonts w:hint="eastAsia"/>
                <w:sz w:val="21"/>
                <w:szCs w:val="21"/>
              </w:rPr>
              <w:t>指令</w:t>
            </w:r>
          </w:p>
        </w:tc>
      </w:tr>
      <w:tr w:rsidR="00B769F1" w:rsidRPr="00FF4A3A" w14:paraId="5FC81503" w14:textId="77777777" w:rsidTr="00B72957">
        <w:trPr>
          <w:cantSplit/>
          <w:trHeight w:val="210"/>
          <w:jc w:val="center"/>
        </w:trPr>
        <w:tc>
          <w:tcPr>
            <w:tcW w:w="1217" w:type="dxa"/>
            <w:vMerge w:val="restart"/>
            <w:shd w:val="clear" w:color="auto" w:fill="auto"/>
            <w:vAlign w:val="center"/>
          </w:tcPr>
          <w:p w14:paraId="46A3CDCB" w14:textId="582A2A61" w:rsidR="00B769F1" w:rsidRPr="00FF4A3A" w:rsidRDefault="00B769F1" w:rsidP="001F5053">
            <w:pPr>
              <w:pStyle w:val="NormalIndent"/>
              <w:ind w:firstLineChars="0" w:firstLine="0"/>
              <w:jc w:val="center"/>
              <w:rPr>
                <w:sz w:val="21"/>
                <w:szCs w:val="21"/>
              </w:rPr>
            </w:pPr>
            <w:r>
              <w:rPr>
                <w:rFonts w:hint="eastAsia"/>
                <w:sz w:val="21"/>
                <w:szCs w:val="21"/>
              </w:rPr>
              <w:t>MemWrite</w:t>
            </w:r>
          </w:p>
        </w:tc>
        <w:tc>
          <w:tcPr>
            <w:tcW w:w="768" w:type="dxa"/>
            <w:shd w:val="clear" w:color="auto" w:fill="auto"/>
            <w:vAlign w:val="center"/>
          </w:tcPr>
          <w:p w14:paraId="151AC94E" w14:textId="53145463" w:rsidR="00B769F1" w:rsidRPr="00FF4A3A" w:rsidRDefault="00B769F1" w:rsidP="001F5053">
            <w:pPr>
              <w:pStyle w:val="NormalIndent"/>
              <w:ind w:firstLineChars="0" w:firstLine="0"/>
              <w:jc w:val="center"/>
              <w:rPr>
                <w:sz w:val="21"/>
                <w:szCs w:val="21"/>
              </w:rPr>
            </w:pPr>
            <w:r>
              <w:rPr>
                <w:rFonts w:hint="eastAsia"/>
                <w:sz w:val="21"/>
                <w:szCs w:val="21"/>
              </w:rPr>
              <w:t>0</w:t>
            </w:r>
          </w:p>
        </w:tc>
        <w:tc>
          <w:tcPr>
            <w:tcW w:w="6197" w:type="dxa"/>
            <w:shd w:val="clear" w:color="auto" w:fill="auto"/>
            <w:vAlign w:val="center"/>
          </w:tcPr>
          <w:p w14:paraId="3FA95FAC" w14:textId="5A3C28FA" w:rsidR="00B769F1" w:rsidRPr="00FF4A3A" w:rsidRDefault="00D349F2" w:rsidP="00FF4A3A">
            <w:pPr>
              <w:pStyle w:val="NormalIndent"/>
              <w:ind w:firstLineChars="0" w:firstLine="0"/>
              <w:jc w:val="center"/>
              <w:rPr>
                <w:sz w:val="21"/>
                <w:szCs w:val="21"/>
              </w:rPr>
            </w:pPr>
            <w:r>
              <w:rPr>
                <w:rFonts w:hint="eastAsia"/>
                <w:b/>
                <w:bCs/>
                <w:color w:val="FF0000"/>
                <w:sz w:val="21"/>
                <w:szCs w:val="21"/>
              </w:rPr>
              <w:t>-</w:t>
            </w:r>
          </w:p>
        </w:tc>
      </w:tr>
      <w:tr w:rsidR="00B769F1" w:rsidRPr="00FF4A3A" w14:paraId="68DB9E36" w14:textId="77777777" w:rsidTr="00B72957">
        <w:trPr>
          <w:cantSplit/>
          <w:trHeight w:val="210"/>
          <w:jc w:val="center"/>
        </w:trPr>
        <w:tc>
          <w:tcPr>
            <w:tcW w:w="1217" w:type="dxa"/>
            <w:vMerge/>
            <w:shd w:val="clear" w:color="auto" w:fill="auto"/>
            <w:vAlign w:val="center"/>
          </w:tcPr>
          <w:p w14:paraId="6454C6F9" w14:textId="77777777" w:rsidR="00B769F1" w:rsidRDefault="00B769F1" w:rsidP="001F5053">
            <w:pPr>
              <w:pStyle w:val="NormalIndent"/>
              <w:ind w:firstLineChars="0" w:firstLine="0"/>
              <w:jc w:val="center"/>
              <w:rPr>
                <w:sz w:val="21"/>
                <w:szCs w:val="21"/>
              </w:rPr>
            </w:pPr>
          </w:p>
        </w:tc>
        <w:tc>
          <w:tcPr>
            <w:tcW w:w="768" w:type="dxa"/>
            <w:shd w:val="clear" w:color="auto" w:fill="auto"/>
            <w:vAlign w:val="center"/>
          </w:tcPr>
          <w:p w14:paraId="23622FD3" w14:textId="4DF63274" w:rsidR="00B769F1" w:rsidRPr="00B769F1" w:rsidRDefault="00B769F1" w:rsidP="001F5053">
            <w:pPr>
              <w:pStyle w:val="NormalIndent"/>
              <w:ind w:firstLineChars="0" w:firstLine="0"/>
              <w:jc w:val="center"/>
              <w:rPr>
                <w:sz w:val="21"/>
                <w:szCs w:val="21"/>
              </w:rPr>
            </w:pPr>
            <w:r>
              <w:rPr>
                <w:sz w:val="21"/>
                <w:szCs w:val="21"/>
              </w:rPr>
              <w:t>1</w:t>
            </w:r>
          </w:p>
        </w:tc>
        <w:tc>
          <w:tcPr>
            <w:tcW w:w="6197" w:type="dxa"/>
            <w:shd w:val="clear" w:color="auto" w:fill="auto"/>
            <w:vAlign w:val="center"/>
          </w:tcPr>
          <w:p w14:paraId="08D184AD" w14:textId="0634594A" w:rsidR="00B769F1" w:rsidRDefault="00B769F1" w:rsidP="00FF4A3A">
            <w:pPr>
              <w:pStyle w:val="NormalIndent"/>
              <w:ind w:firstLineChars="0" w:firstLine="0"/>
              <w:jc w:val="center"/>
              <w:rPr>
                <w:sz w:val="21"/>
                <w:szCs w:val="21"/>
              </w:rPr>
            </w:pPr>
            <w:r>
              <w:rPr>
                <w:rFonts w:hint="eastAsia"/>
                <w:sz w:val="21"/>
                <w:szCs w:val="21"/>
              </w:rPr>
              <w:t>加载值到数据存储器，如</w:t>
            </w:r>
            <w:r>
              <w:rPr>
                <w:rFonts w:hint="eastAsia"/>
                <w:sz w:val="21"/>
                <w:szCs w:val="21"/>
              </w:rPr>
              <w:t>S</w:t>
            </w:r>
            <w:r>
              <w:rPr>
                <w:sz w:val="21"/>
                <w:szCs w:val="21"/>
              </w:rPr>
              <w:t>W</w:t>
            </w:r>
            <w:r>
              <w:rPr>
                <w:rFonts w:hint="eastAsia"/>
                <w:sz w:val="21"/>
                <w:szCs w:val="21"/>
              </w:rPr>
              <w:t>指令</w:t>
            </w:r>
          </w:p>
        </w:tc>
      </w:tr>
      <w:tr w:rsidR="00943A91" w:rsidRPr="00FF4A3A" w14:paraId="42CEDB0E" w14:textId="77777777" w:rsidTr="00B72957">
        <w:trPr>
          <w:cantSplit/>
          <w:trHeight w:val="211"/>
          <w:jc w:val="center"/>
        </w:trPr>
        <w:tc>
          <w:tcPr>
            <w:tcW w:w="1217" w:type="dxa"/>
            <w:vMerge w:val="restart"/>
            <w:shd w:val="clear" w:color="auto" w:fill="auto"/>
            <w:vAlign w:val="center"/>
          </w:tcPr>
          <w:p w14:paraId="19DAF187" w14:textId="71B8A23E" w:rsidR="00943A91" w:rsidRPr="00FF4A3A" w:rsidRDefault="00E81BD5" w:rsidP="001F5053">
            <w:pPr>
              <w:pStyle w:val="NormalIndent"/>
              <w:ind w:firstLineChars="0" w:firstLine="0"/>
              <w:jc w:val="center"/>
              <w:rPr>
                <w:sz w:val="21"/>
                <w:szCs w:val="21"/>
              </w:rPr>
            </w:pPr>
            <w:r>
              <w:rPr>
                <w:rFonts w:hint="eastAsia"/>
                <w:sz w:val="21"/>
                <w:szCs w:val="21"/>
              </w:rPr>
              <w:t>A</w:t>
            </w:r>
            <w:r>
              <w:rPr>
                <w:sz w:val="21"/>
                <w:szCs w:val="21"/>
              </w:rPr>
              <w:t>LU_S</w:t>
            </w:r>
            <w:r>
              <w:rPr>
                <w:rFonts w:hint="eastAsia"/>
                <w:sz w:val="21"/>
                <w:szCs w:val="21"/>
              </w:rPr>
              <w:t>rc</w:t>
            </w:r>
            <w:r>
              <w:rPr>
                <w:sz w:val="21"/>
                <w:szCs w:val="21"/>
              </w:rPr>
              <w:t>B</w:t>
            </w:r>
          </w:p>
        </w:tc>
        <w:tc>
          <w:tcPr>
            <w:tcW w:w="768" w:type="dxa"/>
            <w:shd w:val="clear" w:color="auto" w:fill="auto"/>
            <w:vAlign w:val="center"/>
          </w:tcPr>
          <w:p w14:paraId="7F708EEC" w14:textId="202D7F62" w:rsidR="00943A91" w:rsidRPr="00FF4A3A" w:rsidRDefault="00B769F1" w:rsidP="001F5053">
            <w:pPr>
              <w:pStyle w:val="NormalIndent"/>
              <w:ind w:firstLineChars="0" w:firstLine="0"/>
              <w:jc w:val="center"/>
              <w:rPr>
                <w:sz w:val="21"/>
                <w:szCs w:val="21"/>
              </w:rPr>
            </w:pPr>
            <w:r>
              <w:rPr>
                <w:rFonts w:hint="eastAsia"/>
                <w:sz w:val="21"/>
                <w:szCs w:val="21"/>
              </w:rPr>
              <w:t>0</w:t>
            </w:r>
          </w:p>
        </w:tc>
        <w:tc>
          <w:tcPr>
            <w:tcW w:w="6197" w:type="dxa"/>
            <w:shd w:val="clear" w:color="auto" w:fill="auto"/>
            <w:vAlign w:val="center"/>
          </w:tcPr>
          <w:p w14:paraId="1C27ED7F" w14:textId="78BC77B2" w:rsidR="00943A91" w:rsidRPr="00FF4A3A" w:rsidRDefault="00B769F1" w:rsidP="00FF4A3A">
            <w:pPr>
              <w:pStyle w:val="NormalIndent"/>
              <w:ind w:firstLineChars="0" w:firstLine="0"/>
              <w:jc w:val="center"/>
              <w:rPr>
                <w:sz w:val="21"/>
                <w:szCs w:val="21"/>
              </w:rPr>
            </w:pPr>
            <w:r>
              <w:rPr>
                <w:rFonts w:hint="eastAsia"/>
                <w:sz w:val="21"/>
                <w:szCs w:val="21"/>
              </w:rPr>
              <w:t>A</w:t>
            </w:r>
            <w:r>
              <w:rPr>
                <w:sz w:val="21"/>
                <w:szCs w:val="21"/>
              </w:rPr>
              <w:t>LU</w:t>
            </w:r>
            <w:r>
              <w:rPr>
                <w:rFonts w:hint="eastAsia"/>
                <w:sz w:val="21"/>
                <w:szCs w:val="21"/>
              </w:rPr>
              <w:t>的输入端送入</w:t>
            </w:r>
            <w:r>
              <w:rPr>
                <w:rFonts w:hint="eastAsia"/>
                <w:sz w:val="21"/>
                <w:szCs w:val="21"/>
              </w:rPr>
              <w:t>R</w:t>
            </w:r>
            <w:r>
              <w:rPr>
                <w:sz w:val="21"/>
                <w:szCs w:val="21"/>
              </w:rPr>
              <w:t>2</w:t>
            </w:r>
            <w:r w:rsidRPr="00FF4A3A">
              <w:rPr>
                <w:sz w:val="21"/>
                <w:szCs w:val="21"/>
              </w:rPr>
              <w:t xml:space="preserve"> </w:t>
            </w:r>
          </w:p>
        </w:tc>
      </w:tr>
      <w:tr w:rsidR="00943A91" w:rsidRPr="00FF4A3A" w14:paraId="36E3679C" w14:textId="77777777" w:rsidTr="00B72957">
        <w:trPr>
          <w:cantSplit/>
          <w:trHeight w:val="210"/>
          <w:jc w:val="center"/>
        </w:trPr>
        <w:tc>
          <w:tcPr>
            <w:tcW w:w="1217" w:type="dxa"/>
            <w:vMerge/>
            <w:shd w:val="clear" w:color="auto" w:fill="auto"/>
            <w:vAlign w:val="center"/>
          </w:tcPr>
          <w:p w14:paraId="14B69197" w14:textId="77777777" w:rsidR="00943A91" w:rsidRPr="00FF4A3A" w:rsidRDefault="00943A91" w:rsidP="001F5053">
            <w:pPr>
              <w:pStyle w:val="NormalIndent"/>
              <w:ind w:firstLineChars="0" w:firstLine="0"/>
              <w:jc w:val="center"/>
              <w:rPr>
                <w:sz w:val="21"/>
                <w:szCs w:val="21"/>
              </w:rPr>
            </w:pPr>
          </w:p>
        </w:tc>
        <w:tc>
          <w:tcPr>
            <w:tcW w:w="768" w:type="dxa"/>
            <w:shd w:val="clear" w:color="auto" w:fill="auto"/>
            <w:vAlign w:val="center"/>
          </w:tcPr>
          <w:p w14:paraId="3AFBF7BE" w14:textId="0C7C88B4" w:rsidR="00943A91" w:rsidRPr="00FF4A3A" w:rsidRDefault="00B769F1" w:rsidP="001F5053">
            <w:pPr>
              <w:pStyle w:val="NormalIndent"/>
              <w:ind w:firstLineChars="0" w:firstLine="0"/>
              <w:jc w:val="center"/>
              <w:rPr>
                <w:sz w:val="21"/>
                <w:szCs w:val="21"/>
              </w:rPr>
            </w:pPr>
            <w:r>
              <w:rPr>
                <w:rFonts w:hint="eastAsia"/>
                <w:sz w:val="21"/>
                <w:szCs w:val="21"/>
              </w:rPr>
              <w:t>1</w:t>
            </w:r>
          </w:p>
        </w:tc>
        <w:tc>
          <w:tcPr>
            <w:tcW w:w="6197" w:type="dxa"/>
            <w:shd w:val="clear" w:color="auto" w:fill="auto"/>
            <w:vAlign w:val="center"/>
          </w:tcPr>
          <w:p w14:paraId="6F5BFC1A" w14:textId="2F4F8630" w:rsidR="00943A91" w:rsidRPr="00FF4A3A" w:rsidRDefault="00B769F1" w:rsidP="00FF4A3A">
            <w:pPr>
              <w:pStyle w:val="NormalIndent"/>
              <w:ind w:firstLineChars="0" w:firstLine="0"/>
              <w:jc w:val="center"/>
              <w:rPr>
                <w:sz w:val="21"/>
                <w:szCs w:val="21"/>
              </w:rPr>
            </w:pPr>
            <w:r>
              <w:rPr>
                <w:rFonts w:hint="eastAsia"/>
                <w:sz w:val="21"/>
                <w:szCs w:val="21"/>
              </w:rPr>
              <w:t>A</w:t>
            </w:r>
            <w:r>
              <w:rPr>
                <w:sz w:val="21"/>
                <w:szCs w:val="21"/>
              </w:rPr>
              <w:t>LU</w:t>
            </w:r>
            <w:r>
              <w:rPr>
                <w:rFonts w:hint="eastAsia"/>
                <w:sz w:val="21"/>
                <w:szCs w:val="21"/>
              </w:rPr>
              <w:t>的输入端</w:t>
            </w:r>
            <w:r>
              <w:rPr>
                <w:rFonts w:hint="eastAsia"/>
                <w:sz w:val="21"/>
                <w:szCs w:val="21"/>
              </w:rPr>
              <w:t>B</w:t>
            </w:r>
            <w:r>
              <w:rPr>
                <w:rFonts w:hint="eastAsia"/>
                <w:sz w:val="21"/>
                <w:szCs w:val="21"/>
              </w:rPr>
              <w:t>送入立即数</w:t>
            </w:r>
          </w:p>
        </w:tc>
      </w:tr>
      <w:tr w:rsidR="00C33BBF" w:rsidRPr="00FF4A3A" w14:paraId="159975FB" w14:textId="77777777" w:rsidTr="00B72957">
        <w:trPr>
          <w:cantSplit/>
          <w:trHeight w:val="106"/>
          <w:jc w:val="center"/>
        </w:trPr>
        <w:tc>
          <w:tcPr>
            <w:tcW w:w="1217" w:type="dxa"/>
            <w:vMerge w:val="restart"/>
            <w:shd w:val="clear" w:color="auto" w:fill="auto"/>
            <w:vAlign w:val="center"/>
          </w:tcPr>
          <w:p w14:paraId="4D0A9061" w14:textId="49DFEE20" w:rsidR="00C33BBF" w:rsidRPr="00FF4A3A" w:rsidRDefault="00D349F2" w:rsidP="00C33BBF">
            <w:pPr>
              <w:pStyle w:val="NormalIndent"/>
              <w:ind w:firstLineChars="0" w:firstLine="0"/>
              <w:jc w:val="center"/>
              <w:rPr>
                <w:sz w:val="21"/>
                <w:szCs w:val="21"/>
              </w:rPr>
            </w:pPr>
            <w:r>
              <w:rPr>
                <w:sz w:val="21"/>
                <w:szCs w:val="21"/>
              </w:rPr>
              <w:t>R</w:t>
            </w:r>
            <w:r>
              <w:rPr>
                <w:rFonts w:hint="eastAsia"/>
                <w:sz w:val="21"/>
                <w:szCs w:val="21"/>
              </w:rPr>
              <w:t>egWrite</w:t>
            </w:r>
          </w:p>
        </w:tc>
        <w:tc>
          <w:tcPr>
            <w:tcW w:w="768" w:type="dxa"/>
            <w:shd w:val="clear" w:color="auto" w:fill="auto"/>
            <w:vAlign w:val="center"/>
          </w:tcPr>
          <w:p w14:paraId="2951C8BC" w14:textId="4B7DF555" w:rsidR="00C33BBF" w:rsidRPr="00FF4A3A" w:rsidRDefault="00C33BBF" w:rsidP="00C33BBF">
            <w:pPr>
              <w:pStyle w:val="NormalIndent"/>
              <w:ind w:firstLineChars="0" w:firstLine="0"/>
              <w:jc w:val="center"/>
              <w:rPr>
                <w:sz w:val="21"/>
                <w:szCs w:val="21"/>
              </w:rPr>
            </w:pPr>
            <w:r>
              <w:rPr>
                <w:rFonts w:hint="eastAsia"/>
                <w:sz w:val="21"/>
                <w:szCs w:val="21"/>
              </w:rPr>
              <w:t>0</w:t>
            </w:r>
          </w:p>
        </w:tc>
        <w:tc>
          <w:tcPr>
            <w:tcW w:w="6197" w:type="dxa"/>
            <w:shd w:val="clear" w:color="auto" w:fill="auto"/>
            <w:vAlign w:val="center"/>
          </w:tcPr>
          <w:p w14:paraId="418E9290" w14:textId="0D3CD13A" w:rsidR="00C33BBF" w:rsidRPr="00A11FA5" w:rsidRDefault="00D349F2" w:rsidP="00C33BBF">
            <w:pPr>
              <w:pStyle w:val="NormalIndent"/>
              <w:ind w:firstLineChars="0" w:firstLine="0"/>
              <w:jc w:val="center"/>
              <w:rPr>
                <w:b/>
                <w:bCs/>
                <w:color w:val="FF0000"/>
                <w:sz w:val="21"/>
                <w:szCs w:val="21"/>
              </w:rPr>
            </w:pPr>
            <w:r w:rsidRPr="00A11FA5">
              <w:rPr>
                <w:rFonts w:hint="eastAsia"/>
                <w:b/>
                <w:bCs/>
                <w:color w:val="FF0000"/>
                <w:sz w:val="21"/>
                <w:szCs w:val="21"/>
              </w:rPr>
              <w:t>-</w:t>
            </w:r>
          </w:p>
        </w:tc>
      </w:tr>
      <w:tr w:rsidR="00C33BBF" w:rsidRPr="00FF4A3A" w14:paraId="714FDD05" w14:textId="77777777" w:rsidTr="00B72957">
        <w:trPr>
          <w:cantSplit/>
          <w:trHeight w:val="106"/>
          <w:jc w:val="center"/>
        </w:trPr>
        <w:tc>
          <w:tcPr>
            <w:tcW w:w="1217" w:type="dxa"/>
            <w:vMerge/>
            <w:shd w:val="clear" w:color="auto" w:fill="auto"/>
            <w:vAlign w:val="center"/>
          </w:tcPr>
          <w:p w14:paraId="5B22E7D3" w14:textId="77777777" w:rsidR="00C33BBF" w:rsidRPr="00FF4A3A" w:rsidRDefault="00C33BBF" w:rsidP="00C33BBF">
            <w:pPr>
              <w:pStyle w:val="NormalIndent"/>
              <w:ind w:firstLineChars="0" w:firstLine="0"/>
              <w:jc w:val="center"/>
              <w:rPr>
                <w:sz w:val="21"/>
                <w:szCs w:val="21"/>
              </w:rPr>
            </w:pPr>
          </w:p>
        </w:tc>
        <w:tc>
          <w:tcPr>
            <w:tcW w:w="768" w:type="dxa"/>
            <w:shd w:val="clear" w:color="auto" w:fill="auto"/>
            <w:vAlign w:val="center"/>
          </w:tcPr>
          <w:p w14:paraId="65246357" w14:textId="519D5B90" w:rsidR="00C33BBF" w:rsidRPr="00FF4A3A" w:rsidRDefault="00C33BBF" w:rsidP="00C33BBF">
            <w:pPr>
              <w:pStyle w:val="NormalIndent"/>
              <w:ind w:firstLineChars="0" w:firstLine="0"/>
              <w:jc w:val="center"/>
              <w:rPr>
                <w:sz w:val="21"/>
                <w:szCs w:val="21"/>
              </w:rPr>
            </w:pPr>
            <w:r>
              <w:rPr>
                <w:rFonts w:hint="eastAsia"/>
                <w:sz w:val="21"/>
                <w:szCs w:val="21"/>
              </w:rPr>
              <w:t>1</w:t>
            </w:r>
          </w:p>
        </w:tc>
        <w:tc>
          <w:tcPr>
            <w:tcW w:w="6197" w:type="dxa"/>
            <w:shd w:val="clear" w:color="auto" w:fill="auto"/>
            <w:vAlign w:val="center"/>
          </w:tcPr>
          <w:p w14:paraId="4003EAB4" w14:textId="716D6807" w:rsidR="00C33BBF" w:rsidRPr="00FF4A3A" w:rsidRDefault="00D349F2" w:rsidP="00C33BBF">
            <w:pPr>
              <w:pStyle w:val="NormalIndent"/>
              <w:ind w:firstLineChars="0" w:firstLine="0"/>
              <w:jc w:val="center"/>
              <w:rPr>
                <w:sz w:val="21"/>
                <w:szCs w:val="21"/>
              </w:rPr>
            </w:pPr>
            <w:r>
              <w:rPr>
                <w:rFonts w:hint="eastAsia"/>
                <w:sz w:val="21"/>
                <w:szCs w:val="21"/>
              </w:rPr>
              <w:t>将</w:t>
            </w:r>
            <w:r>
              <w:rPr>
                <w:rFonts w:hint="eastAsia"/>
                <w:sz w:val="21"/>
                <w:szCs w:val="21"/>
              </w:rPr>
              <w:t>R</w:t>
            </w:r>
            <w:r>
              <w:rPr>
                <w:sz w:val="21"/>
                <w:szCs w:val="21"/>
              </w:rPr>
              <w:t>D</w:t>
            </w:r>
            <w:r>
              <w:rPr>
                <w:rFonts w:hint="eastAsia"/>
                <w:sz w:val="21"/>
                <w:szCs w:val="21"/>
              </w:rPr>
              <w:t>in</w:t>
            </w:r>
            <w:r>
              <w:rPr>
                <w:rFonts w:hint="eastAsia"/>
                <w:sz w:val="21"/>
                <w:szCs w:val="21"/>
              </w:rPr>
              <w:t>写入寄存器</w:t>
            </w:r>
            <w:r>
              <w:rPr>
                <w:rFonts w:hint="eastAsia"/>
                <w:sz w:val="21"/>
                <w:szCs w:val="21"/>
              </w:rPr>
              <w:t>Rd</w:t>
            </w:r>
          </w:p>
        </w:tc>
      </w:tr>
      <w:tr w:rsidR="00C33BBF" w:rsidRPr="00FF4A3A" w14:paraId="2EBA9CFD" w14:textId="77777777" w:rsidTr="00B72957">
        <w:trPr>
          <w:cantSplit/>
          <w:trHeight w:val="106"/>
          <w:jc w:val="center"/>
        </w:trPr>
        <w:tc>
          <w:tcPr>
            <w:tcW w:w="1217" w:type="dxa"/>
            <w:shd w:val="clear" w:color="auto" w:fill="auto"/>
            <w:vAlign w:val="center"/>
          </w:tcPr>
          <w:p w14:paraId="3B33A699" w14:textId="323107EF" w:rsidR="00C33BBF" w:rsidRPr="00FF4A3A" w:rsidRDefault="00D349F2" w:rsidP="00C33BBF">
            <w:pPr>
              <w:pStyle w:val="NormalIndent"/>
              <w:ind w:firstLineChars="0" w:firstLine="0"/>
              <w:jc w:val="center"/>
              <w:rPr>
                <w:sz w:val="21"/>
                <w:szCs w:val="21"/>
              </w:rPr>
            </w:pPr>
            <w:r>
              <w:rPr>
                <w:rFonts w:hint="eastAsia"/>
                <w:sz w:val="21"/>
                <w:szCs w:val="21"/>
              </w:rPr>
              <w:t>ecall</w:t>
            </w:r>
          </w:p>
        </w:tc>
        <w:tc>
          <w:tcPr>
            <w:tcW w:w="768" w:type="dxa"/>
            <w:shd w:val="clear" w:color="auto" w:fill="auto"/>
            <w:vAlign w:val="center"/>
          </w:tcPr>
          <w:p w14:paraId="478B1951" w14:textId="083E3131" w:rsidR="00C33BBF" w:rsidRPr="00FF4A3A" w:rsidRDefault="00C33BBF" w:rsidP="00C33BBF">
            <w:pPr>
              <w:pStyle w:val="NormalIndent"/>
              <w:ind w:firstLineChars="0" w:firstLine="0"/>
              <w:jc w:val="center"/>
              <w:rPr>
                <w:sz w:val="21"/>
                <w:szCs w:val="21"/>
              </w:rPr>
            </w:pPr>
            <w:r>
              <w:rPr>
                <w:rFonts w:hint="eastAsia"/>
                <w:sz w:val="21"/>
                <w:szCs w:val="21"/>
              </w:rPr>
              <w:t>0</w:t>
            </w:r>
            <w:r w:rsidR="00D349F2">
              <w:rPr>
                <w:sz w:val="21"/>
                <w:szCs w:val="21"/>
              </w:rPr>
              <w:t>/1</w:t>
            </w:r>
          </w:p>
        </w:tc>
        <w:tc>
          <w:tcPr>
            <w:tcW w:w="6197" w:type="dxa"/>
            <w:shd w:val="clear" w:color="auto" w:fill="auto"/>
            <w:vAlign w:val="center"/>
          </w:tcPr>
          <w:p w14:paraId="3E571B2F" w14:textId="22744500" w:rsidR="00C33BBF" w:rsidRPr="00FF4A3A" w:rsidRDefault="00D349F2" w:rsidP="00C33BBF">
            <w:pPr>
              <w:pStyle w:val="NormalIndent"/>
              <w:ind w:firstLineChars="0" w:firstLine="0"/>
              <w:jc w:val="center"/>
              <w:rPr>
                <w:sz w:val="21"/>
                <w:szCs w:val="21"/>
              </w:rPr>
            </w:pPr>
            <w:r>
              <w:rPr>
                <w:rFonts w:hint="eastAsia"/>
                <w:sz w:val="21"/>
                <w:szCs w:val="21"/>
              </w:rPr>
              <w:t>ecall</w:t>
            </w:r>
            <w:r>
              <w:rPr>
                <w:rFonts w:hint="eastAsia"/>
                <w:sz w:val="21"/>
                <w:szCs w:val="21"/>
              </w:rPr>
              <w:t>指令译码信号</w:t>
            </w:r>
          </w:p>
        </w:tc>
      </w:tr>
      <w:tr w:rsidR="00D349F2" w:rsidRPr="00FF4A3A" w14:paraId="3039A21B" w14:textId="77777777" w:rsidTr="00073585">
        <w:trPr>
          <w:cantSplit/>
          <w:trHeight w:val="106"/>
          <w:jc w:val="center"/>
        </w:trPr>
        <w:tc>
          <w:tcPr>
            <w:tcW w:w="1217" w:type="dxa"/>
            <w:shd w:val="clear" w:color="auto" w:fill="auto"/>
            <w:vAlign w:val="center"/>
          </w:tcPr>
          <w:p w14:paraId="1927F16A" w14:textId="2FEBF746" w:rsidR="00D349F2" w:rsidRPr="00DC474A" w:rsidRDefault="00D349F2" w:rsidP="00D349F2">
            <w:pPr>
              <w:pStyle w:val="NormalIndent"/>
              <w:ind w:firstLineChars="0" w:firstLine="0"/>
              <w:jc w:val="center"/>
              <w:rPr>
                <w:color w:val="000000" w:themeColor="text1"/>
                <w:sz w:val="21"/>
                <w:szCs w:val="21"/>
              </w:rPr>
            </w:pPr>
            <w:r w:rsidRPr="00DC474A">
              <w:rPr>
                <w:rFonts w:hint="eastAsia"/>
                <w:color w:val="000000" w:themeColor="text1"/>
                <w:sz w:val="21"/>
                <w:szCs w:val="21"/>
              </w:rPr>
              <w:t>S</w:t>
            </w:r>
            <w:r w:rsidRPr="00DC474A">
              <w:rPr>
                <w:color w:val="000000" w:themeColor="text1"/>
                <w:sz w:val="21"/>
                <w:szCs w:val="21"/>
              </w:rPr>
              <w:t>_T</w:t>
            </w:r>
            <w:r w:rsidRPr="00DC474A">
              <w:rPr>
                <w:rFonts w:hint="eastAsia"/>
                <w:color w:val="000000" w:themeColor="text1"/>
                <w:sz w:val="21"/>
                <w:szCs w:val="21"/>
              </w:rPr>
              <w:t>ype</w:t>
            </w:r>
          </w:p>
        </w:tc>
        <w:tc>
          <w:tcPr>
            <w:tcW w:w="768" w:type="dxa"/>
            <w:shd w:val="clear" w:color="auto" w:fill="auto"/>
          </w:tcPr>
          <w:p w14:paraId="2C653C16" w14:textId="6C320827" w:rsidR="00D349F2" w:rsidRPr="00DC474A" w:rsidRDefault="00D349F2" w:rsidP="00D349F2">
            <w:pPr>
              <w:pStyle w:val="NormalIndent"/>
              <w:ind w:firstLineChars="0" w:firstLine="0"/>
              <w:jc w:val="center"/>
              <w:rPr>
                <w:color w:val="000000" w:themeColor="text1"/>
                <w:sz w:val="21"/>
                <w:szCs w:val="21"/>
              </w:rPr>
            </w:pPr>
            <w:r w:rsidRPr="00DC474A">
              <w:rPr>
                <w:rFonts w:hint="eastAsia"/>
                <w:color w:val="000000" w:themeColor="text1"/>
                <w:sz w:val="21"/>
                <w:szCs w:val="21"/>
              </w:rPr>
              <w:t>0</w:t>
            </w:r>
            <w:r w:rsidRPr="00DC474A">
              <w:rPr>
                <w:color w:val="000000" w:themeColor="text1"/>
                <w:sz w:val="21"/>
                <w:szCs w:val="21"/>
              </w:rPr>
              <w:t>/1</w:t>
            </w:r>
          </w:p>
        </w:tc>
        <w:tc>
          <w:tcPr>
            <w:tcW w:w="6197" w:type="dxa"/>
            <w:shd w:val="clear" w:color="auto" w:fill="auto"/>
          </w:tcPr>
          <w:p w14:paraId="42BEE3E5" w14:textId="1D36FAF1" w:rsidR="00D349F2" w:rsidRPr="00DC474A" w:rsidRDefault="00D349F2" w:rsidP="00D349F2">
            <w:pPr>
              <w:pStyle w:val="NormalIndent"/>
              <w:ind w:firstLineChars="0" w:firstLine="0"/>
              <w:jc w:val="center"/>
              <w:rPr>
                <w:color w:val="000000" w:themeColor="text1"/>
                <w:sz w:val="21"/>
                <w:szCs w:val="21"/>
              </w:rPr>
            </w:pPr>
            <w:r w:rsidRPr="00DC474A">
              <w:rPr>
                <w:color w:val="000000" w:themeColor="text1"/>
                <w:sz w:val="21"/>
                <w:szCs w:val="21"/>
              </w:rPr>
              <w:t>S</w:t>
            </w:r>
            <w:r w:rsidRPr="00DC474A">
              <w:rPr>
                <w:rFonts w:hint="eastAsia"/>
                <w:color w:val="000000" w:themeColor="text1"/>
                <w:sz w:val="21"/>
                <w:szCs w:val="21"/>
              </w:rPr>
              <w:t>型指令译码信号</w:t>
            </w:r>
          </w:p>
        </w:tc>
      </w:tr>
      <w:tr w:rsidR="00D349F2" w:rsidRPr="00FF4A3A" w14:paraId="1C38F86A" w14:textId="77777777" w:rsidTr="00073585">
        <w:trPr>
          <w:cantSplit/>
          <w:trHeight w:val="106"/>
          <w:jc w:val="center"/>
        </w:trPr>
        <w:tc>
          <w:tcPr>
            <w:tcW w:w="1217" w:type="dxa"/>
            <w:shd w:val="clear" w:color="auto" w:fill="auto"/>
            <w:vAlign w:val="center"/>
          </w:tcPr>
          <w:p w14:paraId="028F3438" w14:textId="14D4939F" w:rsidR="00D349F2" w:rsidRPr="00FF4A3A" w:rsidRDefault="00D349F2" w:rsidP="00D349F2">
            <w:pPr>
              <w:pStyle w:val="NormalIndent"/>
              <w:ind w:firstLineChars="0" w:firstLine="0"/>
              <w:jc w:val="center"/>
              <w:rPr>
                <w:sz w:val="21"/>
                <w:szCs w:val="21"/>
              </w:rPr>
            </w:pPr>
            <w:r>
              <w:rPr>
                <w:sz w:val="21"/>
                <w:szCs w:val="21"/>
              </w:rPr>
              <w:t>BEQ</w:t>
            </w:r>
          </w:p>
        </w:tc>
        <w:tc>
          <w:tcPr>
            <w:tcW w:w="768" w:type="dxa"/>
            <w:shd w:val="clear" w:color="auto" w:fill="auto"/>
          </w:tcPr>
          <w:p w14:paraId="4AD2F1C7" w14:textId="16CF5E4C" w:rsidR="00D349F2" w:rsidRPr="00FF4A3A" w:rsidRDefault="00D349F2" w:rsidP="00D349F2">
            <w:pPr>
              <w:pStyle w:val="NormalIndent"/>
              <w:ind w:firstLineChars="0" w:firstLine="0"/>
              <w:jc w:val="center"/>
              <w:rPr>
                <w:sz w:val="21"/>
                <w:szCs w:val="21"/>
              </w:rPr>
            </w:pPr>
            <w:r w:rsidRPr="006815D8">
              <w:rPr>
                <w:rFonts w:hint="eastAsia"/>
                <w:sz w:val="21"/>
                <w:szCs w:val="21"/>
              </w:rPr>
              <w:t>0</w:t>
            </w:r>
            <w:r w:rsidRPr="006815D8">
              <w:rPr>
                <w:sz w:val="21"/>
                <w:szCs w:val="21"/>
              </w:rPr>
              <w:t>/1</w:t>
            </w:r>
          </w:p>
        </w:tc>
        <w:tc>
          <w:tcPr>
            <w:tcW w:w="6197" w:type="dxa"/>
            <w:shd w:val="clear" w:color="auto" w:fill="auto"/>
          </w:tcPr>
          <w:p w14:paraId="19924A4C" w14:textId="33BF2B83" w:rsidR="00D349F2" w:rsidRPr="00FF4A3A" w:rsidRDefault="00D349F2" w:rsidP="00D349F2">
            <w:pPr>
              <w:pStyle w:val="NormalIndent"/>
              <w:ind w:firstLineChars="0" w:firstLine="0"/>
              <w:jc w:val="center"/>
              <w:rPr>
                <w:sz w:val="21"/>
                <w:szCs w:val="21"/>
              </w:rPr>
            </w:pPr>
            <w:r>
              <w:rPr>
                <w:sz w:val="21"/>
                <w:szCs w:val="21"/>
              </w:rPr>
              <w:t>BEQ</w:t>
            </w:r>
            <w:r w:rsidRPr="006C049A">
              <w:rPr>
                <w:rFonts w:hint="eastAsia"/>
                <w:sz w:val="21"/>
                <w:szCs w:val="21"/>
              </w:rPr>
              <w:t>指令译码信号</w:t>
            </w:r>
          </w:p>
        </w:tc>
      </w:tr>
      <w:tr w:rsidR="00D349F2" w:rsidRPr="00FF4A3A" w14:paraId="02A7E211" w14:textId="77777777" w:rsidTr="00073585">
        <w:trPr>
          <w:cantSplit/>
          <w:trHeight w:val="106"/>
          <w:jc w:val="center"/>
        </w:trPr>
        <w:tc>
          <w:tcPr>
            <w:tcW w:w="1217" w:type="dxa"/>
            <w:shd w:val="clear" w:color="auto" w:fill="auto"/>
            <w:vAlign w:val="center"/>
          </w:tcPr>
          <w:p w14:paraId="44407C88" w14:textId="6AB556FB" w:rsidR="00D349F2" w:rsidRPr="00FF4A3A" w:rsidRDefault="00D349F2" w:rsidP="00D349F2">
            <w:pPr>
              <w:pStyle w:val="NormalIndent"/>
              <w:ind w:firstLineChars="0" w:firstLine="0"/>
              <w:jc w:val="center"/>
              <w:rPr>
                <w:sz w:val="21"/>
                <w:szCs w:val="21"/>
              </w:rPr>
            </w:pPr>
            <w:r>
              <w:rPr>
                <w:rFonts w:hint="eastAsia"/>
                <w:sz w:val="21"/>
                <w:szCs w:val="21"/>
              </w:rPr>
              <w:lastRenderedPageBreak/>
              <w:t>B</w:t>
            </w:r>
            <w:r>
              <w:rPr>
                <w:sz w:val="21"/>
                <w:szCs w:val="21"/>
              </w:rPr>
              <w:t>NE</w:t>
            </w:r>
          </w:p>
        </w:tc>
        <w:tc>
          <w:tcPr>
            <w:tcW w:w="768" w:type="dxa"/>
            <w:shd w:val="clear" w:color="auto" w:fill="auto"/>
          </w:tcPr>
          <w:p w14:paraId="78F64E49" w14:textId="2C42C634" w:rsidR="00D349F2" w:rsidRPr="00FF4A3A" w:rsidRDefault="00D349F2" w:rsidP="00D349F2">
            <w:pPr>
              <w:pStyle w:val="NormalIndent"/>
              <w:ind w:firstLineChars="0" w:firstLine="0"/>
              <w:jc w:val="center"/>
              <w:rPr>
                <w:sz w:val="21"/>
                <w:szCs w:val="21"/>
              </w:rPr>
            </w:pPr>
            <w:r w:rsidRPr="006815D8">
              <w:rPr>
                <w:rFonts w:hint="eastAsia"/>
                <w:sz w:val="21"/>
                <w:szCs w:val="21"/>
              </w:rPr>
              <w:t>0</w:t>
            </w:r>
            <w:r w:rsidRPr="006815D8">
              <w:rPr>
                <w:sz w:val="21"/>
                <w:szCs w:val="21"/>
              </w:rPr>
              <w:t>/1</w:t>
            </w:r>
          </w:p>
        </w:tc>
        <w:tc>
          <w:tcPr>
            <w:tcW w:w="6197" w:type="dxa"/>
            <w:shd w:val="clear" w:color="auto" w:fill="auto"/>
          </w:tcPr>
          <w:p w14:paraId="1C264168" w14:textId="3D2FE93E" w:rsidR="00D349F2" w:rsidRPr="00FF4A3A" w:rsidRDefault="00D349F2" w:rsidP="00D349F2">
            <w:pPr>
              <w:pStyle w:val="NormalIndent"/>
              <w:ind w:firstLineChars="0" w:firstLine="0"/>
              <w:jc w:val="center"/>
              <w:rPr>
                <w:sz w:val="21"/>
                <w:szCs w:val="21"/>
              </w:rPr>
            </w:pPr>
            <w:r>
              <w:rPr>
                <w:sz w:val="21"/>
                <w:szCs w:val="21"/>
              </w:rPr>
              <w:t>BNE</w:t>
            </w:r>
            <w:r w:rsidRPr="006C049A">
              <w:rPr>
                <w:rFonts w:hint="eastAsia"/>
                <w:sz w:val="21"/>
                <w:szCs w:val="21"/>
              </w:rPr>
              <w:t>指令译码信号</w:t>
            </w:r>
          </w:p>
        </w:tc>
      </w:tr>
      <w:tr w:rsidR="00D349F2" w:rsidRPr="00FF4A3A" w14:paraId="2EA57AAC" w14:textId="77777777" w:rsidTr="00073585">
        <w:trPr>
          <w:cantSplit/>
          <w:trHeight w:val="106"/>
          <w:jc w:val="center"/>
        </w:trPr>
        <w:tc>
          <w:tcPr>
            <w:tcW w:w="1217" w:type="dxa"/>
            <w:shd w:val="clear" w:color="auto" w:fill="auto"/>
            <w:vAlign w:val="center"/>
          </w:tcPr>
          <w:p w14:paraId="668C31B2" w14:textId="726A5201" w:rsidR="00D349F2" w:rsidRPr="00FF4A3A" w:rsidRDefault="00D349F2" w:rsidP="00D349F2">
            <w:pPr>
              <w:pStyle w:val="NormalIndent"/>
              <w:ind w:firstLineChars="0" w:firstLine="0"/>
              <w:jc w:val="center"/>
              <w:rPr>
                <w:sz w:val="21"/>
                <w:szCs w:val="21"/>
              </w:rPr>
            </w:pPr>
            <w:r>
              <w:rPr>
                <w:sz w:val="21"/>
                <w:szCs w:val="21"/>
              </w:rPr>
              <w:t>JAL</w:t>
            </w:r>
          </w:p>
        </w:tc>
        <w:tc>
          <w:tcPr>
            <w:tcW w:w="768" w:type="dxa"/>
            <w:shd w:val="clear" w:color="auto" w:fill="auto"/>
          </w:tcPr>
          <w:p w14:paraId="2B5B6916" w14:textId="48C13FED" w:rsidR="00D349F2" w:rsidRPr="00FF4A3A" w:rsidRDefault="00D349F2" w:rsidP="00D349F2">
            <w:pPr>
              <w:pStyle w:val="NormalIndent"/>
              <w:ind w:firstLineChars="0" w:firstLine="0"/>
              <w:jc w:val="center"/>
              <w:rPr>
                <w:sz w:val="21"/>
                <w:szCs w:val="21"/>
              </w:rPr>
            </w:pPr>
            <w:r w:rsidRPr="006815D8">
              <w:rPr>
                <w:rFonts w:hint="eastAsia"/>
                <w:sz w:val="21"/>
                <w:szCs w:val="21"/>
              </w:rPr>
              <w:t>0</w:t>
            </w:r>
            <w:r w:rsidRPr="006815D8">
              <w:rPr>
                <w:sz w:val="21"/>
                <w:szCs w:val="21"/>
              </w:rPr>
              <w:t>/1</w:t>
            </w:r>
          </w:p>
        </w:tc>
        <w:tc>
          <w:tcPr>
            <w:tcW w:w="6197" w:type="dxa"/>
            <w:shd w:val="clear" w:color="auto" w:fill="auto"/>
          </w:tcPr>
          <w:p w14:paraId="6CDB2849" w14:textId="2D6A2FE9" w:rsidR="00D349F2" w:rsidRPr="00FF4A3A" w:rsidRDefault="00D349F2" w:rsidP="00D349F2">
            <w:pPr>
              <w:pStyle w:val="NormalIndent"/>
              <w:ind w:firstLineChars="0" w:firstLine="0"/>
              <w:jc w:val="center"/>
              <w:rPr>
                <w:sz w:val="21"/>
                <w:szCs w:val="21"/>
              </w:rPr>
            </w:pPr>
            <w:r>
              <w:rPr>
                <w:sz w:val="21"/>
                <w:szCs w:val="21"/>
              </w:rPr>
              <w:t>JAL</w:t>
            </w:r>
            <w:r w:rsidRPr="006C049A">
              <w:rPr>
                <w:rFonts w:hint="eastAsia"/>
                <w:sz w:val="21"/>
                <w:szCs w:val="21"/>
              </w:rPr>
              <w:t>指令译码信号</w:t>
            </w:r>
          </w:p>
        </w:tc>
      </w:tr>
      <w:tr w:rsidR="00D349F2" w:rsidRPr="00FF4A3A" w14:paraId="288E24DB" w14:textId="77777777" w:rsidTr="00073585">
        <w:trPr>
          <w:cantSplit/>
          <w:trHeight w:val="106"/>
          <w:jc w:val="center"/>
        </w:trPr>
        <w:tc>
          <w:tcPr>
            <w:tcW w:w="1217" w:type="dxa"/>
            <w:shd w:val="clear" w:color="auto" w:fill="auto"/>
            <w:vAlign w:val="center"/>
          </w:tcPr>
          <w:p w14:paraId="0CEEDEAB" w14:textId="2987CBCB" w:rsidR="00D349F2" w:rsidRPr="00FF4A3A" w:rsidRDefault="00D349F2" w:rsidP="00D349F2">
            <w:pPr>
              <w:pStyle w:val="NormalIndent"/>
              <w:ind w:firstLineChars="0" w:firstLine="0"/>
              <w:jc w:val="center"/>
              <w:rPr>
                <w:sz w:val="21"/>
                <w:szCs w:val="21"/>
              </w:rPr>
            </w:pPr>
            <w:r>
              <w:rPr>
                <w:rFonts w:hint="eastAsia"/>
                <w:sz w:val="21"/>
                <w:szCs w:val="21"/>
              </w:rPr>
              <w:t>J</w:t>
            </w:r>
            <w:r>
              <w:rPr>
                <w:sz w:val="21"/>
                <w:szCs w:val="21"/>
              </w:rPr>
              <w:t>ALR</w:t>
            </w:r>
          </w:p>
        </w:tc>
        <w:tc>
          <w:tcPr>
            <w:tcW w:w="768" w:type="dxa"/>
            <w:shd w:val="clear" w:color="auto" w:fill="auto"/>
          </w:tcPr>
          <w:p w14:paraId="42E10609" w14:textId="737543E3" w:rsidR="00D349F2" w:rsidRPr="00FF4A3A" w:rsidRDefault="00D349F2" w:rsidP="00D349F2">
            <w:pPr>
              <w:pStyle w:val="NormalIndent"/>
              <w:ind w:firstLineChars="0" w:firstLine="0"/>
              <w:jc w:val="center"/>
              <w:rPr>
                <w:sz w:val="21"/>
                <w:szCs w:val="21"/>
              </w:rPr>
            </w:pPr>
            <w:r w:rsidRPr="006815D8">
              <w:rPr>
                <w:rFonts w:hint="eastAsia"/>
                <w:sz w:val="21"/>
                <w:szCs w:val="21"/>
              </w:rPr>
              <w:t>0</w:t>
            </w:r>
            <w:r w:rsidRPr="006815D8">
              <w:rPr>
                <w:sz w:val="21"/>
                <w:szCs w:val="21"/>
              </w:rPr>
              <w:t>/1</w:t>
            </w:r>
          </w:p>
        </w:tc>
        <w:tc>
          <w:tcPr>
            <w:tcW w:w="6197" w:type="dxa"/>
            <w:shd w:val="clear" w:color="auto" w:fill="auto"/>
          </w:tcPr>
          <w:p w14:paraId="4DB15EC9" w14:textId="6D481824" w:rsidR="00D349F2" w:rsidRPr="00FF4A3A" w:rsidRDefault="00D349F2" w:rsidP="00D349F2">
            <w:pPr>
              <w:pStyle w:val="NormalIndent"/>
              <w:ind w:firstLineChars="0" w:firstLine="0"/>
              <w:jc w:val="center"/>
              <w:rPr>
                <w:sz w:val="21"/>
                <w:szCs w:val="21"/>
              </w:rPr>
            </w:pPr>
            <w:r>
              <w:rPr>
                <w:rFonts w:hint="eastAsia"/>
                <w:sz w:val="21"/>
                <w:szCs w:val="21"/>
              </w:rPr>
              <w:t>J</w:t>
            </w:r>
            <w:r>
              <w:rPr>
                <w:sz w:val="21"/>
                <w:szCs w:val="21"/>
              </w:rPr>
              <w:t>ALR</w:t>
            </w:r>
            <w:r w:rsidRPr="006C049A">
              <w:rPr>
                <w:rFonts w:hint="eastAsia"/>
                <w:sz w:val="21"/>
                <w:szCs w:val="21"/>
              </w:rPr>
              <w:t>指令译码信号</w:t>
            </w:r>
          </w:p>
        </w:tc>
      </w:tr>
      <w:tr w:rsidR="00D349F2" w:rsidRPr="00FF4A3A" w14:paraId="61A5D97C" w14:textId="77777777" w:rsidTr="00073585">
        <w:trPr>
          <w:cantSplit/>
          <w:trHeight w:val="106"/>
          <w:jc w:val="center"/>
        </w:trPr>
        <w:tc>
          <w:tcPr>
            <w:tcW w:w="1217" w:type="dxa"/>
            <w:shd w:val="clear" w:color="auto" w:fill="auto"/>
            <w:vAlign w:val="center"/>
          </w:tcPr>
          <w:p w14:paraId="5BD896C0" w14:textId="432FDD5D" w:rsidR="00D349F2" w:rsidRPr="00E25588" w:rsidRDefault="00D349F2" w:rsidP="00D349F2">
            <w:pPr>
              <w:pStyle w:val="NormalIndent"/>
              <w:ind w:firstLineChars="0" w:firstLine="0"/>
              <w:jc w:val="center"/>
              <w:rPr>
                <w:color w:val="FF0000"/>
                <w:sz w:val="21"/>
                <w:szCs w:val="21"/>
              </w:rPr>
            </w:pPr>
            <w:r w:rsidRPr="00E25588">
              <w:rPr>
                <w:color w:val="FF0000"/>
                <w:sz w:val="21"/>
                <w:szCs w:val="21"/>
              </w:rPr>
              <w:t>B</w:t>
            </w:r>
            <w:r w:rsidR="009A6C62" w:rsidRPr="00E25588">
              <w:rPr>
                <w:color w:val="FF0000"/>
                <w:sz w:val="21"/>
                <w:szCs w:val="21"/>
              </w:rPr>
              <w:t>L</w:t>
            </w:r>
            <w:r w:rsidR="00E25588">
              <w:rPr>
                <w:color w:val="FF0000"/>
                <w:sz w:val="21"/>
                <w:szCs w:val="21"/>
              </w:rPr>
              <w:t>T</w:t>
            </w:r>
          </w:p>
        </w:tc>
        <w:tc>
          <w:tcPr>
            <w:tcW w:w="768" w:type="dxa"/>
            <w:shd w:val="clear" w:color="auto" w:fill="auto"/>
          </w:tcPr>
          <w:p w14:paraId="1F1C2E00" w14:textId="2FF57A60" w:rsidR="00D349F2" w:rsidRPr="00E25588" w:rsidRDefault="00D349F2" w:rsidP="00D349F2">
            <w:pPr>
              <w:pStyle w:val="NormalIndent"/>
              <w:ind w:firstLineChars="0" w:firstLine="0"/>
              <w:jc w:val="center"/>
              <w:rPr>
                <w:color w:val="FF0000"/>
                <w:sz w:val="21"/>
                <w:szCs w:val="21"/>
              </w:rPr>
            </w:pPr>
            <w:r w:rsidRPr="00E25588">
              <w:rPr>
                <w:rFonts w:hint="eastAsia"/>
                <w:color w:val="FF0000"/>
                <w:sz w:val="21"/>
                <w:szCs w:val="21"/>
              </w:rPr>
              <w:t>0</w:t>
            </w:r>
            <w:r w:rsidRPr="00E25588">
              <w:rPr>
                <w:color w:val="FF0000"/>
                <w:sz w:val="21"/>
                <w:szCs w:val="21"/>
              </w:rPr>
              <w:t>/1</w:t>
            </w:r>
          </w:p>
        </w:tc>
        <w:tc>
          <w:tcPr>
            <w:tcW w:w="6197" w:type="dxa"/>
            <w:shd w:val="clear" w:color="auto" w:fill="auto"/>
          </w:tcPr>
          <w:p w14:paraId="171D7F35" w14:textId="409CB911" w:rsidR="00D349F2" w:rsidRPr="00E25588" w:rsidRDefault="00D349F2" w:rsidP="00D349F2">
            <w:pPr>
              <w:pStyle w:val="NormalIndent"/>
              <w:ind w:firstLineChars="0" w:firstLine="0"/>
              <w:jc w:val="center"/>
              <w:rPr>
                <w:color w:val="FF0000"/>
                <w:sz w:val="21"/>
                <w:szCs w:val="21"/>
              </w:rPr>
            </w:pPr>
            <w:r w:rsidRPr="00E25588">
              <w:rPr>
                <w:color w:val="FF0000"/>
                <w:sz w:val="21"/>
                <w:szCs w:val="21"/>
              </w:rPr>
              <w:t>B</w:t>
            </w:r>
            <w:r w:rsidR="009A6C62" w:rsidRPr="00E25588">
              <w:rPr>
                <w:color w:val="FF0000"/>
                <w:sz w:val="21"/>
                <w:szCs w:val="21"/>
              </w:rPr>
              <w:t>LT</w:t>
            </w:r>
            <w:r w:rsidRPr="00E25588">
              <w:rPr>
                <w:rFonts w:hint="eastAsia"/>
                <w:color w:val="FF0000"/>
                <w:sz w:val="21"/>
                <w:szCs w:val="21"/>
              </w:rPr>
              <w:t>指令译码信号</w:t>
            </w:r>
          </w:p>
        </w:tc>
      </w:tr>
      <w:tr w:rsidR="00D349F2" w:rsidRPr="00FF4A3A" w14:paraId="5F11858D" w14:textId="77777777" w:rsidTr="00861CBD">
        <w:trPr>
          <w:cantSplit/>
          <w:trHeight w:val="106"/>
          <w:jc w:val="center"/>
        </w:trPr>
        <w:tc>
          <w:tcPr>
            <w:tcW w:w="1217" w:type="dxa"/>
            <w:shd w:val="clear" w:color="auto" w:fill="auto"/>
            <w:vAlign w:val="center"/>
          </w:tcPr>
          <w:p w14:paraId="067C88AF" w14:textId="2C0FEC54" w:rsidR="00D349F2" w:rsidRPr="00E25588" w:rsidRDefault="00D349F2" w:rsidP="00D349F2">
            <w:pPr>
              <w:pStyle w:val="NormalIndent"/>
              <w:ind w:firstLineChars="0" w:firstLine="0"/>
              <w:jc w:val="center"/>
              <w:rPr>
                <w:color w:val="FF0000"/>
                <w:sz w:val="21"/>
                <w:szCs w:val="21"/>
              </w:rPr>
            </w:pPr>
            <w:r w:rsidRPr="00E25588">
              <w:rPr>
                <w:color w:val="FF0000"/>
                <w:sz w:val="21"/>
                <w:szCs w:val="21"/>
              </w:rPr>
              <w:t>AUIPC</w:t>
            </w:r>
          </w:p>
        </w:tc>
        <w:tc>
          <w:tcPr>
            <w:tcW w:w="768" w:type="dxa"/>
            <w:shd w:val="clear" w:color="auto" w:fill="auto"/>
          </w:tcPr>
          <w:p w14:paraId="7294611C" w14:textId="77647AEE" w:rsidR="00D349F2" w:rsidRPr="00E25588" w:rsidRDefault="00D349F2" w:rsidP="00D349F2">
            <w:pPr>
              <w:pStyle w:val="NormalIndent"/>
              <w:ind w:firstLineChars="0" w:firstLine="0"/>
              <w:jc w:val="center"/>
              <w:rPr>
                <w:color w:val="FF0000"/>
                <w:sz w:val="21"/>
                <w:szCs w:val="21"/>
              </w:rPr>
            </w:pPr>
            <w:r w:rsidRPr="00E25588">
              <w:rPr>
                <w:rFonts w:hint="eastAsia"/>
                <w:color w:val="FF0000"/>
                <w:sz w:val="21"/>
                <w:szCs w:val="21"/>
              </w:rPr>
              <w:t>0</w:t>
            </w:r>
            <w:r w:rsidRPr="00E25588">
              <w:rPr>
                <w:color w:val="FF0000"/>
                <w:sz w:val="21"/>
                <w:szCs w:val="21"/>
              </w:rPr>
              <w:t>/1</w:t>
            </w:r>
          </w:p>
        </w:tc>
        <w:tc>
          <w:tcPr>
            <w:tcW w:w="6197" w:type="dxa"/>
            <w:shd w:val="clear" w:color="auto" w:fill="auto"/>
          </w:tcPr>
          <w:p w14:paraId="415E7093" w14:textId="4E7F5FA6" w:rsidR="00D349F2" w:rsidRPr="00E25588" w:rsidRDefault="00D349F2" w:rsidP="00D349F2">
            <w:pPr>
              <w:pStyle w:val="NormalIndent"/>
              <w:ind w:firstLineChars="0" w:firstLine="0"/>
              <w:jc w:val="center"/>
              <w:rPr>
                <w:color w:val="FF0000"/>
                <w:sz w:val="21"/>
                <w:szCs w:val="21"/>
              </w:rPr>
            </w:pPr>
            <w:r w:rsidRPr="00E25588">
              <w:rPr>
                <w:color w:val="FF0000"/>
                <w:sz w:val="21"/>
                <w:szCs w:val="21"/>
              </w:rPr>
              <w:t>AUIPC</w:t>
            </w:r>
            <w:r w:rsidRPr="00E25588">
              <w:rPr>
                <w:rFonts w:hint="eastAsia"/>
                <w:color w:val="FF0000"/>
                <w:sz w:val="21"/>
                <w:szCs w:val="21"/>
              </w:rPr>
              <w:t>指令译码信号</w:t>
            </w:r>
          </w:p>
        </w:tc>
      </w:tr>
      <w:tr w:rsidR="00D349F2" w:rsidRPr="00FF4A3A" w14:paraId="16ABC1EA" w14:textId="77777777" w:rsidTr="00861CBD">
        <w:trPr>
          <w:cantSplit/>
          <w:trHeight w:val="106"/>
          <w:jc w:val="center"/>
        </w:trPr>
        <w:tc>
          <w:tcPr>
            <w:tcW w:w="1217" w:type="dxa"/>
            <w:shd w:val="clear" w:color="auto" w:fill="auto"/>
            <w:vAlign w:val="center"/>
          </w:tcPr>
          <w:p w14:paraId="66A4A26B" w14:textId="647A3770" w:rsidR="00D349F2" w:rsidRPr="00E25588" w:rsidRDefault="00D349F2" w:rsidP="00D349F2">
            <w:pPr>
              <w:pStyle w:val="NormalIndent"/>
              <w:ind w:firstLineChars="0" w:firstLine="0"/>
              <w:jc w:val="center"/>
              <w:rPr>
                <w:color w:val="FF0000"/>
                <w:sz w:val="21"/>
                <w:szCs w:val="21"/>
              </w:rPr>
            </w:pPr>
            <w:r w:rsidRPr="00E25588">
              <w:rPr>
                <w:rFonts w:hint="eastAsia"/>
                <w:color w:val="FF0000"/>
                <w:sz w:val="21"/>
                <w:szCs w:val="21"/>
              </w:rPr>
              <w:t>L</w:t>
            </w:r>
            <w:r w:rsidRPr="00E25588">
              <w:rPr>
                <w:color w:val="FF0000"/>
                <w:sz w:val="21"/>
                <w:szCs w:val="21"/>
              </w:rPr>
              <w:t>H</w:t>
            </w:r>
          </w:p>
        </w:tc>
        <w:tc>
          <w:tcPr>
            <w:tcW w:w="768" w:type="dxa"/>
            <w:shd w:val="clear" w:color="auto" w:fill="auto"/>
          </w:tcPr>
          <w:p w14:paraId="54F7D549" w14:textId="64CCF64B" w:rsidR="00D349F2" w:rsidRPr="00E25588" w:rsidRDefault="00D349F2" w:rsidP="00D349F2">
            <w:pPr>
              <w:pStyle w:val="NormalIndent"/>
              <w:ind w:firstLineChars="0" w:firstLine="0"/>
              <w:jc w:val="center"/>
              <w:rPr>
                <w:color w:val="FF0000"/>
                <w:sz w:val="21"/>
                <w:szCs w:val="21"/>
              </w:rPr>
            </w:pPr>
            <w:r w:rsidRPr="00E25588">
              <w:rPr>
                <w:rFonts w:hint="eastAsia"/>
                <w:color w:val="FF0000"/>
                <w:sz w:val="21"/>
                <w:szCs w:val="21"/>
              </w:rPr>
              <w:t>0</w:t>
            </w:r>
            <w:r w:rsidRPr="00E25588">
              <w:rPr>
                <w:color w:val="FF0000"/>
                <w:sz w:val="21"/>
                <w:szCs w:val="21"/>
              </w:rPr>
              <w:t>/1</w:t>
            </w:r>
          </w:p>
        </w:tc>
        <w:tc>
          <w:tcPr>
            <w:tcW w:w="6197" w:type="dxa"/>
            <w:shd w:val="clear" w:color="auto" w:fill="auto"/>
          </w:tcPr>
          <w:p w14:paraId="42BE395F" w14:textId="7BACCF8F" w:rsidR="00D349F2" w:rsidRPr="00E25588" w:rsidRDefault="00D349F2" w:rsidP="00D349F2">
            <w:pPr>
              <w:pStyle w:val="NormalIndent"/>
              <w:ind w:firstLineChars="0" w:firstLine="0"/>
              <w:jc w:val="center"/>
              <w:rPr>
                <w:color w:val="FF0000"/>
                <w:sz w:val="21"/>
                <w:szCs w:val="21"/>
              </w:rPr>
            </w:pPr>
            <w:r w:rsidRPr="00E25588">
              <w:rPr>
                <w:rFonts w:hint="eastAsia"/>
                <w:color w:val="FF0000"/>
                <w:sz w:val="21"/>
                <w:szCs w:val="21"/>
              </w:rPr>
              <w:t>L</w:t>
            </w:r>
            <w:r w:rsidR="009A6C62" w:rsidRPr="00E25588">
              <w:rPr>
                <w:color w:val="FF0000"/>
                <w:sz w:val="21"/>
                <w:szCs w:val="21"/>
              </w:rPr>
              <w:t>H</w:t>
            </w:r>
            <w:r w:rsidRPr="00E25588">
              <w:rPr>
                <w:rFonts w:hint="eastAsia"/>
                <w:color w:val="FF0000"/>
                <w:sz w:val="21"/>
                <w:szCs w:val="21"/>
              </w:rPr>
              <w:t>指令译码信号</w:t>
            </w:r>
          </w:p>
        </w:tc>
      </w:tr>
      <w:tr w:rsidR="0003708A" w:rsidRPr="00FF4A3A" w14:paraId="1BF3BCE1" w14:textId="77777777" w:rsidTr="000A3133">
        <w:trPr>
          <w:cantSplit/>
          <w:trHeight w:val="106"/>
          <w:jc w:val="center"/>
        </w:trPr>
        <w:tc>
          <w:tcPr>
            <w:tcW w:w="1217" w:type="dxa"/>
            <w:vMerge w:val="restart"/>
            <w:shd w:val="clear" w:color="auto" w:fill="auto"/>
            <w:vAlign w:val="center"/>
          </w:tcPr>
          <w:p w14:paraId="1CEC28D9" w14:textId="232B7F38" w:rsidR="0003708A" w:rsidRDefault="0003708A" w:rsidP="00D349F2">
            <w:pPr>
              <w:pStyle w:val="NormalIndent"/>
              <w:ind w:firstLineChars="0" w:firstLine="0"/>
              <w:jc w:val="center"/>
              <w:rPr>
                <w:sz w:val="21"/>
                <w:szCs w:val="21"/>
              </w:rPr>
            </w:pPr>
            <w:r>
              <w:rPr>
                <w:rFonts w:hint="eastAsia"/>
                <w:sz w:val="21"/>
                <w:szCs w:val="21"/>
              </w:rPr>
              <w:t>R</w:t>
            </w:r>
            <w:r>
              <w:rPr>
                <w:sz w:val="21"/>
                <w:szCs w:val="21"/>
              </w:rPr>
              <w:t>1U</w:t>
            </w:r>
            <w:r>
              <w:rPr>
                <w:rFonts w:hint="eastAsia"/>
                <w:sz w:val="21"/>
                <w:szCs w:val="21"/>
              </w:rPr>
              <w:t>sed</w:t>
            </w:r>
          </w:p>
        </w:tc>
        <w:tc>
          <w:tcPr>
            <w:tcW w:w="768" w:type="dxa"/>
            <w:shd w:val="clear" w:color="auto" w:fill="auto"/>
          </w:tcPr>
          <w:p w14:paraId="2AE7D9C9" w14:textId="770CB29F" w:rsidR="0003708A" w:rsidRPr="006815D8" w:rsidRDefault="0003708A" w:rsidP="00D349F2">
            <w:pPr>
              <w:pStyle w:val="NormalIndent"/>
              <w:ind w:firstLineChars="0" w:firstLine="0"/>
              <w:jc w:val="center"/>
              <w:rPr>
                <w:sz w:val="21"/>
                <w:szCs w:val="21"/>
              </w:rPr>
            </w:pPr>
            <w:r>
              <w:rPr>
                <w:rFonts w:hint="eastAsia"/>
                <w:sz w:val="21"/>
                <w:szCs w:val="21"/>
              </w:rPr>
              <w:t>0</w:t>
            </w:r>
          </w:p>
        </w:tc>
        <w:tc>
          <w:tcPr>
            <w:tcW w:w="6197" w:type="dxa"/>
            <w:shd w:val="clear" w:color="auto" w:fill="auto"/>
            <w:vAlign w:val="center"/>
          </w:tcPr>
          <w:p w14:paraId="1B9AC7E8" w14:textId="5FAE46A3" w:rsidR="0003708A" w:rsidRDefault="0003708A" w:rsidP="00D349F2">
            <w:pPr>
              <w:pStyle w:val="NormalIndent"/>
              <w:ind w:firstLineChars="0" w:firstLine="0"/>
              <w:jc w:val="center"/>
              <w:rPr>
                <w:sz w:val="21"/>
                <w:szCs w:val="21"/>
              </w:rPr>
            </w:pPr>
            <w:r>
              <w:rPr>
                <w:rFonts w:hint="eastAsia"/>
                <w:sz w:val="21"/>
                <w:szCs w:val="21"/>
              </w:rPr>
              <w:t>未使用</w:t>
            </w:r>
            <w:r>
              <w:rPr>
                <w:rFonts w:hint="eastAsia"/>
                <w:sz w:val="21"/>
                <w:szCs w:val="21"/>
              </w:rPr>
              <w:t>R</w:t>
            </w:r>
            <w:r>
              <w:rPr>
                <w:sz w:val="21"/>
                <w:szCs w:val="21"/>
              </w:rPr>
              <w:t>1#</w:t>
            </w:r>
            <w:r>
              <w:rPr>
                <w:rFonts w:hint="eastAsia"/>
                <w:sz w:val="21"/>
                <w:szCs w:val="21"/>
              </w:rPr>
              <w:t>源寄存器</w:t>
            </w:r>
          </w:p>
        </w:tc>
      </w:tr>
      <w:tr w:rsidR="0003708A" w:rsidRPr="00FF4A3A" w14:paraId="1C0F5CD6" w14:textId="77777777" w:rsidTr="000A3133">
        <w:trPr>
          <w:cantSplit/>
          <w:trHeight w:val="106"/>
          <w:jc w:val="center"/>
        </w:trPr>
        <w:tc>
          <w:tcPr>
            <w:tcW w:w="1217" w:type="dxa"/>
            <w:vMerge/>
            <w:shd w:val="clear" w:color="auto" w:fill="auto"/>
            <w:vAlign w:val="center"/>
          </w:tcPr>
          <w:p w14:paraId="0363DF10" w14:textId="7223E047" w:rsidR="0003708A" w:rsidRDefault="0003708A" w:rsidP="00D349F2">
            <w:pPr>
              <w:pStyle w:val="NormalIndent"/>
              <w:ind w:firstLineChars="0" w:firstLine="0"/>
              <w:jc w:val="center"/>
              <w:rPr>
                <w:sz w:val="21"/>
                <w:szCs w:val="21"/>
              </w:rPr>
            </w:pPr>
          </w:p>
        </w:tc>
        <w:tc>
          <w:tcPr>
            <w:tcW w:w="768" w:type="dxa"/>
            <w:shd w:val="clear" w:color="auto" w:fill="auto"/>
          </w:tcPr>
          <w:p w14:paraId="29711B04" w14:textId="3D2D79D8" w:rsidR="0003708A" w:rsidRPr="006815D8" w:rsidRDefault="0003708A" w:rsidP="00D349F2">
            <w:pPr>
              <w:pStyle w:val="NormalIndent"/>
              <w:ind w:firstLineChars="0" w:firstLine="0"/>
              <w:jc w:val="center"/>
              <w:rPr>
                <w:sz w:val="21"/>
                <w:szCs w:val="21"/>
              </w:rPr>
            </w:pPr>
            <w:r>
              <w:rPr>
                <w:rFonts w:hint="eastAsia"/>
                <w:sz w:val="21"/>
                <w:szCs w:val="21"/>
              </w:rPr>
              <w:t>1</w:t>
            </w:r>
          </w:p>
        </w:tc>
        <w:tc>
          <w:tcPr>
            <w:tcW w:w="6197" w:type="dxa"/>
            <w:shd w:val="clear" w:color="auto" w:fill="auto"/>
            <w:vAlign w:val="center"/>
          </w:tcPr>
          <w:p w14:paraId="732636C0" w14:textId="4F0EC2A8" w:rsidR="0003708A" w:rsidRDefault="0003708A" w:rsidP="00D349F2">
            <w:pPr>
              <w:pStyle w:val="NormalIndent"/>
              <w:ind w:firstLineChars="0" w:firstLine="0"/>
              <w:jc w:val="center"/>
              <w:rPr>
                <w:sz w:val="21"/>
                <w:szCs w:val="21"/>
              </w:rPr>
            </w:pPr>
            <w:r>
              <w:rPr>
                <w:rFonts w:hint="eastAsia"/>
                <w:sz w:val="21"/>
                <w:szCs w:val="21"/>
              </w:rPr>
              <w:t>使用</w:t>
            </w:r>
            <w:r>
              <w:rPr>
                <w:rFonts w:hint="eastAsia"/>
                <w:sz w:val="21"/>
                <w:szCs w:val="21"/>
              </w:rPr>
              <w:t>R</w:t>
            </w:r>
            <w:r>
              <w:rPr>
                <w:sz w:val="21"/>
                <w:szCs w:val="21"/>
              </w:rPr>
              <w:t>1#</w:t>
            </w:r>
            <w:r>
              <w:rPr>
                <w:rFonts w:hint="eastAsia"/>
                <w:sz w:val="21"/>
                <w:szCs w:val="21"/>
              </w:rPr>
              <w:t>源寄存器</w:t>
            </w:r>
          </w:p>
        </w:tc>
      </w:tr>
      <w:tr w:rsidR="0003708A" w:rsidRPr="00FF4A3A" w14:paraId="2410D440" w14:textId="77777777" w:rsidTr="000A3133">
        <w:trPr>
          <w:cantSplit/>
          <w:trHeight w:val="106"/>
          <w:jc w:val="center"/>
        </w:trPr>
        <w:tc>
          <w:tcPr>
            <w:tcW w:w="1217" w:type="dxa"/>
            <w:vMerge w:val="restart"/>
            <w:shd w:val="clear" w:color="auto" w:fill="auto"/>
            <w:vAlign w:val="center"/>
          </w:tcPr>
          <w:p w14:paraId="13F79E2C" w14:textId="655FEB31" w:rsidR="0003708A" w:rsidRDefault="0003708A" w:rsidP="00D349F2">
            <w:pPr>
              <w:pStyle w:val="NormalIndent"/>
              <w:ind w:firstLineChars="0" w:firstLine="0"/>
              <w:jc w:val="center"/>
              <w:rPr>
                <w:sz w:val="21"/>
                <w:szCs w:val="21"/>
              </w:rPr>
            </w:pPr>
            <w:r>
              <w:rPr>
                <w:rFonts w:hint="eastAsia"/>
                <w:sz w:val="21"/>
                <w:szCs w:val="21"/>
              </w:rPr>
              <w:t>R</w:t>
            </w:r>
            <w:r>
              <w:rPr>
                <w:sz w:val="21"/>
                <w:szCs w:val="21"/>
              </w:rPr>
              <w:t>2U</w:t>
            </w:r>
            <w:r>
              <w:rPr>
                <w:rFonts w:hint="eastAsia"/>
                <w:sz w:val="21"/>
                <w:szCs w:val="21"/>
              </w:rPr>
              <w:t>sed</w:t>
            </w:r>
          </w:p>
        </w:tc>
        <w:tc>
          <w:tcPr>
            <w:tcW w:w="768" w:type="dxa"/>
            <w:shd w:val="clear" w:color="auto" w:fill="auto"/>
          </w:tcPr>
          <w:p w14:paraId="1D7BC219" w14:textId="14A82585" w:rsidR="0003708A" w:rsidRPr="006815D8" w:rsidRDefault="0003708A" w:rsidP="00D349F2">
            <w:pPr>
              <w:pStyle w:val="NormalIndent"/>
              <w:ind w:firstLineChars="0" w:firstLine="0"/>
              <w:jc w:val="center"/>
              <w:rPr>
                <w:sz w:val="21"/>
                <w:szCs w:val="21"/>
              </w:rPr>
            </w:pPr>
            <w:r>
              <w:rPr>
                <w:rFonts w:hint="eastAsia"/>
                <w:sz w:val="21"/>
                <w:szCs w:val="21"/>
              </w:rPr>
              <w:t>0</w:t>
            </w:r>
          </w:p>
        </w:tc>
        <w:tc>
          <w:tcPr>
            <w:tcW w:w="6197" w:type="dxa"/>
            <w:shd w:val="clear" w:color="auto" w:fill="auto"/>
            <w:vAlign w:val="center"/>
          </w:tcPr>
          <w:p w14:paraId="2FD1F0D4" w14:textId="2AB1FE0F" w:rsidR="0003708A" w:rsidRDefault="0003708A" w:rsidP="00D349F2">
            <w:pPr>
              <w:pStyle w:val="NormalIndent"/>
              <w:ind w:firstLineChars="0" w:firstLine="0"/>
              <w:jc w:val="center"/>
              <w:rPr>
                <w:sz w:val="21"/>
                <w:szCs w:val="21"/>
              </w:rPr>
            </w:pPr>
            <w:r>
              <w:rPr>
                <w:rFonts w:hint="eastAsia"/>
                <w:sz w:val="21"/>
                <w:szCs w:val="21"/>
              </w:rPr>
              <w:t>未使用</w:t>
            </w:r>
            <w:r>
              <w:rPr>
                <w:rFonts w:hint="eastAsia"/>
                <w:sz w:val="21"/>
                <w:szCs w:val="21"/>
              </w:rPr>
              <w:t>R</w:t>
            </w:r>
            <w:r>
              <w:rPr>
                <w:sz w:val="21"/>
                <w:szCs w:val="21"/>
              </w:rPr>
              <w:t>2#</w:t>
            </w:r>
            <w:r>
              <w:rPr>
                <w:rFonts w:hint="eastAsia"/>
                <w:sz w:val="21"/>
                <w:szCs w:val="21"/>
              </w:rPr>
              <w:t>源寄存器</w:t>
            </w:r>
          </w:p>
        </w:tc>
      </w:tr>
      <w:tr w:rsidR="0003708A" w:rsidRPr="00FF4A3A" w14:paraId="351D5102" w14:textId="77777777" w:rsidTr="000A3133">
        <w:trPr>
          <w:cantSplit/>
          <w:trHeight w:val="106"/>
          <w:jc w:val="center"/>
        </w:trPr>
        <w:tc>
          <w:tcPr>
            <w:tcW w:w="1217" w:type="dxa"/>
            <w:vMerge/>
            <w:shd w:val="clear" w:color="auto" w:fill="auto"/>
            <w:vAlign w:val="center"/>
          </w:tcPr>
          <w:p w14:paraId="267A758E" w14:textId="77777777" w:rsidR="0003708A" w:rsidRDefault="0003708A" w:rsidP="00D349F2">
            <w:pPr>
              <w:pStyle w:val="NormalIndent"/>
              <w:ind w:firstLineChars="0" w:firstLine="0"/>
              <w:jc w:val="center"/>
              <w:rPr>
                <w:sz w:val="21"/>
                <w:szCs w:val="21"/>
              </w:rPr>
            </w:pPr>
          </w:p>
        </w:tc>
        <w:tc>
          <w:tcPr>
            <w:tcW w:w="768" w:type="dxa"/>
            <w:shd w:val="clear" w:color="auto" w:fill="auto"/>
          </w:tcPr>
          <w:p w14:paraId="42FC8F8B" w14:textId="11B40ED3" w:rsidR="0003708A" w:rsidRPr="006815D8" w:rsidRDefault="0003708A" w:rsidP="00D349F2">
            <w:pPr>
              <w:pStyle w:val="NormalIndent"/>
              <w:ind w:firstLineChars="0" w:firstLine="0"/>
              <w:jc w:val="center"/>
              <w:rPr>
                <w:sz w:val="21"/>
                <w:szCs w:val="21"/>
              </w:rPr>
            </w:pPr>
            <w:r>
              <w:rPr>
                <w:rFonts w:hint="eastAsia"/>
                <w:sz w:val="21"/>
                <w:szCs w:val="21"/>
              </w:rPr>
              <w:t>1</w:t>
            </w:r>
          </w:p>
        </w:tc>
        <w:tc>
          <w:tcPr>
            <w:tcW w:w="6197" w:type="dxa"/>
            <w:shd w:val="clear" w:color="auto" w:fill="auto"/>
            <w:vAlign w:val="center"/>
          </w:tcPr>
          <w:p w14:paraId="6E1BA1DB" w14:textId="1AA50D2F" w:rsidR="0003708A" w:rsidRDefault="0003708A" w:rsidP="00D349F2">
            <w:pPr>
              <w:pStyle w:val="NormalIndent"/>
              <w:ind w:firstLineChars="0" w:firstLine="0"/>
              <w:jc w:val="center"/>
              <w:rPr>
                <w:sz w:val="21"/>
                <w:szCs w:val="21"/>
              </w:rPr>
            </w:pPr>
            <w:r>
              <w:rPr>
                <w:rFonts w:hint="eastAsia"/>
                <w:sz w:val="21"/>
                <w:szCs w:val="21"/>
              </w:rPr>
              <w:t>使用</w:t>
            </w:r>
            <w:r>
              <w:rPr>
                <w:rFonts w:hint="eastAsia"/>
                <w:sz w:val="21"/>
                <w:szCs w:val="21"/>
              </w:rPr>
              <w:t>R</w:t>
            </w:r>
            <w:r>
              <w:rPr>
                <w:sz w:val="21"/>
                <w:szCs w:val="21"/>
              </w:rPr>
              <w:t>2#</w:t>
            </w:r>
            <w:r>
              <w:rPr>
                <w:rFonts w:hint="eastAsia"/>
                <w:sz w:val="21"/>
                <w:szCs w:val="21"/>
              </w:rPr>
              <w:t>源寄存器</w:t>
            </w:r>
          </w:p>
        </w:tc>
      </w:tr>
    </w:tbl>
    <w:p w14:paraId="3B4FE597" w14:textId="46038D38" w:rsidR="00943A91" w:rsidRDefault="00943A91" w:rsidP="00EC1077">
      <w:pPr>
        <w:pStyle w:val="NormalIndent"/>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CB3425">
        <w:fldChar w:fldCharType="begin"/>
      </w:r>
      <w:r w:rsidR="00CB3425">
        <w:instrText xml:space="preserve"> </w:instrText>
      </w:r>
      <w:r w:rsidR="00CB3425">
        <w:rPr>
          <w:rFonts w:hint="eastAsia"/>
        </w:rPr>
        <w:instrText>REF _Ref115992297 \h</w:instrText>
      </w:r>
      <w:r w:rsidR="00CB3425">
        <w:instrText xml:space="preserve"> </w:instrText>
      </w:r>
      <w:r w:rsidR="00CB3425">
        <w:fldChar w:fldCharType="separate"/>
      </w:r>
      <w:r w:rsidR="00390E57">
        <w:rPr>
          <w:rFonts w:hint="eastAsia"/>
        </w:rPr>
        <w:t>表</w:t>
      </w:r>
      <w:r w:rsidR="00390E57">
        <w:rPr>
          <w:noProof/>
        </w:rPr>
        <w:t>2</w:t>
      </w:r>
      <w:r w:rsidR="00390E57">
        <w:t>.</w:t>
      </w:r>
      <w:r w:rsidR="00390E57">
        <w:rPr>
          <w:noProof/>
        </w:rPr>
        <w:t>6</w:t>
      </w:r>
      <w:r w:rsidR="00CB3425">
        <w:fldChar w:fldCharType="end"/>
      </w:r>
      <w:r>
        <w:rPr>
          <w:rFonts w:hint="eastAsia"/>
        </w:rPr>
        <w:t>所示。</w:t>
      </w:r>
    </w:p>
    <w:p w14:paraId="0F29DEDD" w14:textId="5DFB183A" w:rsidR="00CB3425" w:rsidRDefault="009620A8" w:rsidP="00CB3425">
      <w:pPr>
        <w:pStyle w:val="Caption"/>
        <w:spacing w:before="91" w:after="91"/>
      </w:pPr>
      <w:bookmarkStart w:id="34" w:name="_Ref115992297"/>
      <w:bookmarkStart w:id="35" w:name="_Ref115994154"/>
      <w:r>
        <w:rPr>
          <w:rFonts w:hint="eastAsia"/>
        </w:rPr>
        <w:t>表</w:t>
      </w:r>
      <w:r w:rsidR="0038123B">
        <w:fldChar w:fldCharType="begin"/>
      </w:r>
      <w:r w:rsidR="0038123B">
        <w:instrText xml:space="preserve"> </w:instrText>
      </w:r>
      <w:r w:rsidR="0038123B">
        <w:rPr>
          <w:rFonts w:hint="eastAsia"/>
        </w:rPr>
        <w:instrText>STYLEREF 1 \s</w:instrText>
      </w:r>
      <w:r w:rsidR="0038123B">
        <w:instrText xml:space="preserve"> </w:instrText>
      </w:r>
      <w:r w:rsidR="0038123B">
        <w:fldChar w:fldCharType="separate"/>
      </w:r>
      <w:r w:rsidR="00390E57">
        <w:rPr>
          <w:noProof/>
        </w:rPr>
        <w:t>2</w:t>
      </w:r>
      <w:r w:rsidR="0038123B">
        <w:fldChar w:fldCharType="end"/>
      </w:r>
      <w:r w:rsidR="0038123B">
        <w:t>.</w:t>
      </w:r>
      <w:r w:rsidR="0038123B">
        <w:fldChar w:fldCharType="begin"/>
      </w:r>
      <w:r w:rsidR="0038123B">
        <w:instrText xml:space="preserve"> </w:instrText>
      </w:r>
      <w:r w:rsidR="0038123B">
        <w:rPr>
          <w:rFonts w:hint="eastAsia"/>
        </w:rPr>
        <w:instrText>SEQ 表 \* ARABIC \s 1</w:instrText>
      </w:r>
      <w:r w:rsidR="0038123B">
        <w:instrText xml:space="preserve"> </w:instrText>
      </w:r>
      <w:r w:rsidR="0038123B">
        <w:fldChar w:fldCharType="separate"/>
      </w:r>
      <w:r w:rsidR="00390E57">
        <w:rPr>
          <w:noProof/>
        </w:rPr>
        <w:t>6</w:t>
      </w:r>
      <w:r w:rsidR="0038123B">
        <w:fldChar w:fldCharType="end"/>
      </w:r>
      <w:bookmarkEnd w:id="34"/>
      <w:r w:rsidR="00CB3425" w:rsidRPr="00835349">
        <w:rPr>
          <w:rFonts w:hint="eastAsia"/>
        </w:rPr>
        <w:t>主控制器控制信号框架</w:t>
      </w:r>
      <w:bookmarkEnd w:id="35"/>
    </w:p>
    <w:tbl>
      <w:tblPr>
        <w:tblW w:w="5000"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833"/>
        <w:gridCol w:w="499"/>
        <w:gridCol w:w="499"/>
        <w:gridCol w:w="499"/>
        <w:gridCol w:w="499"/>
        <w:gridCol w:w="499"/>
        <w:gridCol w:w="499"/>
        <w:gridCol w:w="499"/>
        <w:gridCol w:w="499"/>
        <w:gridCol w:w="499"/>
        <w:gridCol w:w="499"/>
        <w:gridCol w:w="499"/>
        <w:gridCol w:w="499"/>
        <w:gridCol w:w="499"/>
        <w:gridCol w:w="499"/>
        <w:gridCol w:w="499"/>
        <w:gridCol w:w="499"/>
      </w:tblGrid>
      <w:tr w:rsidR="00C26CC4" w:rsidRPr="00752911" w14:paraId="365DDC1A" w14:textId="59F2F7AA" w:rsidTr="00C26CC4">
        <w:trPr>
          <w:cantSplit/>
          <w:trHeight w:val="1134"/>
          <w:tblHeader/>
        </w:trPr>
        <w:tc>
          <w:tcPr>
            <w:tcW w:w="472" w:type="pct"/>
            <w:shd w:val="clear" w:color="auto" w:fill="auto"/>
            <w:noWrap/>
            <w:vAlign w:val="center"/>
            <w:hideMark/>
          </w:tcPr>
          <w:p w14:paraId="248AF67C" w14:textId="77777777" w:rsidR="00B22F21" w:rsidRPr="00FE00D8" w:rsidRDefault="00B22F2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83" w:type="pct"/>
            <w:shd w:val="clear" w:color="auto" w:fill="auto"/>
            <w:noWrap/>
            <w:textDirection w:val="tbRlV"/>
            <w:vAlign w:val="center"/>
            <w:hideMark/>
          </w:tcPr>
          <w:p w14:paraId="741FED2E" w14:textId="072BB31B"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ALU_O</w:t>
            </w:r>
            <w:r w:rsidRPr="00C26CC4">
              <w:rPr>
                <w:rFonts w:ascii="宋体" w:hAnsi="宋体" w:cs="宋体"/>
                <w:b/>
                <w:bCs/>
                <w:color w:val="000000"/>
                <w:kern w:val="0"/>
                <w:sz w:val="21"/>
                <w:szCs w:val="21"/>
              </w:rPr>
              <w:t>P</w:t>
            </w:r>
          </w:p>
        </w:tc>
        <w:tc>
          <w:tcPr>
            <w:tcW w:w="283" w:type="pct"/>
            <w:shd w:val="clear" w:color="auto" w:fill="auto"/>
            <w:noWrap/>
            <w:textDirection w:val="tbRlV"/>
            <w:vAlign w:val="center"/>
            <w:hideMark/>
          </w:tcPr>
          <w:p w14:paraId="07DAE5A4" w14:textId="29B50A09"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b/>
                <w:bCs/>
                <w:color w:val="000000"/>
                <w:kern w:val="0"/>
                <w:sz w:val="21"/>
                <w:szCs w:val="21"/>
              </w:rPr>
              <w:t>MemToReg</w:t>
            </w:r>
          </w:p>
        </w:tc>
        <w:tc>
          <w:tcPr>
            <w:tcW w:w="283" w:type="pct"/>
            <w:shd w:val="clear" w:color="auto" w:fill="auto"/>
            <w:noWrap/>
            <w:textDirection w:val="tbRlV"/>
            <w:vAlign w:val="center"/>
            <w:hideMark/>
          </w:tcPr>
          <w:p w14:paraId="73A875A7" w14:textId="172A3B69"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b/>
                <w:bCs/>
                <w:color w:val="000000"/>
                <w:kern w:val="0"/>
                <w:sz w:val="21"/>
                <w:szCs w:val="21"/>
              </w:rPr>
              <w:t>MemWrite</w:t>
            </w:r>
          </w:p>
        </w:tc>
        <w:tc>
          <w:tcPr>
            <w:tcW w:w="283" w:type="pct"/>
            <w:shd w:val="clear" w:color="auto" w:fill="auto"/>
            <w:noWrap/>
            <w:textDirection w:val="tbRlV"/>
            <w:vAlign w:val="center"/>
            <w:hideMark/>
          </w:tcPr>
          <w:p w14:paraId="20B686E6" w14:textId="29516035"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b/>
                <w:bCs/>
                <w:color w:val="000000"/>
                <w:kern w:val="0"/>
                <w:sz w:val="21"/>
                <w:szCs w:val="21"/>
              </w:rPr>
              <w:t>ALU_SrcB</w:t>
            </w:r>
          </w:p>
        </w:tc>
        <w:tc>
          <w:tcPr>
            <w:tcW w:w="283" w:type="pct"/>
            <w:shd w:val="clear" w:color="auto" w:fill="auto"/>
            <w:noWrap/>
            <w:textDirection w:val="tbRlV"/>
            <w:vAlign w:val="center"/>
            <w:hideMark/>
          </w:tcPr>
          <w:p w14:paraId="1561E984" w14:textId="065048F6"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R</w:t>
            </w:r>
            <w:r w:rsidRPr="00C26CC4">
              <w:rPr>
                <w:rFonts w:ascii="宋体" w:hAnsi="宋体" w:cs="宋体"/>
                <w:b/>
                <w:bCs/>
                <w:color w:val="000000"/>
                <w:kern w:val="0"/>
                <w:sz w:val="21"/>
                <w:szCs w:val="21"/>
              </w:rPr>
              <w:t>egWrite</w:t>
            </w:r>
          </w:p>
        </w:tc>
        <w:tc>
          <w:tcPr>
            <w:tcW w:w="283" w:type="pct"/>
            <w:shd w:val="clear" w:color="auto" w:fill="auto"/>
            <w:noWrap/>
            <w:textDirection w:val="tbRlV"/>
            <w:vAlign w:val="center"/>
            <w:hideMark/>
          </w:tcPr>
          <w:p w14:paraId="68483D20" w14:textId="72D422D5"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b/>
                <w:bCs/>
                <w:color w:val="000000"/>
                <w:kern w:val="0"/>
                <w:sz w:val="21"/>
                <w:szCs w:val="21"/>
              </w:rPr>
              <w:t>ecall</w:t>
            </w:r>
          </w:p>
        </w:tc>
        <w:tc>
          <w:tcPr>
            <w:tcW w:w="283" w:type="pct"/>
            <w:textDirection w:val="tbRlV"/>
            <w:vAlign w:val="center"/>
          </w:tcPr>
          <w:p w14:paraId="58C3BEDB" w14:textId="55EE4862"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S</w:t>
            </w:r>
            <w:r w:rsidRPr="00C26CC4">
              <w:rPr>
                <w:rFonts w:ascii="宋体" w:hAnsi="宋体" w:cs="宋体"/>
                <w:b/>
                <w:bCs/>
                <w:color w:val="000000"/>
                <w:kern w:val="0"/>
                <w:sz w:val="21"/>
                <w:szCs w:val="21"/>
              </w:rPr>
              <w:t>_Type</w:t>
            </w:r>
          </w:p>
        </w:tc>
        <w:tc>
          <w:tcPr>
            <w:tcW w:w="283" w:type="pct"/>
            <w:textDirection w:val="tbRlV"/>
            <w:vAlign w:val="center"/>
          </w:tcPr>
          <w:p w14:paraId="2B22E9F1" w14:textId="762D3567"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B</w:t>
            </w:r>
            <w:r w:rsidRPr="00C26CC4">
              <w:rPr>
                <w:rFonts w:ascii="宋体" w:hAnsi="宋体" w:cs="宋体"/>
                <w:b/>
                <w:bCs/>
                <w:color w:val="000000"/>
                <w:kern w:val="0"/>
                <w:sz w:val="21"/>
                <w:szCs w:val="21"/>
              </w:rPr>
              <w:t>EQ</w:t>
            </w:r>
          </w:p>
        </w:tc>
        <w:tc>
          <w:tcPr>
            <w:tcW w:w="283" w:type="pct"/>
            <w:textDirection w:val="tbRlV"/>
            <w:vAlign w:val="center"/>
          </w:tcPr>
          <w:p w14:paraId="2E5A8C4A" w14:textId="4D979885"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B</w:t>
            </w:r>
            <w:r w:rsidRPr="00C26CC4">
              <w:rPr>
                <w:rFonts w:ascii="宋体" w:hAnsi="宋体" w:cs="宋体"/>
                <w:b/>
                <w:bCs/>
                <w:color w:val="000000"/>
                <w:kern w:val="0"/>
                <w:sz w:val="21"/>
                <w:szCs w:val="21"/>
              </w:rPr>
              <w:t>NE</w:t>
            </w:r>
          </w:p>
        </w:tc>
        <w:tc>
          <w:tcPr>
            <w:tcW w:w="283" w:type="pct"/>
            <w:textDirection w:val="tbRlV"/>
            <w:vAlign w:val="center"/>
          </w:tcPr>
          <w:p w14:paraId="46A99BCA" w14:textId="3C73AAF1"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J</w:t>
            </w:r>
            <w:r w:rsidRPr="00C26CC4">
              <w:rPr>
                <w:rFonts w:ascii="宋体" w:hAnsi="宋体" w:cs="宋体"/>
                <w:b/>
                <w:bCs/>
                <w:color w:val="000000"/>
                <w:kern w:val="0"/>
                <w:sz w:val="21"/>
                <w:szCs w:val="21"/>
              </w:rPr>
              <w:t>AL</w:t>
            </w:r>
          </w:p>
        </w:tc>
        <w:tc>
          <w:tcPr>
            <w:tcW w:w="283" w:type="pct"/>
            <w:textDirection w:val="tbRlV"/>
            <w:vAlign w:val="center"/>
          </w:tcPr>
          <w:p w14:paraId="0ED532F2" w14:textId="1EAA1EFF"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J</w:t>
            </w:r>
            <w:r w:rsidRPr="00C26CC4">
              <w:rPr>
                <w:rFonts w:ascii="宋体" w:hAnsi="宋体" w:cs="宋体"/>
                <w:b/>
                <w:bCs/>
                <w:color w:val="000000"/>
                <w:kern w:val="0"/>
                <w:sz w:val="21"/>
                <w:szCs w:val="21"/>
              </w:rPr>
              <w:t>ALR</w:t>
            </w:r>
          </w:p>
        </w:tc>
        <w:tc>
          <w:tcPr>
            <w:tcW w:w="283" w:type="pct"/>
            <w:textDirection w:val="tbRlV"/>
            <w:vAlign w:val="center"/>
          </w:tcPr>
          <w:p w14:paraId="33D402AC" w14:textId="461991E3" w:rsidR="00B22F21" w:rsidRPr="00E25588" w:rsidRDefault="00B22F21" w:rsidP="00C26CC4">
            <w:pPr>
              <w:widowControl/>
              <w:ind w:left="113" w:right="113"/>
              <w:jc w:val="center"/>
              <w:rPr>
                <w:rFonts w:ascii="宋体" w:hAnsi="宋体" w:cs="宋体"/>
                <w:b/>
                <w:bCs/>
                <w:color w:val="FF0000"/>
                <w:kern w:val="0"/>
                <w:sz w:val="21"/>
                <w:szCs w:val="21"/>
              </w:rPr>
            </w:pPr>
            <w:r w:rsidRPr="00E25588">
              <w:rPr>
                <w:rFonts w:ascii="宋体" w:hAnsi="宋体" w:cs="宋体" w:hint="eastAsia"/>
                <w:b/>
                <w:bCs/>
                <w:color w:val="FF0000"/>
                <w:kern w:val="0"/>
                <w:sz w:val="21"/>
                <w:szCs w:val="21"/>
              </w:rPr>
              <w:t>B</w:t>
            </w:r>
            <w:r w:rsidR="009A6C62" w:rsidRPr="00E25588">
              <w:rPr>
                <w:rFonts w:ascii="宋体" w:hAnsi="宋体" w:cs="宋体"/>
                <w:b/>
                <w:bCs/>
                <w:color w:val="FF0000"/>
                <w:kern w:val="0"/>
                <w:sz w:val="21"/>
                <w:szCs w:val="21"/>
              </w:rPr>
              <w:t>LT</w:t>
            </w:r>
          </w:p>
        </w:tc>
        <w:tc>
          <w:tcPr>
            <w:tcW w:w="283" w:type="pct"/>
            <w:textDirection w:val="tbRlV"/>
            <w:vAlign w:val="center"/>
          </w:tcPr>
          <w:p w14:paraId="700B7629" w14:textId="5774A55B" w:rsidR="00B22F21" w:rsidRPr="00E25588" w:rsidRDefault="00B22F21" w:rsidP="00C26CC4">
            <w:pPr>
              <w:widowControl/>
              <w:ind w:left="113" w:right="113"/>
              <w:jc w:val="center"/>
              <w:rPr>
                <w:rFonts w:ascii="宋体" w:hAnsi="宋体" w:cs="宋体"/>
                <w:b/>
                <w:bCs/>
                <w:color w:val="FF0000"/>
                <w:kern w:val="0"/>
                <w:sz w:val="21"/>
                <w:szCs w:val="21"/>
              </w:rPr>
            </w:pPr>
            <w:r w:rsidRPr="00E25588">
              <w:rPr>
                <w:rFonts w:ascii="宋体" w:hAnsi="宋体" w:cs="宋体" w:hint="eastAsia"/>
                <w:b/>
                <w:bCs/>
                <w:color w:val="FF0000"/>
                <w:kern w:val="0"/>
                <w:sz w:val="21"/>
                <w:szCs w:val="21"/>
              </w:rPr>
              <w:t>L</w:t>
            </w:r>
            <w:r w:rsidRPr="00E25588">
              <w:rPr>
                <w:rFonts w:ascii="宋体" w:hAnsi="宋体" w:cs="宋体"/>
                <w:b/>
                <w:bCs/>
                <w:color w:val="FF0000"/>
                <w:kern w:val="0"/>
                <w:sz w:val="21"/>
                <w:szCs w:val="21"/>
              </w:rPr>
              <w:t>H</w:t>
            </w:r>
          </w:p>
        </w:tc>
        <w:tc>
          <w:tcPr>
            <w:tcW w:w="283" w:type="pct"/>
            <w:textDirection w:val="tbRlV"/>
            <w:vAlign w:val="center"/>
          </w:tcPr>
          <w:p w14:paraId="0D745DCC" w14:textId="2CD8E82D" w:rsidR="00B22F21" w:rsidRPr="00E25588" w:rsidRDefault="00B22F21" w:rsidP="00C26CC4">
            <w:pPr>
              <w:widowControl/>
              <w:ind w:left="113" w:right="113"/>
              <w:jc w:val="center"/>
              <w:rPr>
                <w:rFonts w:ascii="宋体" w:hAnsi="宋体" w:cs="宋体"/>
                <w:b/>
                <w:bCs/>
                <w:color w:val="FF0000"/>
                <w:kern w:val="0"/>
                <w:sz w:val="21"/>
                <w:szCs w:val="21"/>
              </w:rPr>
            </w:pPr>
            <w:r w:rsidRPr="00E25588">
              <w:rPr>
                <w:rFonts w:ascii="宋体" w:hAnsi="宋体" w:cs="宋体" w:hint="eastAsia"/>
                <w:b/>
                <w:bCs/>
                <w:color w:val="FF0000"/>
                <w:kern w:val="0"/>
                <w:sz w:val="21"/>
                <w:szCs w:val="21"/>
              </w:rPr>
              <w:t>A</w:t>
            </w:r>
            <w:r w:rsidRPr="00E25588">
              <w:rPr>
                <w:rFonts w:ascii="宋体" w:hAnsi="宋体" w:cs="宋体"/>
                <w:b/>
                <w:bCs/>
                <w:color w:val="FF0000"/>
                <w:kern w:val="0"/>
                <w:sz w:val="21"/>
                <w:szCs w:val="21"/>
              </w:rPr>
              <w:t>UIPC</w:t>
            </w:r>
          </w:p>
        </w:tc>
        <w:tc>
          <w:tcPr>
            <w:tcW w:w="283" w:type="pct"/>
            <w:textDirection w:val="tbRlV"/>
            <w:vAlign w:val="center"/>
          </w:tcPr>
          <w:p w14:paraId="42A73EF2" w14:textId="7D7547AD"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R</w:t>
            </w:r>
            <w:r w:rsidRPr="00C26CC4">
              <w:rPr>
                <w:rFonts w:ascii="宋体" w:hAnsi="宋体" w:cs="宋体"/>
                <w:b/>
                <w:bCs/>
                <w:color w:val="000000"/>
                <w:kern w:val="0"/>
                <w:sz w:val="21"/>
                <w:szCs w:val="21"/>
              </w:rPr>
              <w:t>1Used</w:t>
            </w:r>
          </w:p>
        </w:tc>
        <w:tc>
          <w:tcPr>
            <w:tcW w:w="283" w:type="pct"/>
            <w:textDirection w:val="tbRlV"/>
            <w:vAlign w:val="center"/>
          </w:tcPr>
          <w:p w14:paraId="59141963" w14:textId="6A0941FC" w:rsidR="00B22F21" w:rsidRPr="00C26CC4" w:rsidRDefault="00B22F21" w:rsidP="00C26CC4">
            <w:pPr>
              <w:widowControl/>
              <w:ind w:left="113" w:right="113"/>
              <w:jc w:val="center"/>
              <w:rPr>
                <w:rFonts w:ascii="宋体" w:hAnsi="宋体" w:cs="宋体"/>
                <w:b/>
                <w:bCs/>
                <w:color w:val="000000"/>
                <w:kern w:val="0"/>
                <w:sz w:val="21"/>
                <w:szCs w:val="21"/>
              </w:rPr>
            </w:pPr>
            <w:r w:rsidRPr="00C26CC4">
              <w:rPr>
                <w:rFonts w:ascii="宋体" w:hAnsi="宋体" w:cs="宋体" w:hint="eastAsia"/>
                <w:b/>
                <w:bCs/>
                <w:color w:val="000000"/>
                <w:kern w:val="0"/>
                <w:sz w:val="21"/>
                <w:szCs w:val="21"/>
              </w:rPr>
              <w:t>R</w:t>
            </w:r>
            <w:r w:rsidRPr="00C26CC4">
              <w:rPr>
                <w:rFonts w:ascii="宋体" w:hAnsi="宋体" w:cs="宋体"/>
                <w:b/>
                <w:bCs/>
                <w:color w:val="000000"/>
                <w:kern w:val="0"/>
                <w:sz w:val="21"/>
                <w:szCs w:val="21"/>
              </w:rPr>
              <w:t>2Used</w:t>
            </w:r>
          </w:p>
        </w:tc>
      </w:tr>
      <w:tr w:rsidR="00C26CC4" w:rsidRPr="00752911" w14:paraId="0AC1D122" w14:textId="731EC2A1" w:rsidTr="00C26CC4">
        <w:trPr>
          <w:trHeight w:val="235"/>
        </w:trPr>
        <w:tc>
          <w:tcPr>
            <w:tcW w:w="472" w:type="pct"/>
            <w:shd w:val="clear" w:color="auto" w:fill="auto"/>
            <w:noWrap/>
            <w:vAlign w:val="center"/>
          </w:tcPr>
          <w:p w14:paraId="00E471D7" w14:textId="49350A3E"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DD</w:t>
            </w:r>
          </w:p>
        </w:tc>
        <w:tc>
          <w:tcPr>
            <w:tcW w:w="283" w:type="pct"/>
            <w:shd w:val="clear" w:color="auto" w:fill="auto"/>
            <w:noWrap/>
            <w:vAlign w:val="center"/>
          </w:tcPr>
          <w:p w14:paraId="1439811D" w14:textId="3305C475"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283" w:type="pct"/>
            <w:shd w:val="clear" w:color="auto" w:fill="auto"/>
            <w:noWrap/>
            <w:vAlign w:val="center"/>
          </w:tcPr>
          <w:p w14:paraId="7D1AE4E3"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BCBD0E1"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518F75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9D4C561" w14:textId="206CD2FB"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02A4E3B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56C7A2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47BAAEB" w14:textId="0539CCA5" w:rsidR="00B22F21" w:rsidRPr="00FE00D8" w:rsidRDefault="00B22F21" w:rsidP="00B22F21">
            <w:pPr>
              <w:widowControl/>
              <w:jc w:val="left"/>
              <w:rPr>
                <w:rFonts w:ascii="宋体" w:hAnsi="宋体" w:cs="宋体"/>
                <w:color w:val="000000"/>
                <w:kern w:val="0"/>
                <w:sz w:val="18"/>
                <w:szCs w:val="18"/>
              </w:rPr>
            </w:pPr>
          </w:p>
        </w:tc>
        <w:tc>
          <w:tcPr>
            <w:tcW w:w="283" w:type="pct"/>
          </w:tcPr>
          <w:p w14:paraId="7B74ECFD" w14:textId="78717AA9" w:rsidR="00B22F21" w:rsidRPr="00FE00D8" w:rsidRDefault="00B22F21" w:rsidP="00B22F21">
            <w:pPr>
              <w:widowControl/>
              <w:jc w:val="left"/>
              <w:rPr>
                <w:rFonts w:ascii="宋体" w:hAnsi="宋体" w:cs="宋体"/>
                <w:color w:val="000000"/>
                <w:kern w:val="0"/>
                <w:sz w:val="18"/>
                <w:szCs w:val="18"/>
              </w:rPr>
            </w:pPr>
          </w:p>
        </w:tc>
        <w:tc>
          <w:tcPr>
            <w:tcW w:w="283" w:type="pct"/>
          </w:tcPr>
          <w:p w14:paraId="348C8A03" w14:textId="6AA9497B" w:rsidR="00B22F21" w:rsidRPr="00FE00D8" w:rsidRDefault="00B22F21" w:rsidP="00B22F21">
            <w:pPr>
              <w:widowControl/>
              <w:jc w:val="left"/>
              <w:rPr>
                <w:rFonts w:ascii="宋体" w:hAnsi="宋体" w:cs="宋体"/>
                <w:color w:val="000000"/>
                <w:kern w:val="0"/>
                <w:sz w:val="18"/>
                <w:szCs w:val="18"/>
              </w:rPr>
            </w:pPr>
          </w:p>
        </w:tc>
        <w:tc>
          <w:tcPr>
            <w:tcW w:w="283" w:type="pct"/>
          </w:tcPr>
          <w:p w14:paraId="0053552D" w14:textId="20A9FE46" w:rsidR="00B22F21" w:rsidRPr="00FE00D8" w:rsidRDefault="00B22F21" w:rsidP="00B22F21">
            <w:pPr>
              <w:widowControl/>
              <w:jc w:val="left"/>
              <w:rPr>
                <w:rFonts w:ascii="宋体" w:hAnsi="宋体" w:cs="宋体"/>
                <w:color w:val="000000"/>
                <w:kern w:val="0"/>
                <w:sz w:val="18"/>
                <w:szCs w:val="18"/>
              </w:rPr>
            </w:pPr>
          </w:p>
        </w:tc>
        <w:tc>
          <w:tcPr>
            <w:tcW w:w="283" w:type="pct"/>
          </w:tcPr>
          <w:p w14:paraId="1FE8A9E1" w14:textId="7E9A4B9A" w:rsidR="00B22F21" w:rsidRPr="00FE00D8" w:rsidRDefault="00B22F21" w:rsidP="00B22F21">
            <w:pPr>
              <w:widowControl/>
              <w:jc w:val="left"/>
              <w:rPr>
                <w:rFonts w:ascii="宋体" w:hAnsi="宋体" w:cs="宋体"/>
                <w:color w:val="000000"/>
                <w:kern w:val="0"/>
                <w:sz w:val="18"/>
                <w:szCs w:val="18"/>
              </w:rPr>
            </w:pPr>
          </w:p>
        </w:tc>
        <w:tc>
          <w:tcPr>
            <w:tcW w:w="283" w:type="pct"/>
          </w:tcPr>
          <w:p w14:paraId="5E6ED587" w14:textId="5474CCFB" w:rsidR="00B22F21" w:rsidRPr="00FE00D8" w:rsidRDefault="00B22F21" w:rsidP="00B22F21">
            <w:pPr>
              <w:widowControl/>
              <w:jc w:val="left"/>
              <w:rPr>
                <w:rFonts w:ascii="宋体" w:hAnsi="宋体" w:cs="宋体"/>
                <w:color w:val="000000"/>
                <w:kern w:val="0"/>
                <w:sz w:val="18"/>
                <w:szCs w:val="18"/>
              </w:rPr>
            </w:pPr>
          </w:p>
        </w:tc>
        <w:tc>
          <w:tcPr>
            <w:tcW w:w="283" w:type="pct"/>
          </w:tcPr>
          <w:p w14:paraId="289036FC" w14:textId="1E9BEA0E" w:rsidR="00B22F21" w:rsidRPr="00FE00D8" w:rsidRDefault="00B22F21" w:rsidP="00B22F21">
            <w:pPr>
              <w:widowControl/>
              <w:jc w:val="left"/>
              <w:rPr>
                <w:rFonts w:ascii="宋体" w:hAnsi="宋体" w:cs="宋体"/>
                <w:color w:val="000000"/>
                <w:kern w:val="0"/>
                <w:sz w:val="18"/>
                <w:szCs w:val="18"/>
              </w:rPr>
            </w:pPr>
          </w:p>
        </w:tc>
        <w:tc>
          <w:tcPr>
            <w:tcW w:w="283" w:type="pct"/>
          </w:tcPr>
          <w:p w14:paraId="542EAE43" w14:textId="357FF082"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7E1D8841" w14:textId="7F0852DC"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291A2233" w14:textId="77777777" w:rsidTr="00C26CC4">
        <w:trPr>
          <w:trHeight w:val="235"/>
        </w:trPr>
        <w:tc>
          <w:tcPr>
            <w:tcW w:w="472" w:type="pct"/>
            <w:shd w:val="clear" w:color="auto" w:fill="auto"/>
            <w:noWrap/>
            <w:vAlign w:val="center"/>
          </w:tcPr>
          <w:p w14:paraId="2AF86629" w14:textId="12D6C923"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UB</w:t>
            </w:r>
          </w:p>
        </w:tc>
        <w:tc>
          <w:tcPr>
            <w:tcW w:w="283" w:type="pct"/>
            <w:shd w:val="clear" w:color="auto" w:fill="auto"/>
            <w:noWrap/>
            <w:vAlign w:val="center"/>
          </w:tcPr>
          <w:p w14:paraId="1674023F" w14:textId="7F4E8328"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6</w:t>
            </w:r>
          </w:p>
        </w:tc>
        <w:tc>
          <w:tcPr>
            <w:tcW w:w="283" w:type="pct"/>
            <w:shd w:val="clear" w:color="auto" w:fill="auto"/>
            <w:noWrap/>
            <w:vAlign w:val="center"/>
          </w:tcPr>
          <w:p w14:paraId="7B86EC1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21B6FCB"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19C7EF5"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BBF7066" w14:textId="09E6AC45"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1A47B91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C95995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228E94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68A7C5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9D037B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3F6773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1477B7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E58C7A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EEFD3F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1A48307" w14:textId="083A6D2B"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0F436F86" w14:textId="35119831"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14DCC56A" w14:textId="77777777" w:rsidTr="00C26CC4">
        <w:trPr>
          <w:trHeight w:val="235"/>
        </w:trPr>
        <w:tc>
          <w:tcPr>
            <w:tcW w:w="472" w:type="pct"/>
            <w:shd w:val="clear" w:color="auto" w:fill="auto"/>
            <w:noWrap/>
            <w:vAlign w:val="center"/>
          </w:tcPr>
          <w:p w14:paraId="013F8C36" w14:textId="54EF0AAC"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ND</w:t>
            </w:r>
          </w:p>
        </w:tc>
        <w:tc>
          <w:tcPr>
            <w:tcW w:w="283" w:type="pct"/>
            <w:shd w:val="clear" w:color="auto" w:fill="auto"/>
            <w:noWrap/>
            <w:vAlign w:val="center"/>
          </w:tcPr>
          <w:p w14:paraId="7DF2B759" w14:textId="020AA0C1"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283" w:type="pct"/>
            <w:shd w:val="clear" w:color="auto" w:fill="auto"/>
            <w:noWrap/>
            <w:vAlign w:val="center"/>
          </w:tcPr>
          <w:p w14:paraId="6370D954"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B4E449A"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4AAC707"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6A20D6B" w14:textId="716B98AC"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31E98C5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7BA214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A9C612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C493C9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0A631A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2CB30A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8173D6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E9C83F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57FA73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D3EFF5D" w14:textId="447AB81A"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4D75B77" w14:textId="3105581A"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75D62D57" w14:textId="77777777" w:rsidTr="00C26CC4">
        <w:trPr>
          <w:trHeight w:val="235"/>
        </w:trPr>
        <w:tc>
          <w:tcPr>
            <w:tcW w:w="472" w:type="pct"/>
            <w:shd w:val="clear" w:color="auto" w:fill="auto"/>
            <w:noWrap/>
            <w:vAlign w:val="center"/>
          </w:tcPr>
          <w:p w14:paraId="2C2E95DD" w14:textId="717942D8"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O</w:t>
            </w:r>
            <w:r w:rsidRPr="004D4394">
              <w:rPr>
                <w:rFonts w:ascii="宋体" w:hAnsi="宋体" w:cs="宋体"/>
                <w:color w:val="000000"/>
                <w:kern w:val="0"/>
                <w:sz w:val="21"/>
                <w:szCs w:val="21"/>
              </w:rPr>
              <w:t>R</w:t>
            </w:r>
          </w:p>
        </w:tc>
        <w:tc>
          <w:tcPr>
            <w:tcW w:w="283" w:type="pct"/>
            <w:shd w:val="clear" w:color="auto" w:fill="auto"/>
            <w:noWrap/>
            <w:vAlign w:val="center"/>
          </w:tcPr>
          <w:p w14:paraId="1238050C" w14:textId="6CC5AC1B"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8</w:t>
            </w:r>
          </w:p>
        </w:tc>
        <w:tc>
          <w:tcPr>
            <w:tcW w:w="283" w:type="pct"/>
            <w:shd w:val="clear" w:color="auto" w:fill="auto"/>
            <w:noWrap/>
            <w:vAlign w:val="center"/>
          </w:tcPr>
          <w:p w14:paraId="0A2654F6"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B960C4C"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662C2E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5DB3AEE" w14:textId="47CCF4D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5670ACB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B9E52F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3E215A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364FFB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4B389E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6BDCB5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A2DB3F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65D3CB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1EFA86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1C426B" w14:textId="32F5A11A"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12CFC41" w14:textId="3591AF78"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01E78B5C" w14:textId="77777777" w:rsidTr="00C26CC4">
        <w:trPr>
          <w:trHeight w:val="235"/>
        </w:trPr>
        <w:tc>
          <w:tcPr>
            <w:tcW w:w="472" w:type="pct"/>
            <w:shd w:val="clear" w:color="auto" w:fill="auto"/>
            <w:noWrap/>
            <w:vAlign w:val="center"/>
          </w:tcPr>
          <w:p w14:paraId="67AAE306" w14:textId="54065AEB"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w:t>
            </w:r>
          </w:p>
        </w:tc>
        <w:tc>
          <w:tcPr>
            <w:tcW w:w="283" w:type="pct"/>
            <w:shd w:val="clear" w:color="auto" w:fill="auto"/>
            <w:noWrap/>
            <w:vAlign w:val="center"/>
          </w:tcPr>
          <w:p w14:paraId="21D439CB" w14:textId="20B000F1"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283" w:type="pct"/>
            <w:shd w:val="clear" w:color="auto" w:fill="auto"/>
            <w:noWrap/>
            <w:vAlign w:val="center"/>
          </w:tcPr>
          <w:p w14:paraId="65B9E7B4"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7FABEC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974CE33"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1175D6E" w14:textId="1CDAE88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28683C2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1D93D8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61A19D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5E36F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37007E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BEC4F7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3B219B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91813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317A90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DBC16EF" w14:textId="14322C41"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3C89ACD" w14:textId="0A31DA55"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06ECB096" w14:textId="77777777" w:rsidTr="00C26CC4">
        <w:trPr>
          <w:trHeight w:val="235"/>
        </w:trPr>
        <w:tc>
          <w:tcPr>
            <w:tcW w:w="472" w:type="pct"/>
            <w:shd w:val="clear" w:color="auto" w:fill="auto"/>
            <w:noWrap/>
            <w:vAlign w:val="center"/>
          </w:tcPr>
          <w:p w14:paraId="01C89391" w14:textId="12DACC5B"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LTU</w:t>
            </w:r>
          </w:p>
        </w:tc>
        <w:tc>
          <w:tcPr>
            <w:tcW w:w="283" w:type="pct"/>
            <w:shd w:val="clear" w:color="auto" w:fill="auto"/>
            <w:noWrap/>
            <w:vAlign w:val="center"/>
          </w:tcPr>
          <w:p w14:paraId="06D1CE43" w14:textId="559B043B"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2</w:t>
            </w:r>
          </w:p>
        </w:tc>
        <w:tc>
          <w:tcPr>
            <w:tcW w:w="283" w:type="pct"/>
            <w:shd w:val="clear" w:color="auto" w:fill="auto"/>
            <w:noWrap/>
            <w:vAlign w:val="center"/>
          </w:tcPr>
          <w:p w14:paraId="39E296B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4BDBC8C"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3DF726F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D9FB9D6" w14:textId="15184563"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03A91F3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A20082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9E4B0D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560A2D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754B6B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7F1D6A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3C3C40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843AC0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72AD1E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0C4149D" w14:textId="2F15F10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5D57A89E" w14:textId="4739A9BF"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74FAD83B" w14:textId="77777777" w:rsidTr="00C26CC4">
        <w:trPr>
          <w:trHeight w:val="235"/>
        </w:trPr>
        <w:tc>
          <w:tcPr>
            <w:tcW w:w="472" w:type="pct"/>
            <w:shd w:val="clear" w:color="auto" w:fill="auto"/>
            <w:noWrap/>
            <w:vAlign w:val="center"/>
          </w:tcPr>
          <w:p w14:paraId="0F9C336E" w14:textId="6EDE7082"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DDI</w:t>
            </w:r>
          </w:p>
        </w:tc>
        <w:tc>
          <w:tcPr>
            <w:tcW w:w="283" w:type="pct"/>
            <w:shd w:val="clear" w:color="auto" w:fill="auto"/>
            <w:noWrap/>
            <w:vAlign w:val="center"/>
          </w:tcPr>
          <w:p w14:paraId="766DC3C5" w14:textId="36FE2C7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283" w:type="pct"/>
            <w:shd w:val="clear" w:color="auto" w:fill="auto"/>
            <w:noWrap/>
            <w:vAlign w:val="center"/>
          </w:tcPr>
          <w:p w14:paraId="6BFC6156"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C2F1B59"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6390FF4" w14:textId="027FD269"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1625EFB1" w14:textId="5F2AAA79"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86909E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0AEC4E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BC3C84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0E70BC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ABBE19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4CACB0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DABB1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C47E6A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D6950C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C4D3C55" w14:textId="63D869D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A1078E5" w14:textId="7D5FB190"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687BC7EB" w14:textId="77777777" w:rsidTr="00C26CC4">
        <w:trPr>
          <w:trHeight w:val="235"/>
        </w:trPr>
        <w:tc>
          <w:tcPr>
            <w:tcW w:w="472" w:type="pct"/>
            <w:shd w:val="clear" w:color="auto" w:fill="auto"/>
            <w:noWrap/>
            <w:vAlign w:val="center"/>
          </w:tcPr>
          <w:p w14:paraId="0845D5B6" w14:textId="668F26EE"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A</w:t>
            </w:r>
            <w:r w:rsidRPr="004D4394">
              <w:rPr>
                <w:rFonts w:ascii="宋体" w:hAnsi="宋体" w:cs="宋体"/>
                <w:color w:val="000000"/>
                <w:kern w:val="0"/>
                <w:sz w:val="21"/>
                <w:szCs w:val="21"/>
              </w:rPr>
              <w:t>NDI</w:t>
            </w:r>
          </w:p>
        </w:tc>
        <w:tc>
          <w:tcPr>
            <w:tcW w:w="283" w:type="pct"/>
            <w:shd w:val="clear" w:color="auto" w:fill="auto"/>
            <w:noWrap/>
            <w:vAlign w:val="center"/>
          </w:tcPr>
          <w:p w14:paraId="7A244CBA" w14:textId="4FFCB3B0"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283" w:type="pct"/>
            <w:shd w:val="clear" w:color="auto" w:fill="auto"/>
            <w:noWrap/>
            <w:vAlign w:val="center"/>
          </w:tcPr>
          <w:p w14:paraId="5DA082D0"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1C76084"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8CEAAEE" w14:textId="7CB7AF5A"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7B80336A" w14:textId="02DAD70D"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00416A3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8955C0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4F88FC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EAF8FB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02A417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01D689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34228D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C25D35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229878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E40EE22" w14:textId="00624298"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0BFC48A6" w14:textId="7749045F"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5B5EC3C8" w14:textId="77777777" w:rsidTr="00C26CC4">
        <w:trPr>
          <w:trHeight w:val="235"/>
        </w:trPr>
        <w:tc>
          <w:tcPr>
            <w:tcW w:w="472" w:type="pct"/>
            <w:shd w:val="clear" w:color="auto" w:fill="auto"/>
            <w:noWrap/>
            <w:vAlign w:val="center"/>
          </w:tcPr>
          <w:p w14:paraId="1A0D9716" w14:textId="1CD57478"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O</w:t>
            </w:r>
            <w:r w:rsidRPr="004D4394">
              <w:rPr>
                <w:rFonts w:ascii="宋体" w:hAnsi="宋体" w:cs="宋体"/>
                <w:color w:val="000000"/>
                <w:kern w:val="0"/>
                <w:sz w:val="21"/>
                <w:szCs w:val="21"/>
              </w:rPr>
              <w:t>RI</w:t>
            </w:r>
          </w:p>
        </w:tc>
        <w:tc>
          <w:tcPr>
            <w:tcW w:w="283" w:type="pct"/>
            <w:shd w:val="clear" w:color="auto" w:fill="auto"/>
            <w:noWrap/>
            <w:vAlign w:val="center"/>
          </w:tcPr>
          <w:p w14:paraId="1669E5A3" w14:textId="2C86345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8</w:t>
            </w:r>
          </w:p>
        </w:tc>
        <w:tc>
          <w:tcPr>
            <w:tcW w:w="283" w:type="pct"/>
            <w:shd w:val="clear" w:color="auto" w:fill="auto"/>
            <w:noWrap/>
            <w:vAlign w:val="center"/>
          </w:tcPr>
          <w:p w14:paraId="779B4BF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BBF4EC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53EEE4F" w14:textId="2DCF0C28"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2A490C64" w14:textId="2078C133"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F6D1AF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7AF556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C6B758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188AF9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3C4C46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EAFF5D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F762E8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3E529D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983341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9720A0F" w14:textId="54A165A2"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16F8A1AA" w14:textId="3655090D"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43C33E1A" w14:textId="77777777" w:rsidTr="00C26CC4">
        <w:trPr>
          <w:trHeight w:val="235"/>
        </w:trPr>
        <w:tc>
          <w:tcPr>
            <w:tcW w:w="472" w:type="pct"/>
            <w:shd w:val="clear" w:color="auto" w:fill="auto"/>
            <w:noWrap/>
            <w:vAlign w:val="center"/>
          </w:tcPr>
          <w:p w14:paraId="2B26278E" w14:textId="43E1EAAC"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X</w:t>
            </w:r>
            <w:r w:rsidRPr="004D4394">
              <w:rPr>
                <w:rFonts w:ascii="宋体" w:hAnsi="宋体" w:cs="宋体"/>
                <w:color w:val="000000"/>
                <w:kern w:val="0"/>
                <w:sz w:val="21"/>
                <w:szCs w:val="21"/>
              </w:rPr>
              <w:t>ORI</w:t>
            </w:r>
          </w:p>
        </w:tc>
        <w:tc>
          <w:tcPr>
            <w:tcW w:w="283" w:type="pct"/>
            <w:shd w:val="clear" w:color="auto" w:fill="auto"/>
            <w:noWrap/>
            <w:vAlign w:val="center"/>
          </w:tcPr>
          <w:p w14:paraId="71C84F92" w14:textId="3392B96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9</w:t>
            </w:r>
          </w:p>
        </w:tc>
        <w:tc>
          <w:tcPr>
            <w:tcW w:w="283" w:type="pct"/>
            <w:shd w:val="clear" w:color="auto" w:fill="auto"/>
            <w:noWrap/>
            <w:vAlign w:val="center"/>
          </w:tcPr>
          <w:p w14:paraId="2CA17DD7"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A6566D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F280A3F" w14:textId="7B1219B1"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2E1DE42F" w14:textId="53989333"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BC7BBF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883956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B06741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1A1807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BCAE9F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27D94A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6BD675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B3190A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78724A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6969156" w14:textId="4EC4DC55"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59524238" w14:textId="3952BE2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451A0A12" w14:textId="77777777" w:rsidTr="00C26CC4">
        <w:trPr>
          <w:trHeight w:val="235"/>
        </w:trPr>
        <w:tc>
          <w:tcPr>
            <w:tcW w:w="472" w:type="pct"/>
            <w:shd w:val="clear" w:color="auto" w:fill="auto"/>
            <w:noWrap/>
            <w:vAlign w:val="center"/>
          </w:tcPr>
          <w:p w14:paraId="63123583" w14:textId="4CF4A279"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LTI</w:t>
            </w:r>
          </w:p>
        </w:tc>
        <w:tc>
          <w:tcPr>
            <w:tcW w:w="283" w:type="pct"/>
            <w:shd w:val="clear" w:color="auto" w:fill="auto"/>
            <w:noWrap/>
            <w:vAlign w:val="center"/>
          </w:tcPr>
          <w:p w14:paraId="4C9BD8AD" w14:textId="2BF0F5D4"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283" w:type="pct"/>
            <w:shd w:val="clear" w:color="auto" w:fill="auto"/>
            <w:noWrap/>
            <w:vAlign w:val="center"/>
          </w:tcPr>
          <w:p w14:paraId="11D448E1"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7FCA606"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279F631" w14:textId="0070A03A"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2BE6909E" w14:textId="237BC75D"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746B69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ED6C93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0F23C7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8057F7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5F7A57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8947B2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345AA1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299FD4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8977CD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69D3D57" w14:textId="714580F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9470866" w14:textId="269B9292"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1F6C2087" w14:textId="77777777" w:rsidTr="00C26CC4">
        <w:trPr>
          <w:trHeight w:val="235"/>
        </w:trPr>
        <w:tc>
          <w:tcPr>
            <w:tcW w:w="472" w:type="pct"/>
            <w:shd w:val="clear" w:color="auto" w:fill="auto"/>
            <w:noWrap/>
            <w:vAlign w:val="center"/>
          </w:tcPr>
          <w:p w14:paraId="1026A222" w14:textId="6009DB90"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lastRenderedPageBreak/>
              <w:t>S</w:t>
            </w:r>
            <w:r w:rsidRPr="004D4394">
              <w:rPr>
                <w:rFonts w:ascii="宋体" w:hAnsi="宋体" w:cs="宋体"/>
                <w:color w:val="000000"/>
                <w:kern w:val="0"/>
                <w:sz w:val="21"/>
                <w:szCs w:val="21"/>
              </w:rPr>
              <w:t>LLI</w:t>
            </w:r>
          </w:p>
        </w:tc>
        <w:tc>
          <w:tcPr>
            <w:tcW w:w="283" w:type="pct"/>
            <w:shd w:val="clear" w:color="auto" w:fill="auto"/>
            <w:noWrap/>
            <w:vAlign w:val="center"/>
          </w:tcPr>
          <w:p w14:paraId="3526A0E2" w14:textId="56139AE9"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283" w:type="pct"/>
            <w:shd w:val="clear" w:color="auto" w:fill="auto"/>
            <w:noWrap/>
            <w:vAlign w:val="center"/>
          </w:tcPr>
          <w:p w14:paraId="25F6D03A"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89EF78C"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58B6B5B" w14:textId="7BBF8D89"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60A2766C" w14:textId="7EF68AC4"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53A5EA7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F1FEFC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73D9EE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204B01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8E475D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F88986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64AE70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28E80C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FEF9F8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6C79EDD" w14:textId="1272817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73264D30" w14:textId="5E881BB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67032F57" w14:textId="77777777" w:rsidTr="00C26CC4">
        <w:trPr>
          <w:trHeight w:val="235"/>
        </w:trPr>
        <w:tc>
          <w:tcPr>
            <w:tcW w:w="472" w:type="pct"/>
            <w:shd w:val="clear" w:color="auto" w:fill="auto"/>
            <w:noWrap/>
            <w:vAlign w:val="center"/>
          </w:tcPr>
          <w:p w14:paraId="36487411" w14:textId="75391AD2"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RLI</w:t>
            </w:r>
          </w:p>
        </w:tc>
        <w:tc>
          <w:tcPr>
            <w:tcW w:w="283" w:type="pct"/>
            <w:shd w:val="clear" w:color="auto" w:fill="auto"/>
            <w:noWrap/>
            <w:vAlign w:val="center"/>
          </w:tcPr>
          <w:p w14:paraId="1499884B" w14:textId="492AAEC4"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283" w:type="pct"/>
            <w:shd w:val="clear" w:color="auto" w:fill="auto"/>
            <w:noWrap/>
            <w:vAlign w:val="center"/>
          </w:tcPr>
          <w:p w14:paraId="610E7019"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1EF5A89"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670D903" w14:textId="7EA5B103"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2423E7B" w14:textId="5336739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0263BED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79DF76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2282EF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A9D90D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9CA784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774EC0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B90614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CF191C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A71573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92C3C2B" w14:textId="4DDE83E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010CE6E9" w14:textId="4AACB427"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227C2B81" w14:textId="77777777" w:rsidTr="00C26CC4">
        <w:trPr>
          <w:trHeight w:val="235"/>
        </w:trPr>
        <w:tc>
          <w:tcPr>
            <w:tcW w:w="472" w:type="pct"/>
            <w:shd w:val="clear" w:color="auto" w:fill="auto"/>
            <w:noWrap/>
            <w:vAlign w:val="center"/>
          </w:tcPr>
          <w:p w14:paraId="2BF5F079" w14:textId="2AC6DFA1"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RAI</w:t>
            </w:r>
          </w:p>
        </w:tc>
        <w:tc>
          <w:tcPr>
            <w:tcW w:w="283" w:type="pct"/>
            <w:shd w:val="clear" w:color="auto" w:fill="auto"/>
            <w:noWrap/>
            <w:vAlign w:val="center"/>
          </w:tcPr>
          <w:p w14:paraId="15171E50" w14:textId="057F720B"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32F29A10"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00D17BB"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31541216" w14:textId="3584A93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0146B5D4" w14:textId="6AFE5C52"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10BA45B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510F35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6552E7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CE5183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BDF1FF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9DB329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93059C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EF093A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E5DA41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96DF80D" w14:textId="6C783466"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3AD1ECF4" w14:textId="4D121B4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144D83B6" w14:textId="77777777" w:rsidTr="00C26CC4">
        <w:trPr>
          <w:trHeight w:val="235"/>
        </w:trPr>
        <w:tc>
          <w:tcPr>
            <w:tcW w:w="472" w:type="pct"/>
            <w:shd w:val="clear" w:color="auto" w:fill="auto"/>
            <w:noWrap/>
            <w:vAlign w:val="center"/>
          </w:tcPr>
          <w:p w14:paraId="60A2E18D" w14:textId="2A7DE859"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L</w:t>
            </w:r>
            <w:r w:rsidRPr="004D4394">
              <w:rPr>
                <w:rFonts w:ascii="宋体" w:hAnsi="宋体" w:cs="宋体"/>
                <w:color w:val="000000"/>
                <w:kern w:val="0"/>
                <w:sz w:val="21"/>
                <w:szCs w:val="21"/>
              </w:rPr>
              <w:t>W</w:t>
            </w:r>
          </w:p>
        </w:tc>
        <w:tc>
          <w:tcPr>
            <w:tcW w:w="283" w:type="pct"/>
            <w:shd w:val="clear" w:color="auto" w:fill="auto"/>
            <w:noWrap/>
            <w:vAlign w:val="center"/>
          </w:tcPr>
          <w:p w14:paraId="63B3BFDA" w14:textId="0546C580"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283" w:type="pct"/>
            <w:shd w:val="clear" w:color="auto" w:fill="auto"/>
            <w:noWrap/>
            <w:vAlign w:val="center"/>
          </w:tcPr>
          <w:p w14:paraId="01D4020A" w14:textId="7FDD2F9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3D5EE611"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CACE900" w14:textId="3D5C76D3"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10739924" w14:textId="5E9C10A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3DC6C28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D21CE0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4EA78C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227482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807B0F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A1C174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2B5865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8F05E8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867122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52F0820" w14:textId="5A7F1F52"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38579DCD" w14:textId="77777777" w:rsidR="00B22F21" w:rsidRPr="00FE00D8" w:rsidRDefault="00B22F21" w:rsidP="00B22F21">
            <w:pPr>
              <w:widowControl/>
              <w:jc w:val="left"/>
              <w:rPr>
                <w:rFonts w:ascii="宋体" w:hAnsi="宋体" w:cs="宋体"/>
                <w:color w:val="000000"/>
                <w:kern w:val="0"/>
                <w:sz w:val="18"/>
                <w:szCs w:val="18"/>
              </w:rPr>
            </w:pPr>
          </w:p>
        </w:tc>
      </w:tr>
      <w:tr w:rsidR="00C26CC4" w:rsidRPr="00752911" w14:paraId="7499C887" w14:textId="77777777" w:rsidTr="00C26CC4">
        <w:trPr>
          <w:trHeight w:val="235"/>
        </w:trPr>
        <w:tc>
          <w:tcPr>
            <w:tcW w:w="472" w:type="pct"/>
            <w:shd w:val="clear" w:color="auto" w:fill="auto"/>
            <w:noWrap/>
            <w:vAlign w:val="center"/>
          </w:tcPr>
          <w:p w14:paraId="21BAB5F5" w14:textId="3B477566"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S</w:t>
            </w:r>
            <w:r w:rsidRPr="004D4394">
              <w:rPr>
                <w:rFonts w:ascii="宋体" w:hAnsi="宋体" w:cs="宋体"/>
                <w:color w:val="000000"/>
                <w:kern w:val="0"/>
                <w:sz w:val="21"/>
                <w:szCs w:val="21"/>
              </w:rPr>
              <w:t>W</w:t>
            </w:r>
          </w:p>
        </w:tc>
        <w:tc>
          <w:tcPr>
            <w:tcW w:w="283" w:type="pct"/>
            <w:shd w:val="clear" w:color="auto" w:fill="auto"/>
            <w:noWrap/>
            <w:vAlign w:val="center"/>
          </w:tcPr>
          <w:p w14:paraId="12E33CF1" w14:textId="07136724"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283" w:type="pct"/>
            <w:shd w:val="clear" w:color="auto" w:fill="auto"/>
            <w:noWrap/>
            <w:vAlign w:val="center"/>
          </w:tcPr>
          <w:p w14:paraId="32A5A139"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726DFFA" w14:textId="6377B5A1"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496B2C3F" w14:textId="1F47604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2F8D5018" w14:textId="2437B6A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B466F1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8201B3F" w14:textId="2697CA3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2C2169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AE90BA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971B28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9D9E3B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701D00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B97642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9E924E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03A50E6" w14:textId="77CBCAA4"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283E2EE5" w14:textId="2E6AAA40"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34F30C14" w14:textId="77777777" w:rsidTr="00C26CC4">
        <w:trPr>
          <w:trHeight w:val="235"/>
        </w:trPr>
        <w:tc>
          <w:tcPr>
            <w:tcW w:w="472" w:type="pct"/>
            <w:shd w:val="clear" w:color="auto" w:fill="auto"/>
            <w:noWrap/>
            <w:vAlign w:val="center"/>
          </w:tcPr>
          <w:p w14:paraId="5832250D" w14:textId="3F6FA671"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E</w:t>
            </w:r>
            <w:r w:rsidRPr="004D4394">
              <w:rPr>
                <w:rFonts w:ascii="宋体" w:hAnsi="宋体" w:cs="宋体"/>
                <w:color w:val="000000"/>
                <w:kern w:val="0"/>
                <w:sz w:val="21"/>
                <w:szCs w:val="21"/>
              </w:rPr>
              <w:t>CALL</w:t>
            </w:r>
          </w:p>
        </w:tc>
        <w:tc>
          <w:tcPr>
            <w:tcW w:w="283" w:type="pct"/>
            <w:shd w:val="clear" w:color="auto" w:fill="auto"/>
            <w:noWrap/>
            <w:vAlign w:val="center"/>
          </w:tcPr>
          <w:p w14:paraId="16C4558B"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512659B"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DD08FF3"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352F304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6E5CB756"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5F25560" w14:textId="09694564"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6CC23CE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A6916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B25EF0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94F665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616C5A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2A905E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95493B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CB28AD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88489DC" w14:textId="6029EB8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FA98228" w14:textId="07BE6663"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6CD3860D" w14:textId="77777777" w:rsidTr="00C26CC4">
        <w:trPr>
          <w:trHeight w:val="235"/>
        </w:trPr>
        <w:tc>
          <w:tcPr>
            <w:tcW w:w="472" w:type="pct"/>
            <w:shd w:val="clear" w:color="auto" w:fill="auto"/>
            <w:noWrap/>
            <w:vAlign w:val="center"/>
          </w:tcPr>
          <w:p w14:paraId="40C2C4E2" w14:textId="39511578"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B</w:t>
            </w:r>
            <w:r w:rsidRPr="004D4394">
              <w:rPr>
                <w:rFonts w:ascii="宋体" w:hAnsi="宋体" w:cs="宋体"/>
                <w:color w:val="000000"/>
                <w:kern w:val="0"/>
                <w:sz w:val="21"/>
                <w:szCs w:val="21"/>
              </w:rPr>
              <w:t>EQ</w:t>
            </w:r>
          </w:p>
        </w:tc>
        <w:tc>
          <w:tcPr>
            <w:tcW w:w="283" w:type="pct"/>
            <w:shd w:val="clear" w:color="auto" w:fill="auto"/>
            <w:noWrap/>
            <w:vAlign w:val="center"/>
          </w:tcPr>
          <w:p w14:paraId="0B07EDD1"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A3B2AF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AED115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3BFF460"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60EEDA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5C0E7C8"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488A6A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96DCA41" w14:textId="2836A03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23F4EFF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6A5993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9F484D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498F11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A66CA8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474E44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36650F5" w14:textId="433CFD32"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773CA6AF" w14:textId="56655017"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00AECEA8" w14:textId="77777777" w:rsidTr="00C26CC4">
        <w:trPr>
          <w:trHeight w:val="235"/>
        </w:trPr>
        <w:tc>
          <w:tcPr>
            <w:tcW w:w="472" w:type="pct"/>
            <w:shd w:val="clear" w:color="auto" w:fill="auto"/>
            <w:noWrap/>
            <w:vAlign w:val="center"/>
          </w:tcPr>
          <w:p w14:paraId="11FBFFC8" w14:textId="76B15CF4"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B</w:t>
            </w:r>
            <w:r w:rsidRPr="004D4394">
              <w:rPr>
                <w:rFonts w:ascii="宋体" w:hAnsi="宋体" w:cs="宋体"/>
                <w:color w:val="000000"/>
                <w:kern w:val="0"/>
                <w:sz w:val="21"/>
                <w:szCs w:val="21"/>
              </w:rPr>
              <w:t>NE</w:t>
            </w:r>
          </w:p>
        </w:tc>
        <w:tc>
          <w:tcPr>
            <w:tcW w:w="283" w:type="pct"/>
            <w:shd w:val="clear" w:color="auto" w:fill="auto"/>
            <w:noWrap/>
            <w:vAlign w:val="center"/>
          </w:tcPr>
          <w:p w14:paraId="0B905AC0"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3BF628FA"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6D8EE59F"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E0BE6B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99DFDBA"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D1B91D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5B7246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DFC2C7A"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E4332D7" w14:textId="52AD22D7"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530238D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74CA9E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31E525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D4A9F0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2C31F3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9154D3" w14:textId="15CA43A1"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C70064E" w14:textId="7F21FFF5"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C26CC4" w:rsidRPr="00752911" w14:paraId="12A25424" w14:textId="77777777" w:rsidTr="00C26CC4">
        <w:trPr>
          <w:trHeight w:val="235"/>
        </w:trPr>
        <w:tc>
          <w:tcPr>
            <w:tcW w:w="472" w:type="pct"/>
            <w:shd w:val="clear" w:color="auto" w:fill="auto"/>
            <w:noWrap/>
            <w:vAlign w:val="center"/>
          </w:tcPr>
          <w:p w14:paraId="12DA3798" w14:textId="0D47FDF8"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J</w:t>
            </w:r>
            <w:r w:rsidRPr="004D4394">
              <w:rPr>
                <w:rFonts w:ascii="宋体" w:hAnsi="宋体" w:cs="宋体"/>
                <w:color w:val="000000"/>
                <w:kern w:val="0"/>
                <w:sz w:val="21"/>
                <w:szCs w:val="21"/>
              </w:rPr>
              <w:t>AL</w:t>
            </w:r>
          </w:p>
        </w:tc>
        <w:tc>
          <w:tcPr>
            <w:tcW w:w="283" w:type="pct"/>
            <w:shd w:val="clear" w:color="auto" w:fill="auto"/>
            <w:noWrap/>
            <w:vAlign w:val="center"/>
          </w:tcPr>
          <w:p w14:paraId="58938248"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DF9E99C"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6783DD43"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8CC3A24"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DDF5902" w14:textId="0866F24C"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5C668B1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4F2409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CA43E1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3EEC76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A64AC75" w14:textId="571E692C"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0338EFE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A574974"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1A9C24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88E23A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FFAE162" w14:textId="5BFECDD5" w:rsidR="00B22F21" w:rsidRPr="00FE00D8" w:rsidRDefault="00B22F21" w:rsidP="00B22F21">
            <w:pPr>
              <w:widowControl/>
              <w:jc w:val="left"/>
              <w:rPr>
                <w:rFonts w:ascii="宋体" w:hAnsi="宋体" w:cs="宋体"/>
                <w:color w:val="000000"/>
                <w:kern w:val="0"/>
                <w:sz w:val="18"/>
                <w:szCs w:val="18"/>
              </w:rPr>
            </w:pPr>
          </w:p>
        </w:tc>
        <w:tc>
          <w:tcPr>
            <w:tcW w:w="283" w:type="pct"/>
          </w:tcPr>
          <w:p w14:paraId="06A56863" w14:textId="77777777" w:rsidR="00B22F21" w:rsidRPr="00FE00D8" w:rsidRDefault="00B22F21" w:rsidP="00B22F21">
            <w:pPr>
              <w:widowControl/>
              <w:jc w:val="left"/>
              <w:rPr>
                <w:rFonts w:ascii="宋体" w:hAnsi="宋体" w:cs="宋体"/>
                <w:color w:val="000000"/>
                <w:kern w:val="0"/>
                <w:sz w:val="18"/>
                <w:szCs w:val="18"/>
              </w:rPr>
            </w:pPr>
          </w:p>
        </w:tc>
      </w:tr>
      <w:tr w:rsidR="00C26CC4" w:rsidRPr="00752911" w14:paraId="7CC11E84" w14:textId="77777777" w:rsidTr="00C26CC4">
        <w:trPr>
          <w:trHeight w:val="235"/>
        </w:trPr>
        <w:tc>
          <w:tcPr>
            <w:tcW w:w="472" w:type="pct"/>
            <w:shd w:val="clear" w:color="auto" w:fill="auto"/>
            <w:noWrap/>
            <w:vAlign w:val="center"/>
          </w:tcPr>
          <w:p w14:paraId="2D105519" w14:textId="1DE6DA5A" w:rsidR="00B22F21" w:rsidRPr="00FE00D8" w:rsidRDefault="00B22F21" w:rsidP="00B22F21">
            <w:pPr>
              <w:widowControl/>
              <w:jc w:val="left"/>
              <w:rPr>
                <w:rFonts w:ascii="宋体" w:hAnsi="宋体" w:cs="宋体"/>
                <w:color w:val="000000"/>
                <w:kern w:val="0"/>
                <w:sz w:val="18"/>
                <w:szCs w:val="18"/>
              </w:rPr>
            </w:pPr>
            <w:r w:rsidRPr="004D4394">
              <w:rPr>
                <w:rFonts w:ascii="宋体" w:hAnsi="宋体" w:cs="宋体" w:hint="eastAsia"/>
                <w:color w:val="000000"/>
                <w:kern w:val="0"/>
                <w:sz w:val="21"/>
                <w:szCs w:val="21"/>
              </w:rPr>
              <w:t>J</w:t>
            </w:r>
            <w:r w:rsidRPr="004D4394">
              <w:rPr>
                <w:rFonts w:ascii="宋体" w:hAnsi="宋体" w:cs="宋体"/>
                <w:color w:val="000000"/>
                <w:kern w:val="0"/>
                <w:sz w:val="21"/>
                <w:szCs w:val="21"/>
              </w:rPr>
              <w:t>ALR</w:t>
            </w:r>
          </w:p>
        </w:tc>
        <w:tc>
          <w:tcPr>
            <w:tcW w:w="283" w:type="pct"/>
            <w:shd w:val="clear" w:color="auto" w:fill="auto"/>
            <w:noWrap/>
            <w:vAlign w:val="center"/>
          </w:tcPr>
          <w:p w14:paraId="669D6204" w14:textId="0E6886EE"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283" w:type="pct"/>
            <w:shd w:val="clear" w:color="auto" w:fill="auto"/>
            <w:noWrap/>
            <w:vAlign w:val="center"/>
          </w:tcPr>
          <w:p w14:paraId="3EC62DA9"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3D2900C"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FED0C87" w14:textId="10468082"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54066DA9" w14:textId="706A07FA"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shd w:val="clear" w:color="auto" w:fill="auto"/>
            <w:noWrap/>
            <w:vAlign w:val="center"/>
          </w:tcPr>
          <w:p w14:paraId="15A9C55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D043F0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6F2874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13D385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4A7314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D1967C0" w14:textId="44B5995F" w:rsidR="00B22F21" w:rsidRPr="00FE00D8" w:rsidRDefault="00891648"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42AE021F"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894432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AE09AC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59F01A2" w14:textId="592B3FB7" w:rsidR="00B22F21" w:rsidRPr="00FE00D8" w:rsidRDefault="005477A4" w:rsidP="00B22F21">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283" w:type="pct"/>
          </w:tcPr>
          <w:p w14:paraId="700EA447" w14:textId="77777777" w:rsidR="00B22F21" w:rsidRPr="00FE00D8" w:rsidRDefault="00B22F21" w:rsidP="00B22F21">
            <w:pPr>
              <w:widowControl/>
              <w:jc w:val="left"/>
              <w:rPr>
                <w:rFonts w:ascii="宋体" w:hAnsi="宋体" w:cs="宋体"/>
                <w:color w:val="000000"/>
                <w:kern w:val="0"/>
                <w:sz w:val="18"/>
                <w:szCs w:val="18"/>
              </w:rPr>
            </w:pPr>
          </w:p>
        </w:tc>
      </w:tr>
      <w:tr w:rsidR="00C26CC4" w:rsidRPr="00752911" w14:paraId="3D611C71" w14:textId="77777777" w:rsidTr="00C26CC4">
        <w:trPr>
          <w:trHeight w:val="235"/>
        </w:trPr>
        <w:tc>
          <w:tcPr>
            <w:tcW w:w="472" w:type="pct"/>
            <w:shd w:val="clear" w:color="auto" w:fill="auto"/>
            <w:noWrap/>
            <w:vAlign w:val="center"/>
          </w:tcPr>
          <w:p w14:paraId="02032B51" w14:textId="3C537E92" w:rsidR="00B22F21" w:rsidRPr="00C26CC4" w:rsidRDefault="00B22F21" w:rsidP="00B22F21">
            <w:pPr>
              <w:widowControl/>
              <w:jc w:val="left"/>
              <w:rPr>
                <w:rFonts w:ascii="宋体" w:hAnsi="宋体" w:cs="宋体"/>
                <w:color w:val="000000"/>
                <w:kern w:val="0"/>
                <w:sz w:val="20"/>
                <w:szCs w:val="20"/>
              </w:rPr>
            </w:pPr>
            <w:r w:rsidRPr="00C26CC4">
              <w:rPr>
                <w:rFonts w:ascii="宋体" w:hAnsi="宋体" w:cs="宋体" w:hint="eastAsia"/>
                <w:color w:val="000000"/>
                <w:kern w:val="0"/>
                <w:sz w:val="20"/>
                <w:szCs w:val="20"/>
              </w:rPr>
              <w:t>C</w:t>
            </w:r>
            <w:r w:rsidRPr="00C26CC4">
              <w:rPr>
                <w:rFonts w:ascii="宋体" w:hAnsi="宋体" w:cs="宋体"/>
                <w:color w:val="000000"/>
                <w:kern w:val="0"/>
                <w:sz w:val="20"/>
                <w:szCs w:val="20"/>
              </w:rPr>
              <w:t>SRRSI</w:t>
            </w:r>
          </w:p>
        </w:tc>
        <w:tc>
          <w:tcPr>
            <w:tcW w:w="283" w:type="pct"/>
            <w:shd w:val="clear" w:color="auto" w:fill="auto"/>
            <w:noWrap/>
            <w:vAlign w:val="center"/>
          </w:tcPr>
          <w:p w14:paraId="4EA169F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16BE528"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342FCA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7BE2A92A"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180BA0D"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26E601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F68096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53D61C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EDBEF7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67EBDF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74976E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86275A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44827F6"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F31ED3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96669EA" w14:textId="7A3E55AA" w:rsidR="00B22F21" w:rsidRPr="00FE00D8" w:rsidRDefault="00B22F21" w:rsidP="00B22F21">
            <w:pPr>
              <w:widowControl/>
              <w:jc w:val="left"/>
              <w:rPr>
                <w:rFonts w:ascii="宋体" w:hAnsi="宋体" w:cs="宋体"/>
                <w:color w:val="000000"/>
                <w:kern w:val="0"/>
                <w:sz w:val="18"/>
                <w:szCs w:val="18"/>
              </w:rPr>
            </w:pPr>
          </w:p>
        </w:tc>
        <w:tc>
          <w:tcPr>
            <w:tcW w:w="283" w:type="pct"/>
          </w:tcPr>
          <w:p w14:paraId="48FA176A" w14:textId="77777777" w:rsidR="00B22F21" w:rsidRPr="00FE00D8" w:rsidRDefault="00B22F21" w:rsidP="00B22F21">
            <w:pPr>
              <w:widowControl/>
              <w:jc w:val="left"/>
              <w:rPr>
                <w:rFonts w:ascii="宋体" w:hAnsi="宋体" w:cs="宋体"/>
                <w:color w:val="000000"/>
                <w:kern w:val="0"/>
                <w:sz w:val="18"/>
                <w:szCs w:val="18"/>
              </w:rPr>
            </w:pPr>
          </w:p>
        </w:tc>
      </w:tr>
      <w:tr w:rsidR="00C26CC4" w:rsidRPr="00752911" w14:paraId="0CCA4760" w14:textId="77777777" w:rsidTr="00C26CC4">
        <w:trPr>
          <w:trHeight w:val="235"/>
        </w:trPr>
        <w:tc>
          <w:tcPr>
            <w:tcW w:w="472" w:type="pct"/>
            <w:shd w:val="clear" w:color="auto" w:fill="auto"/>
            <w:noWrap/>
            <w:vAlign w:val="center"/>
          </w:tcPr>
          <w:p w14:paraId="3454810A" w14:textId="4720E925" w:rsidR="00B22F21" w:rsidRPr="00C26CC4" w:rsidRDefault="00B22F21" w:rsidP="00B22F21">
            <w:pPr>
              <w:widowControl/>
              <w:jc w:val="left"/>
              <w:rPr>
                <w:rFonts w:ascii="宋体" w:hAnsi="宋体" w:cs="宋体"/>
                <w:color w:val="000000"/>
                <w:kern w:val="0"/>
                <w:sz w:val="20"/>
                <w:szCs w:val="20"/>
              </w:rPr>
            </w:pPr>
            <w:r w:rsidRPr="00C26CC4">
              <w:rPr>
                <w:rFonts w:ascii="宋体" w:hAnsi="宋体" w:cs="宋体" w:hint="eastAsia"/>
                <w:color w:val="000000"/>
                <w:kern w:val="0"/>
                <w:sz w:val="20"/>
                <w:szCs w:val="20"/>
              </w:rPr>
              <w:t>C</w:t>
            </w:r>
            <w:r w:rsidRPr="00C26CC4">
              <w:rPr>
                <w:rFonts w:ascii="宋体" w:hAnsi="宋体" w:cs="宋体"/>
                <w:color w:val="000000"/>
                <w:kern w:val="0"/>
                <w:sz w:val="20"/>
                <w:szCs w:val="20"/>
              </w:rPr>
              <w:t>SRRCI</w:t>
            </w:r>
          </w:p>
        </w:tc>
        <w:tc>
          <w:tcPr>
            <w:tcW w:w="283" w:type="pct"/>
            <w:shd w:val="clear" w:color="auto" w:fill="auto"/>
            <w:noWrap/>
            <w:vAlign w:val="center"/>
          </w:tcPr>
          <w:p w14:paraId="28E73D5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A2A05BB"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92AB4D2"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0667A69F"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516FDC6E"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4B684A6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AFBB84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5D9214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5DDB3E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54C417E"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9797A09"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144B571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2959644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6567C2FD"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8B058A6" w14:textId="06BF76D4" w:rsidR="00B22F21" w:rsidRPr="00FE00D8" w:rsidRDefault="00B22F21" w:rsidP="00B22F21">
            <w:pPr>
              <w:widowControl/>
              <w:jc w:val="left"/>
              <w:rPr>
                <w:rFonts w:ascii="宋体" w:hAnsi="宋体" w:cs="宋体"/>
                <w:color w:val="000000"/>
                <w:kern w:val="0"/>
                <w:sz w:val="18"/>
                <w:szCs w:val="18"/>
              </w:rPr>
            </w:pPr>
          </w:p>
        </w:tc>
        <w:tc>
          <w:tcPr>
            <w:tcW w:w="283" w:type="pct"/>
          </w:tcPr>
          <w:p w14:paraId="0045B200" w14:textId="77777777" w:rsidR="00B22F21" w:rsidRPr="00FE00D8" w:rsidRDefault="00B22F21" w:rsidP="00B22F21">
            <w:pPr>
              <w:widowControl/>
              <w:jc w:val="left"/>
              <w:rPr>
                <w:rFonts w:ascii="宋体" w:hAnsi="宋体" w:cs="宋体"/>
                <w:color w:val="000000"/>
                <w:kern w:val="0"/>
                <w:sz w:val="18"/>
                <w:szCs w:val="18"/>
              </w:rPr>
            </w:pPr>
          </w:p>
        </w:tc>
      </w:tr>
      <w:tr w:rsidR="00C26CC4" w:rsidRPr="00752911" w14:paraId="17DD0BC3" w14:textId="77777777" w:rsidTr="00C26CC4">
        <w:trPr>
          <w:trHeight w:val="235"/>
        </w:trPr>
        <w:tc>
          <w:tcPr>
            <w:tcW w:w="472" w:type="pct"/>
            <w:shd w:val="clear" w:color="auto" w:fill="auto"/>
            <w:noWrap/>
            <w:vAlign w:val="center"/>
          </w:tcPr>
          <w:p w14:paraId="22E04418" w14:textId="1618E89F" w:rsidR="00B22F21" w:rsidRPr="004D4394" w:rsidRDefault="00B22F21" w:rsidP="00B22F21">
            <w:pPr>
              <w:widowControl/>
              <w:jc w:val="left"/>
              <w:rPr>
                <w:rFonts w:ascii="宋体" w:hAnsi="宋体" w:cs="宋体"/>
                <w:color w:val="000000"/>
                <w:kern w:val="0"/>
                <w:sz w:val="21"/>
                <w:szCs w:val="21"/>
              </w:rPr>
            </w:pPr>
            <w:r w:rsidRPr="004D4394">
              <w:rPr>
                <w:rFonts w:ascii="宋体" w:hAnsi="宋体" w:cs="宋体" w:hint="eastAsia"/>
                <w:color w:val="000000"/>
                <w:kern w:val="0"/>
                <w:sz w:val="21"/>
                <w:szCs w:val="21"/>
              </w:rPr>
              <w:t>U</w:t>
            </w:r>
            <w:r w:rsidRPr="004D4394">
              <w:rPr>
                <w:rFonts w:ascii="宋体" w:hAnsi="宋体" w:cs="宋体"/>
                <w:color w:val="000000"/>
                <w:kern w:val="0"/>
                <w:sz w:val="21"/>
                <w:szCs w:val="21"/>
              </w:rPr>
              <w:t>RET</w:t>
            </w:r>
          </w:p>
        </w:tc>
        <w:tc>
          <w:tcPr>
            <w:tcW w:w="283" w:type="pct"/>
            <w:shd w:val="clear" w:color="auto" w:fill="auto"/>
            <w:noWrap/>
            <w:vAlign w:val="center"/>
          </w:tcPr>
          <w:p w14:paraId="10A11E78"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01A9B97"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67CFB9F5"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271DDE7F"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3FED7698" w14:textId="77777777" w:rsidR="00B22F21" w:rsidRPr="00FE00D8" w:rsidRDefault="00B22F21" w:rsidP="00B22F21">
            <w:pPr>
              <w:widowControl/>
              <w:jc w:val="left"/>
              <w:rPr>
                <w:rFonts w:ascii="宋体" w:hAnsi="宋体" w:cs="宋体"/>
                <w:color w:val="000000"/>
                <w:kern w:val="0"/>
                <w:sz w:val="18"/>
                <w:szCs w:val="18"/>
              </w:rPr>
            </w:pPr>
          </w:p>
        </w:tc>
        <w:tc>
          <w:tcPr>
            <w:tcW w:w="283" w:type="pct"/>
            <w:shd w:val="clear" w:color="auto" w:fill="auto"/>
            <w:noWrap/>
            <w:vAlign w:val="center"/>
          </w:tcPr>
          <w:p w14:paraId="13EB718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A6DEB87"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5F18470"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D72BA3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55DCD3B"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3A972BB2"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54742EA5"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082E47C3"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283B2D1"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416FF7DC" w14:textId="77777777" w:rsidR="00B22F21" w:rsidRPr="00FE00D8" w:rsidRDefault="00B22F21" w:rsidP="00B22F21">
            <w:pPr>
              <w:widowControl/>
              <w:jc w:val="left"/>
              <w:rPr>
                <w:rFonts w:ascii="宋体" w:hAnsi="宋体" w:cs="宋体"/>
                <w:color w:val="000000"/>
                <w:kern w:val="0"/>
                <w:sz w:val="18"/>
                <w:szCs w:val="18"/>
              </w:rPr>
            </w:pPr>
          </w:p>
        </w:tc>
        <w:tc>
          <w:tcPr>
            <w:tcW w:w="283" w:type="pct"/>
          </w:tcPr>
          <w:p w14:paraId="7F84772E" w14:textId="77777777" w:rsidR="00B22F21" w:rsidRPr="00FE00D8" w:rsidRDefault="00B22F21" w:rsidP="00B22F21">
            <w:pPr>
              <w:widowControl/>
              <w:jc w:val="left"/>
              <w:rPr>
                <w:rFonts w:ascii="宋体" w:hAnsi="宋体" w:cs="宋体"/>
                <w:color w:val="000000"/>
                <w:kern w:val="0"/>
                <w:sz w:val="18"/>
                <w:szCs w:val="18"/>
              </w:rPr>
            </w:pPr>
          </w:p>
        </w:tc>
      </w:tr>
      <w:tr w:rsidR="00E25588" w:rsidRPr="00E25588" w14:paraId="7359A5BC" w14:textId="77777777" w:rsidTr="00C26CC4">
        <w:trPr>
          <w:trHeight w:val="235"/>
        </w:trPr>
        <w:tc>
          <w:tcPr>
            <w:tcW w:w="472" w:type="pct"/>
            <w:shd w:val="clear" w:color="auto" w:fill="auto"/>
            <w:noWrap/>
            <w:vAlign w:val="center"/>
          </w:tcPr>
          <w:p w14:paraId="04897427" w14:textId="5138151B" w:rsidR="00B22F21" w:rsidRPr="00E25588" w:rsidRDefault="00B22F21" w:rsidP="00B22F21">
            <w:pPr>
              <w:widowControl/>
              <w:jc w:val="left"/>
              <w:rPr>
                <w:rFonts w:ascii="宋体" w:hAnsi="宋体" w:cs="宋体"/>
                <w:color w:val="FF0000"/>
                <w:kern w:val="0"/>
                <w:sz w:val="21"/>
                <w:szCs w:val="21"/>
              </w:rPr>
            </w:pPr>
            <w:r w:rsidRPr="00E25588">
              <w:rPr>
                <w:rFonts w:ascii="宋体" w:hAnsi="宋体" w:cs="宋体" w:hint="eastAsia"/>
                <w:color w:val="FF0000"/>
                <w:kern w:val="0"/>
                <w:sz w:val="21"/>
                <w:szCs w:val="21"/>
              </w:rPr>
              <w:t>A</w:t>
            </w:r>
            <w:r w:rsidRPr="00E25588">
              <w:rPr>
                <w:rFonts w:ascii="宋体" w:hAnsi="宋体" w:cs="宋体"/>
                <w:color w:val="FF0000"/>
                <w:kern w:val="0"/>
                <w:sz w:val="21"/>
                <w:szCs w:val="21"/>
              </w:rPr>
              <w:t>UIPC</w:t>
            </w:r>
          </w:p>
        </w:tc>
        <w:tc>
          <w:tcPr>
            <w:tcW w:w="283" w:type="pct"/>
            <w:shd w:val="clear" w:color="auto" w:fill="auto"/>
            <w:noWrap/>
            <w:vAlign w:val="center"/>
          </w:tcPr>
          <w:p w14:paraId="2839B411"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48BDB6FC"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3121ADFA"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741C0DC8"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7349BA2C" w14:textId="2EC0EEC4"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6E782863"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12B2484B"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5C8C0F21"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042D537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59E6991F"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7E8D2541"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07DB3D81"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00D34054"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3578E6A"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10FF3F52"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2B2CDE51" w14:textId="77777777" w:rsidR="00B22F21" w:rsidRPr="00E25588" w:rsidRDefault="00B22F21" w:rsidP="00B22F21">
            <w:pPr>
              <w:widowControl/>
              <w:jc w:val="left"/>
              <w:rPr>
                <w:rFonts w:ascii="宋体" w:hAnsi="宋体" w:cs="宋体"/>
                <w:color w:val="FF0000"/>
                <w:kern w:val="0"/>
                <w:sz w:val="18"/>
                <w:szCs w:val="18"/>
              </w:rPr>
            </w:pPr>
          </w:p>
        </w:tc>
      </w:tr>
      <w:tr w:rsidR="00E25588" w:rsidRPr="00E25588" w14:paraId="5FCA1CBD" w14:textId="77777777" w:rsidTr="00C26CC4">
        <w:trPr>
          <w:trHeight w:val="235"/>
        </w:trPr>
        <w:tc>
          <w:tcPr>
            <w:tcW w:w="472" w:type="pct"/>
            <w:shd w:val="clear" w:color="auto" w:fill="auto"/>
            <w:noWrap/>
            <w:vAlign w:val="center"/>
          </w:tcPr>
          <w:p w14:paraId="3AB8AC7F" w14:textId="67BD6144" w:rsidR="00B22F21" w:rsidRPr="00E25588" w:rsidRDefault="00B22F21" w:rsidP="00B22F21">
            <w:pPr>
              <w:widowControl/>
              <w:jc w:val="left"/>
              <w:rPr>
                <w:rFonts w:ascii="宋体" w:hAnsi="宋体" w:cs="宋体"/>
                <w:color w:val="FF0000"/>
                <w:kern w:val="0"/>
                <w:sz w:val="21"/>
                <w:szCs w:val="21"/>
              </w:rPr>
            </w:pPr>
            <w:r w:rsidRPr="00E25588">
              <w:rPr>
                <w:rFonts w:ascii="宋体" w:hAnsi="宋体" w:cs="宋体" w:hint="eastAsia"/>
                <w:color w:val="FF0000"/>
                <w:kern w:val="0"/>
                <w:sz w:val="21"/>
                <w:szCs w:val="21"/>
              </w:rPr>
              <w:t>S</w:t>
            </w:r>
            <w:r w:rsidRPr="00E25588">
              <w:rPr>
                <w:rFonts w:ascii="宋体" w:hAnsi="宋体" w:cs="宋体"/>
                <w:color w:val="FF0000"/>
                <w:kern w:val="0"/>
                <w:sz w:val="21"/>
                <w:szCs w:val="21"/>
              </w:rPr>
              <w:t>LTIU</w:t>
            </w:r>
          </w:p>
        </w:tc>
        <w:tc>
          <w:tcPr>
            <w:tcW w:w="283" w:type="pct"/>
            <w:shd w:val="clear" w:color="auto" w:fill="auto"/>
            <w:noWrap/>
            <w:vAlign w:val="center"/>
          </w:tcPr>
          <w:p w14:paraId="59BE66BE" w14:textId="1E564A73"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r w:rsidRPr="00E25588">
              <w:rPr>
                <w:rFonts w:ascii="宋体" w:hAnsi="宋体" w:cs="宋体"/>
                <w:color w:val="FF0000"/>
                <w:kern w:val="0"/>
                <w:sz w:val="18"/>
                <w:szCs w:val="18"/>
              </w:rPr>
              <w:t>2</w:t>
            </w:r>
          </w:p>
        </w:tc>
        <w:tc>
          <w:tcPr>
            <w:tcW w:w="283" w:type="pct"/>
            <w:shd w:val="clear" w:color="auto" w:fill="auto"/>
            <w:noWrap/>
            <w:vAlign w:val="center"/>
          </w:tcPr>
          <w:p w14:paraId="7878625C"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3D624D5F"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7F3F095A" w14:textId="100B66A0"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3056CBB7" w14:textId="3A94B33D"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0CD1F57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DC187E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3486937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29D2FB4B"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1DFF2A4A"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1061BA4"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25F5CB6"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5F748ECD"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159742C4" w14:textId="2F99AC9E"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66E90915" w14:textId="446952DE" w:rsidR="00B22F21" w:rsidRPr="00E25588" w:rsidRDefault="005477A4"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150E4718" w14:textId="77777777" w:rsidR="00B22F21" w:rsidRPr="00E25588" w:rsidRDefault="00B22F21" w:rsidP="00B22F21">
            <w:pPr>
              <w:widowControl/>
              <w:jc w:val="left"/>
              <w:rPr>
                <w:rFonts w:ascii="宋体" w:hAnsi="宋体" w:cs="宋体"/>
                <w:color w:val="FF0000"/>
                <w:kern w:val="0"/>
                <w:sz w:val="18"/>
                <w:szCs w:val="18"/>
              </w:rPr>
            </w:pPr>
          </w:p>
        </w:tc>
      </w:tr>
      <w:tr w:rsidR="00E25588" w:rsidRPr="00E25588" w14:paraId="17EC501F" w14:textId="77777777" w:rsidTr="00C26CC4">
        <w:trPr>
          <w:trHeight w:val="235"/>
        </w:trPr>
        <w:tc>
          <w:tcPr>
            <w:tcW w:w="472" w:type="pct"/>
            <w:shd w:val="clear" w:color="auto" w:fill="auto"/>
            <w:noWrap/>
            <w:vAlign w:val="center"/>
          </w:tcPr>
          <w:p w14:paraId="1A30F939" w14:textId="5DFE78CC" w:rsidR="00B22F21" w:rsidRPr="00E25588" w:rsidRDefault="00B22F21" w:rsidP="00B22F21">
            <w:pPr>
              <w:widowControl/>
              <w:jc w:val="left"/>
              <w:rPr>
                <w:rFonts w:ascii="宋体" w:hAnsi="宋体" w:cs="宋体"/>
                <w:color w:val="FF0000"/>
                <w:kern w:val="0"/>
                <w:sz w:val="21"/>
                <w:szCs w:val="21"/>
              </w:rPr>
            </w:pPr>
            <w:r w:rsidRPr="00E25588">
              <w:rPr>
                <w:rFonts w:ascii="宋体" w:hAnsi="宋体" w:cs="宋体" w:hint="eastAsia"/>
                <w:color w:val="FF0000"/>
                <w:kern w:val="0"/>
                <w:sz w:val="21"/>
                <w:szCs w:val="21"/>
              </w:rPr>
              <w:t>L</w:t>
            </w:r>
            <w:r w:rsidRPr="00E25588">
              <w:rPr>
                <w:rFonts w:ascii="宋体" w:hAnsi="宋体" w:cs="宋体"/>
                <w:color w:val="FF0000"/>
                <w:kern w:val="0"/>
                <w:sz w:val="21"/>
                <w:szCs w:val="21"/>
              </w:rPr>
              <w:t>H</w:t>
            </w:r>
          </w:p>
        </w:tc>
        <w:tc>
          <w:tcPr>
            <w:tcW w:w="283" w:type="pct"/>
            <w:shd w:val="clear" w:color="auto" w:fill="auto"/>
            <w:noWrap/>
            <w:vAlign w:val="center"/>
          </w:tcPr>
          <w:p w14:paraId="63D5CC48" w14:textId="6F72D67F"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5</w:t>
            </w:r>
          </w:p>
        </w:tc>
        <w:tc>
          <w:tcPr>
            <w:tcW w:w="283" w:type="pct"/>
            <w:shd w:val="clear" w:color="auto" w:fill="auto"/>
            <w:noWrap/>
            <w:vAlign w:val="center"/>
          </w:tcPr>
          <w:p w14:paraId="1C0AD86D" w14:textId="22570811"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671D8125"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71F06771" w14:textId="7BBCAB7A"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2EBD55AF" w14:textId="75AD036C"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shd w:val="clear" w:color="auto" w:fill="auto"/>
            <w:noWrap/>
            <w:vAlign w:val="center"/>
          </w:tcPr>
          <w:p w14:paraId="308CE953"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28DFEB52"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31537E49"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B2073A9"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5701FCA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0245651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3B42CF9C"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0D236161" w14:textId="2488CFD4"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215B7838"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D1FB5BD" w14:textId="179CEF15" w:rsidR="00B22F21" w:rsidRPr="00E25588" w:rsidRDefault="005477A4"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548BF2BE" w14:textId="77777777" w:rsidR="00B22F21" w:rsidRPr="00E25588" w:rsidRDefault="00B22F21" w:rsidP="00B22F21">
            <w:pPr>
              <w:widowControl/>
              <w:jc w:val="left"/>
              <w:rPr>
                <w:rFonts w:ascii="宋体" w:hAnsi="宋体" w:cs="宋体"/>
                <w:color w:val="FF0000"/>
                <w:kern w:val="0"/>
                <w:sz w:val="18"/>
                <w:szCs w:val="18"/>
              </w:rPr>
            </w:pPr>
          </w:p>
        </w:tc>
      </w:tr>
      <w:tr w:rsidR="00E25588" w:rsidRPr="00E25588" w14:paraId="1D989FC0" w14:textId="77777777" w:rsidTr="00C26CC4">
        <w:trPr>
          <w:trHeight w:val="235"/>
        </w:trPr>
        <w:tc>
          <w:tcPr>
            <w:tcW w:w="472" w:type="pct"/>
            <w:shd w:val="clear" w:color="auto" w:fill="auto"/>
            <w:noWrap/>
            <w:vAlign w:val="center"/>
          </w:tcPr>
          <w:p w14:paraId="23306426" w14:textId="42C09F3C" w:rsidR="00B22F21" w:rsidRPr="00E25588" w:rsidRDefault="00B22F21" w:rsidP="00B22F21">
            <w:pPr>
              <w:widowControl/>
              <w:jc w:val="left"/>
              <w:rPr>
                <w:rFonts w:ascii="宋体" w:hAnsi="宋体" w:cs="宋体"/>
                <w:color w:val="FF0000"/>
                <w:kern w:val="0"/>
                <w:sz w:val="21"/>
                <w:szCs w:val="21"/>
              </w:rPr>
            </w:pPr>
            <w:r w:rsidRPr="00E25588">
              <w:rPr>
                <w:rFonts w:ascii="宋体" w:hAnsi="宋体" w:cs="宋体" w:hint="eastAsia"/>
                <w:color w:val="FF0000"/>
                <w:kern w:val="0"/>
                <w:sz w:val="21"/>
                <w:szCs w:val="21"/>
              </w:rPr>
              <w:t>B</w:t>
            </w:r>
            <w:r w:rsidR="009A6C62" w:rsidRPr="00E25588">
              <w:rPr>
                <w:rFonts w:ascii="宋体" w:hAnsi="宋体" w:cs="宋体"/>
                <w:color w:val="FF0000"/>
                <w:kern w:val="0"/>
                <w:sz w:val="21"/>
                <w:szCs w:val="21"/>
              </w:rPr>
              <w:t>LT</w:t>
            </w:r>
          </w:p>
        </w:tc>
        <w:tc>
          <w:tcPr>
            <w:tcW w:w="283" w:type="pct"/>
            <w:shd w:val="clear" w:color="auto" w:fill="auto"/>
            <w:noWrap/>
            <w:vAlign w:val="center"/>
          </w:tcPr>
          <w:p w14:paraId="127ECDE4" w14:textId="2737CA42"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r w:rsidRPr="00E25588">
              <w:rPr>
                <w:rFonts w:ascii="宋体" w:hAnsi="宋体" w:cs="宋体"/>
                <w:color w:val="FF0000"/>
                <w:kern w:val="0"/>
                <w:sz w:val="18"/>
                <w:szCs w:val="18"/>
              </w:rPr>
              <w:t>1</w:t>
            </w:r>
          </w:p>
        </w:tc>
        <w:tc>
          <w:tcPr>
            <w:tcW w:w="283" w:type="pct"/>
            <w:shd w:val="clear" w:color="auto" w:fill="auto"/>
            <w:noWrap/>
            <w:vAlign w:val="center"/>
          </w:tcPr>
          <w:p w14:paraId="25AD4D44"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0479EE57"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54B941C4"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621CE4F3" w14:textId="77777777" w:rsidR="00B22F21" w:rsidRPr="00E25588" w:rsidRDefault="00B22F21" w:rsidP="00B22F21">
            <w:pPr>
              <w:widowControl/>
              <w:jc w:val="left"/>
              <w:rPr>
                <w:rFonts w:ascii="宋体" w:hAnsi="宋体" w:cs="宋体"/>
                <w:color w:val="FF0000"/>
                <w:kern w:val="0"/>
                <w:sz w:val="18"/>
                <w:szCs w:val="18"/>
              </w:rPr>
            </w:pPr>
          </w:p>
        </w:tc>
        <w:tc>
          <w:tcPr>
            <w:tcW w:w="283" w:type="pct"/>
            <w:shd w:val="clear" w:color="auto" w:fill="auto"/>
            <w:noWrap/>
            <w:vAlign w:val="center"/>
          </w:tcPr>
          <w:p w14:paraId="09883BF0"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A700AC1"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7595A2A"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9E4E51C"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D363391"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53653E0E"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E0A8D01" w14:textId="05C9A9EE" w:rsidR="00B22F21" w:rsidRPr="00E25588" w:rsidRDefault="00891648"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25D04B1D"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42DE52CE" w14:textId="77777777" w:rsidR="00B22F21" w:rsidRPr="00E25588" w:rsidRDefault="00B22F21" w:rsidP="00B22F21">
            <w:pPr>
              <w:widowControl/>
              <w:jc w:val="left"/>
              <w:rPr>
                <w:rFonts w:ascii="宋体" w:hAnsi="宋体" w:cs="宋体"/>
                <w:color w:val="FF0000"/>
                <w:kern w:val="0"/>
                <w:sz w:val="18"/>
                <w:szCs w:val="18"/>
              </w:rPr>
            </w:pPr>
          </w:p>
        </w:tc>
        <w:tc>
          <w:tcPr>
            <w:tcW w:w="283" w:type="pct"/>
          </w:tcPr>
          <w:p w14:paraId="661B764F" w14:textId="7A8CC9B3" w:rsidR="00B22F21" w:rsidRPr="00E25588" w:rsidRDefault="005477A4"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c>
          <w:tcPr>
            <w:tcW w:w="283" w:type="pct"/>
          </w:tcPr>
          <w:p w14:paraId="4696ADDC" w14:textId="0622C667" w:rsidR="00B22F21" w:rsidRPr="00E25588" w:rsidRDefault="005477A4" w:rsidP="00B22F21">
            <w:pPr>
              <w:widowControl/>
              <w:jc w:val="left"/>
              <w:rPr>
                <w:rFonts w:ascii="宋体" w:hAnsi="宋体" w:cs="宋体"/>
                <w:color w:val="FF0000"/>
                <w:kern w:val="0"/>
                <w:sz w:val="18"/>
                <w:szCs w:val="18"/>
              </w:rPr>
            </w:pPr>
            <w:r w:rsidRPr="00E25588">
              <w:rPr>
                <w:rFonts w:ascii="宋体" w:hAnsi="宋体" w:cs="宋体" w:hint="eastAsia"/>
                <w:color w:val="FF0000"/>
                <w:kern w:val="0"/>
                <w:sz w:val="18"/>
                <w:szCs w:val="18"/>
              </w:rPr>
              <w:t>1</w:t>
            </w:r>
          </w:p>
        </w:tc>
      </w:tr>
    </w:tbl>
    <w:p w14:paraId="65A3079C" w14:textId="77777777" w:rsidR="00F82451" w:rsidRPr="009B3ED4" w:rsidRDefault="00F82451" w:rsidP="00591A3F">
      <w:pPr>
        <w:pStyle w:val="Heading2"/>
        <w:tabs>
          <w:tab w:val="clear" w:pos="720"/>
          <w:tab w:val="left" w:pos="567"/>
        </w:tabs>
        <w:ind w:left="818" w:right="240" w:hanging="818"/>
      </w:pPr>
      <w:bookmarkStart w:id="36" w:name="_Toc148707563"/>
      <w:bookmarkStart w:id="37" w:name="_Toc464572702"/>
      <w:bookmarkStart w:id="38" w:name="_Toc465065722"/>
      <w:r>
        <w:rPr>
          <w:rFonts w:hint="eastAsia"/>
        </w:rPr>
        <w:t>中断机制</w:t>
      </w:r>
      <w:r w:rsidRPr="009B3ED4">
        <w:rPr>
          <w:rFonts w:hint="eastAsia"/>
        </w:rPr>
        <w:t>设计</w:t>
      </w:r>
      <w:bookmarkEnd w:id="36"/>
    </w:p>
    <w:p w14:paraId="3A67D52C" w14:textId="77777777" w:rsidR="00F82451" w:rsidRDefault="00F82451" w:rsidP="002E0042">
      <w:pPr>
        <w:pStyle w:val="Heading3"/>
        <w:tabs>
          <w:tab w:val="left" w:pos="1080"/>
        </w:tabs>
        <w:spacing w:beforeLines="0" w:before="229" w:afterLines="0" w:after="229"/>
      </w:pPr>
      <w:r>
        <w:rPr>
          <w:rFonts w:hint="eastAsia"/>
        </w:rPr>
        <w:t>总体设计</w:t>
      </w:r>
    </w:p>
    <w:p w14:paraId="3C69C93C" w14:textId="4711C6CF" w:rsidR="00F82451" w:rsidRPr="0075674D" w:rsidRDefault="002C2A73" w:rsidP="00EC1077">
      <w:pPr>
        <w:pStyle w:val="NormalIndent"/>
        <w:ind w:rightChars="11" w:right="26" w:firstLine="480"/>
      </w:pPr>
      <w:r w:rsidRPr="0075674D">
        <w:rPr>
          <w:rFonts w:hint="eastAsia"/>
        </w:rPr>
        <w:t>中断可以分为外部中断和内部中断，仅考虑可以屏蔽的外部中断源。在设计中断时，应考虑单级中断和多级中断，需要硬件和软件的共同支持。对于单级中断的设计，在转到中断服务程序前，需要在中断断点寄存器</w:t>
      </w:r>
      <w:r w:rsidRPr="0075674D">
        <w:rPr>
          <w:rFonts w:hint="eastAsia"/>
        </w:rPr>
        <w:t>E</w:t>
      </w:r>
      <w:r w:rsidRPr="0075674D">
        <w:t>PC</w:t>
      </w:r>
      <w:r w:rsidRPr="0075674D">
        <w:rPr>
          <w:rFonts w:hint="eastAsia"/>
        </w:rPr>
        <w:t>中维护断点（</w:t>
      </w:r>
      <w:r w:rsidRPr="0075674D">
        <w:rPr>
          <w:rFonts w:hint="eastAsia"/>
        </w:rPr>
        <w:t>P</w:t>
      </w:r>
      <w:r w:rsidRPr="0075674D">
        <w:t>C</w:t>
      </w:r>
      <w:r w:rsidRPr="0075674D">
        <w:rPr>
          <w:rFonts w:hint="eastAsia"/>
        </w:rPr>
        <w:t>的值）</w:t>
      </w:r>
      <w:r w:rsidR="00F8667A" w:rsidRPr="0075674D">
        <w:rPr>
          <w:rFonts w:hint="eastAsia"/>
        </w:rPr>
        <w:t>以确保执行完毕中断服务程序后能够返回进入中断的位置。对于多级中断，由于涉及到不同中断源的处理优先级</w:t>
      </w:r>
      <w:r w:rsidR="004C627A" w:rsidRPr="0075674D">
        <w:rPr>
          <w:rFonts w:hint="eastAsia"/>
        </w:rPr>
        <w:t>，需要在硬件中判断新的中断能否打断当前中断，并使用堆栈存储处理多级中断时的不同断点值</w:t>
      </w:r>
      <w:r w:rsidR="00274D02" w:rsidRPr="0075674D">
        <w:rPr>
          <w:rFonts w:hint="eastAsia"/>
        </w:rPr>
        <w:t>。</w:t>
      </w:r>
      <w:r w:rsidR="00274D02" w:rsidRPr="0075674D">
        <w:rPr>
          <w:rFonts w:hint="eastAsia"/>
        </w:rPr>
        <w:t xml:space="preserve"> </w:t>
      </w:r>
    </w:p>
    <w:p w14:paraId="4159CAE1" w14:textId="77777777" w:rsidR="00F82451" w:rsidRDefault="00F82451" w:rsidP="002E0042">
      <w:pPr>
        <w:pStyle w:val="Heading3"/>
        <w:tabs>
          <w:tab w:val="left" w:pos="1080"/>
        </w:tabs>
        <w:spacing w:beforeLines="0" w:before="229" w:afterLines="0" w:after="229"/>
      </w:pPr>
      <w:r>
        <w:rPr>
          <w:rFonts w:hint="eastAsia"/>
        </w:rPr>
        <w:lastRenderedPageBreak/>
        <w:t>硬件设计</w:t>
      </w:r>
    </w:p>
    <w:p w14:paraId="30428A38" w14:textId="636DE67E" w:rsidR="003D421D" w:rsidRDefault="00892C76" w:rsidP="003D421D">
      <w:pPr>
        <w:pStyle w:val="NormalIndent"/>
        <w:ind w:rightChars="11" w:right="26" w:firstLine="480"/>
      </w:pPr>
      <w:r>
        <w:rPr>
          <w:rFonts w:hint="eastAsia"/>
        </w:rPr>
        <w:t>单级中断硬件</w:t>
      </w:r>
      <w:r w:rsidR="00082425">
        <w:rPr>
          <w:rFonts w:hint="eastAsia"/>
        </w:rPr>
        <w:t>设计：</w:t>
      </w:r>
      <w:r>
        <w:rPr>
          <w:rFonts w:hint="eastAsia"/>
        </w:rPr>
        <w:t>使用中断按键参考电路</w:t>
      </w:r>
      <w:r w:rsidR="00082425">
        <w:rPr>
          <w:rFonts w:hint="eastAsia"/>
        </w:rPr>
        <w:t>存储</w:t>
      </w:r>
      <w:r>
        <w:rPr>
          <w:rFonts w:hint="eastAsia"/>
        </w:rPr>
        <w:t>中断</w:t>
      </w:r>
      <w:r w:rsidR="00082425">
        <w:rPr>
          <w:rFonts w:hint="eastAsia"/>
        </w:rPr>
        <w:t>请求信号，当同时存在</w:t>
      </w:r>
      <w:r>
        <w:rPr>
          <w:rFonts w:hint="eastAsia"/>
        </w:rPr>
        <w:t>多个中断</w:t>
      </w:r>
      <w:r w:rsidR="00082425">
        <w:rPr>
          <w:rFonts w:hint="eastAsia"/>
        </w:rPr>
        <w:t>请求</w:t>
      </w:r>
      <w:r>
        <w:rPr>
          <w:rFonts w:hint="eastAsia"/>
        </w:rPr>
        <w:t>信号</w:t>
      </w:r>
      <w:r w:rsidR="00082425">
        <w:rPr>
          <w:rFonts w:hint="eastAsia"/>
        </w:rPr>
        <w:t>时，使用</w:t>
      </w:r>
      <w:r>
        <w:rPr>
          <w:rFonts w:hint="eastAsia"/>
        </w:rPr>
        <w:t>优先编码器</w:t>
      </w:r>
      <w:r w:rsidR="00082425">
        <w:rPr>
          <w:rFonts w:hint="eastAsia"/>
        </w:rPr>
        <w:t>输</w:t>
      </w:r>
      <w:r>
        <w:rPr>
          <w:rFonts w:hint="eastAsia"/>
        </w:rPr>
        <w:t>出</w:t>
      </w:r>
      <w:r w:rsidR="00082425">
        <w:rPr>
          <w:rFonts w:hint="eastAsia"/>
        </w:rPr>
        <w:t>优先级最高的</w:t>
      </w:r>
      <w:r w:rsidR="00385B53">
        <w:rPr>
          <w:rFonts w:hint="eastAsia"/>
        </w:rPr>
        <w:t>中断号</w:t>
      </w:r>
      <w:r>
        <w:rPr>
          <w:rFonts w:hint="eastAsia"/>
        </w:rPr>
        <w:t>。</w:t>
      </w:r>
      <w:r w:rsidR="00084419">
        <w:rPr>
          <w:rFonts w:hint="eastAsia"/>
        </w:rPr>
        <w:t>当正在处理某个中断时，其他中断请求无法打断当前中断。</w:t>
      </w:r>
      <w:r w:rsidR="00385B53">
        <w:rPr>
          <w:rFonts w:hint="eastAsia"/>
        </w:rPr>
        <w:t>在进行中断响应前，在中断断点寄存器</w:t>
      </w:r>
      <w:r w:rsidR="00385B53">
        <w:rPr>
          <w:rFonts w:hint="eastAsia"/>
        </w:rPr>
        <w:t>E</w:t>
      </w:r>
      <w:r w:rsidR="00385B53">
        <w:t>PC</w:t>
      </w:r>
      <w:r w:rsidR="00385B53">
        <w:rPr>
          <w:rFonts w:hint="eastAsia"/>
        </w:rPr>
        <w:t>中维护</w:t>
      </w:r>
      <w:r>
        <w:rPr>
          <w:rFonts w:hint="eastAsia"/>
        </w:rPr>
        <w:t>发生中断时</w:t>
      </w:r>
      <w:r>
        <w:rPr>
          <w:rFonts w:hint="eastAsia"/>
        </w:rPr>
        <w:t xml:space="preserve"> PC</w:t>
      </w:r>
      <w:r>
        <w:rPr>
          <w:rFonts w:hint="eastAsia"/>
        </w:rPr>
        <w:t>值</w:t>
      </w:r>
      <w:r w:rsidR="00385B53">
        <w:rPr>
          <w:rFonts w:hint="eastAsia"/>
        </w:rPr>
        <w:t>。当</w:t>
      </w:r>
      <w:r w:rsidR="00702406">
        <w:rPr>
          <w:rFonts w:hint="eastAsia"/>
        </w:rPr>
        <w:t>中断服务程序</w:t>
      </w:r>
      <w:r w:rsidR="007E4FB1">
        <w:rPr>
          <w:rFonts w:hint="eastAsia"/>
        </w:rPr>
        <w:t>执行完毕</w:t>
      </w:r>
      <w:r w:rsidR="00702406">
        <w:rPr>
          <w:rFonts w:hint="eastAsia"/>
        </w:rPr>
        <w:t>时，</w:t>
      </w:r>
      <w:r w:rsidR="00702406">
        <w:t>CPU</w:t>
      </w:r>
      <w:r w:rsidR="00702406">
        <w:rPr>
          <w:rFonts w:hint="eastAsia"/>
        </w:rPr>
        <w:t>会根据</w:t>
      </w:r>
      <w:r w:rsidR="00702406">
        <w:t>U</w:t>
      </w:r>
      <w:r>
        <w:rPr>
          <w:rFonts w:hint="eastAsia"/>
        </w:rPr>
        <w:t xml:space="preserve">RET </w:t>
      </w:r>
      <w:r>
        <w:rPr>
          <w:rFonts w:hint="eastAsia"/>
        </w:rPr>
        <w:t>指令</w:t>
      </w:r>
      <w:r w:rsidR="00702406">
        <w:rPr>
          <w:rFonts w:hint="eastAsia"/>
        </w:rPr>
        <w:t>执行中断返回操作，</w:t>
      </w:r>
      <w:r>
        <w:rPr>
          <w:rFonts w:hint="eastAsia"/>
        </w:rPr>
        <w:t>将</w:t>
      </w:r>
      <w:r>
        <w:rPr>
          <w:rFonts w:hint="eastAsia"/>
        </w:rPr>
        <w:t xml:space="preserve"> EPC</w:t>
      </w:r>
      <w:r>
        <w:rPr>
          <w:rFonts w:hint="eastAsia"/>
        </w:rPr>
        <w:t>中的值送</w:t>
      </w:r>
      <w:r w:rsidR="00702406">
        <w:rPr>
          <w:rFonts w:hint="eastAsia"/>
        </w:rPr>
        <w:t>至</w:t>
      </w:r>
      <w:r>
        <w:rPr>
          <w:rFonts w:hint="eastAsia"/>
        </w:rPr>
        <w:t xml:space="preserve"> PC</w:t>
      </w:r>
      <w:r w:rsidR="00702406">
        <w:rPr>
          <w:rFonts w:hint="eastAsia"/>
        </w:rPr>
        <w:t>以跳转到断点处</w:t>
      </w:r>
      <w:r w:rsidR="007E4FB1">
        <w:rPr>
          <w:rFonts w:hint="eastAsia"/>
        </w:rPr>
        <w:t>以继续执行主程序。</w:t>
      </w:r>
      <w:r>
        <w:rPr>
          <w:rFonts w:hint="eastAsia"/>
        </w:rPr>
        <w:t>只有当</w:t>
      </w:r>
      <w:r w:rsidR="007E4FB1">
        <w:rPr>
          <w:rFonts w:hint="eastAsia"/>
        </w:rPr>
        <w:t>进行中断响应</w:t>
      </w:r>
      <w:r>
        <w:rPr>
          <w:rFonts w:hint="eastAsia"/>
        </w:rPr>
        <w:t>时更新</w:t>
      </w:r>
      <w:r w:rsidR="007E4FB1">
        <w:rPr>
          <w:rFonts w:hint="eastAsia"/>
        </w:rPr>
        <w:t xml:space="preserve">EPC </w:t>
      </w:r>
      <w:r w:rsidR="007E4FB1">
        <w:rPr>
          <w:rFonts w:hint="eastAsia"/>
        </w:rPr>
        <w:t>中的值，并且</w:t>
      </w:r>
      <w:r>
        <w:rPr>
          <w:rFonts w:hint="eastAsia"/>
        </w:rPr>
        <w:t>需要</w:t>
      </w:r>
      <w:r w:rsidR="003D421D">
        <w:rPr>
          <w:rFonts w:hint="eastAsia"/>
        </w:rPr>
        <w:t>根据中断号向</w:t>
      </w:r>
      <w:r w:rsidR="003D421D">
        <w:rPr>
          <w:rFonts w:hint="eastAsia"/>
        </w:rPr>
        <w:t>P</w:t>
      </w:r>
      <w:r w:rsidR="003D421D">
        <w:t>C</w:t>
      </w:r>
      <w:r w:rsidR="003D421D">
        <w:rPr>
          <w:rFonts w:hint="eastAsia"/>
        </w:rPr>
        <w:t>送入正确的中断服务程序入口地址。</w:t>
      </w:r>
    </w:p>
    <w:p w14:paraId="2CC8E98A" w14:textId="132E7660" w:rsidR="00F82451" w:rsidRDefault="00892C76" w:rsidP="00020A99">
      <w:pPr>
        <w:pStyle w:val="NormalIndent"/>
        <w:ind w:rightChars="11" w:right="26" w:firstLine="480"/>
      </w:pPr>
      <w:r>
        <w:rPr>
          <w:rFonts w:hint="eastAsia"/>
        </w:rPr>
        <w:t>多级中断</w:t>
      </w:r>
      <w:r w:rsidR="003D421D">
        <w:rPr>
          <w:rFonts w:hint="eastAsia"/>
        </w:rPr>
        <w:t>硬件设计：</w:t>
      </w:r>
      <w:r w:rsidR="00084419">
        <w:rPr>
          <w:rFonts w:hint="eastAsia"/>
        </w:rPr>
        <w:t>与单级中断不同，当正在处理某个中断时，其他比当前中断优先级高的中断请求可以打断当前中断。因此需要存储每次中断响应时的相关信息</w:t>
      </w:r>
      <w:r w:rsidR="00115347">
        <w:rPr>
          <w:rFonts w:hint="eastAsia"/>
        </w:rPr>
        <w:t>。</w:t>
      </w:r>
      <w:r>
        <w:rPr>
          <w:rFonts w:hint="eastAsia"/>
        </w:rPr>
        <w:t>首先</w:t>
      </w:r>
      <w:r w:rsidR="00B40409">
        <w:rPr>
          <w:rFonts w:hint="eastAsia"/>
        </w:rPr>
        <w:t>，与单级中断只需设置一个</w:t>
      </w:r>
      <w:r w:rsidR="00B40409">
        <w:rPr>
          <w:rFonts w:hint="eastAsia"/>
        </w:rPr>
        <w:t>E</w:t>
      </w:r>
      <w:r w:rsidR="00B40409">
        <w:t>PC</w:t>
      </w:r>
      <w:r w:rsidR="00B40409">
        <w:rPr>
          <w:rFonts w:hint="eastAsia"/>
        </w:rPr>
        <w:t>不同</w:t>
      </w:r>
      <w:r w:rsidR="00115347">
        <w:rPr>
          <w:rFonts w:hint="eastAsia"/>
        </w:rPr>
        <w:t>，</w:t>
      </w:r>
      <w:r>
        <w:rPr>
          <w:rFonts w:hint="eastAsia"/>
        </w:rPr>
        <w:t>三级中断</w:t>
      </w:r>
      <w:r w:rsidR="00B40409">
        <w:rPr>
          <w:rFonts w:hint="eastAsia"/>
        </w:rPr>
        <w:t>需要</w:t>
      </w:r>
      <w:r>
        <w:rPr>
          <w:rFonts w:hint="eastAsia"/>
        </w:rPr>
        <w:t>设置</w:t>
      </w:r>
      <w:r w:rsidR="00B40409">
        <w:t>3</w:t>
      </w:r>
      <w:r w:rsidR="00B40409">
        <w:rPr>
          <w:rFonts w:hint="eastAsia"/>
        </w:rPr>
        <w:t>个</w:t>
      </w:r>
      <w:r w:rsidR="00B40409">
        <w:rPr>
          <w:rFonts w:hint="eastAsia"/>
        </w:rPr>
        <w:t>E</w:t>
      </w:r>
      <w:r w:rsidR="00B40409">
        <w:t>PC</w:t>
      </w:r>
      <w:r w:rsidR="00B40409">
        <w:rPr>
          <w:rFonts w:hint="eastAsia"/>
        </w:rPr>
        <w:t>以</w:t>
      </w:r>
      <w:r>
        <w:rPr>
          <w:rFonts w:hint="eastAsia"/>
        </w:rPr>
        <w:t>存放至多</w:t>
      </w:r>
      <w:r>
        <w:rPr>
          <w:rFonts w:hint="eastAsia"/>
        </w:rPr>
        <w:t>3</w:t>
      </w:r>
      <w:r>
        <w:rPr>
          <w:rFonts w:hint="eastAsia"/>
        </w:rPr>
        <w:t>个中断</w:t>
      </w:r>
      <w:r w:rsidR="00B40409">
        <w:rPr>
          <w:rFonts w:hint="eastAsia"/>
        </w:rPr>
        <w:t>同时</w:t>
      </w:r>
      <w:r>
        <w:rPr>
          <w:rFonts w:hint="eastAsia"/>
        </w:rPr>
        <w:t>发生时的</w:t>
      </w:r>
      <w:r>
        <w:rPr>
          <w:rFonts w:hint="eastAsia"/>
        </w:rPr>
        <w:t>PC</w:t>
      </w:r>
      <w:r>
        <w:rPr>
          <w:rFonts w:hint="eastAsia"/>
        </w:rPr>
        <w:t>值</w:t>
      </w:r>
      <w:r w:rsidR="0052710E">
        <w:rPr>
          <w:rFonts w:hint="eastAsia"/>
        </w:rPr>
        <w:t>。其次，</w:t>
      </w:r>
      <w:r>
        <w:rPr>
          <w:rFonts w:hint="eastAsia"/>
        </w:rPr>
        <w:t>当在</w:t>
      </w:r>
      <w:r w:rsidR="0052710E">
        <w:rPr>
          <w:rFonts w:hint="eastAsia"/>
        </w:rPr>
        <w:t>处理中断</w:t>
      </w:r>
      <w:r>
        <w:rPr>
          <w:rFonts w:hint="eastAsia"/>
        </w:rPr>
        <w:t>时</w:t>
      </w:r>
      <w:r w:rsidR="0052710E">
        <w:rPr>
          <w:rFonts w:hint="eastAsia"/>
        </w:rPr>
        <w:t>，</w:t>
      </w:r>
      <w:r>
        <w:rPr>
          <w:rFonts w:hint="eastAsia"/>
        </w:rPr>
        <w:t>如果发生新的中断</w:t>
      </w:r>
      <w:r w:rsidR="0052710E">
        <w:rPr>
          <w:rFonts w:hint="eastAsia"/>
        </w:rPr>
        <w:t>，需要根据中断优先级判断</w:t>
      </w:r>
      <w:r>
        <w:rPr>
          <w:rFonts w:hint="eastAsia"/>
        </w:rPr>
        <w:t>应该</w:t>
      </w:r>
      <w:r w:rsidR="0052710E">
        <w:rPr>
          <w:rFonts w:hint="eastAsia"/>
        </w:rPr>
        <w:t>处理</w:t>
      </w:r>
      <w:r>
        <w:rPr>
          <w:rFonts w:hint="eastAsia"/>
        </w:rPr>
        <w:t>哪个中断</w:t>
      </w:r>
      <w:r w:rsidR="0052710E">
        <w:rPr>
          <w:rFonts w:hint="eastAsia"/>
        </w:rPr>
        <w:t>（先执行优先级高的中断），如果要处理新的中断，需要</w:t>
      </w:r>
      <w:r>
        <w:rPr>
          <w:rFonts w:hint="eastAsia"/>
        </w:rPr>
        <w:t>将</w:t>
      </w:r>
      <w:r w:rsidR="0052710E">
        <w:rPr>
          <w:rFonts w:hint="eastAsia"/>
        </w:rPr>
        <w:t>新</w:t>
      </w:r>
      <w:r>
        <w:rPr>
          <w:rFonts w:hint="eastAsia"/>
        </w:rPr>
        <w:t>的中断号和被打断的</w:t>
      </w:r>
      <w:r w:rsidR="0052710E">
        <w:rPr>
          <w:rFonts w:hint="eastAsia"/>
        </w:rPr>
        <w:t>中断号</w:t>
      </w:r>
      <w:r>
        <w:rPr>
          <w:rFonts w:hint="eastAsia"/>
        </w:rPr>
        <w:t>保存在相应寄存器中</w:t>
      </w:r>
      <w:r w:rsidR="005A3496">
        <w:rPr>
          <w:rFonts w:hint="eastAsia"/>
        </w:rPr>
        <w:t>。</w:t>
      </w:r>
      <w:r w:rsidR="00D408EB">
        <w:rPr>
          <w:rFonts w:hint="eastAsia"/>
        </w:rPr>
        <w:t>此外，控制器还需要支持</w:t>
      </w:r>
      <w:r>
        <w:rPr>
          <w:rFonts w:hint="eastAsia"/>
        </w:rPr>
        <w:t>开关中断指令</w:t>
      </w:r>
      <w:r w:rsidR="005A3496">
        <w:t>CSRRSI</w:t>
      </w:r>
      <w:r>
        <w:rPr>
          <w:rFonts w:hint="eastAsia"/>
        </w:rPr>
        <w:t>和</w:t>
      </w:r>
      <w:r w:rsidR="005A3496">
        <w:t>CSRRCI</w:t>
      </w:r>
      <w:r w:rsidR="005A3496">
        <w:rPr>
          <w:rFonts w:hint="eastAsia"/>
        </w:rPr>
        <w:t>，与</w:t>
      </w:r>
      <w:r>
        <w:rPr>
          <w:rFonts w:hint="eastAsia"/>
        </w:rPr>
        <w:t>中断</w:t>
      </w:r>
      <w:r w:rsidR="005A3496">
        <w:rPr>
          <w:rFonts w:hint="eastAsia"/>
        </w:rPr>
        <w:t>请求</w:t>
      </w:r>
      <w:r>
        <w:rPr>
          <w:rFonts w:hint="eastAsia"/>
        </w:rPr>
        <w:t>信号和</w:t>
      </w:r>
      <w:r>
        <w:rPr>
          <w:rFonts w:hint="eastAsia"/>
        </w:rPr>
        <w:t>ERET</w:t>
      </w:r>
      <w:r>
        <w:rPr>
          <w:rFonts w:hint="eastAsia"/>
        </w:rPr>
        <w:t>指令</w:t>
      </w:r>
      <w:r w:rsidR="005A3496">
        <w:rPr>
          <w:rFonts w:hint="eastAsia"/>
        </w:rPr>
        <w:t>一起组成是否响应中断的逻辑</w:t>
      </w:r>
      <w:r>
        <w:rPr>
          <w:rFonts w:hint="eastAsia"/>
        </w:rPr>
        <w:t>。</w:t>
      </w:r>
    </w:p>
    <w:p w14:paraId="32B417C5" w14:textId="77777777" w:rsidR="00F82451" w:rsidRDefault="00F82451" w:rsidP="002E0042">
      <w:pPr>
        <w:pStyle w:val="Heading3"/>
        <w:tabs>
          <w:tab w:val="left" w:pos="1080"/>
        </w:tabs>
        <w:spacing w:beforeLines="0" w:before="229" w:afterLines="0" w:after="229"/>
      </w:pPr>
      <w:r>
        <w:rPr>
          <w:rFonts w:hint="eastAsia"/>
        </w:rPr>
        <w:t>软件设计</w:t>
      </w:r>
    </w:p>
    <w:p w14:paraId="4200A2BA" w14:textId="697736CD" w:rsidR="00F82451" w:rsidRPr="00D71567" w:rsidRDefault="00D71567" w:rsidP="00EC1077">
      <w:pPr>
        <w:pStyle w:val="NormalIndent"/>
        <w:ind w:rightChars="11" w:right="26" w:firstLine="480"/>
      </w:pPr>
      <w:r w:rsidRPr="00D71567">
        <w:rPr>
          <w:rFonts w:hint="eastAsia"/>
        </w:rPr>
        <w:t>软件设计方面，</w:t>
      </w:r>
      <w:r w:rsidR="00901031">
        <w:rPr>
          <w:rFonts w:hint="eastAsia"/>
        </w:rPr>
        <w:t>主要</w:t>
      </w:r>
      <w:r w:rsidR="00CC3EAC">
        <w:rPr>
          <w:rFonts w:hint="eastAsia"/>
        </w:rPr>
        <w:t>是</w:t>
      </w:r>
      <w:r w:rsidR="00901031">
        <w:rPr>
          <w:rFonts w:hint="eastAsia"/>
        </w:rPr>
        <w:t>支持</w:t>
      </w:r>
      <w:r w:rsidR="00901031">
        <w:rPr>
          <w:rFonts w:hint="eastAsia"/>
        </w:rPr>
        <w:t>C</w:t>
      </w:r>
      <w:r w:rsidR="00901031">
        <w:t>SRRSI</w:t>
      </w:r>
      <w:r w:rsidR="00901031">
        <w:rPr>
          <w:rFonts w:hint="eastAsia"/>
        </w:rPr>
        <w:t>、</w:t>
      </w:r>
      <w:r w:rsidR="00901031">
        <w:rPr>
          <w:rFonts w:hint="eastAsia"/>
        </w:rPr>
        <w:t>C</w:t>
      </w:r>
      <w:r w:rsidR="00901031">
        <w:t>SRRCI</w:t>
      </w:r>
      <w:r w:rsidR="00901031">
        <w:rPr>
          <w:rFonts w:hint="eastAsia"/>
        </w:rPr>
        <w:t>、</w:t>
      </w:r>
      <w:r w:rsidR="00901031">
        <w:rPr>
          <w:rFonts w:hint="eastAsia"/>
        </w:rPr>
        <w:t>U</w:t>
      </w:r>
      <w:r w:rsidR="00901031">
        <w:t>RET</w:t>
      </w:r>
      <w:r w:rsidR="00901031">
        <w:rPr>
          <w:rFonts w:hint="eastAsia"/>
        </w:rPr>
        <w:t>指令，配合硬件</w:t>
      </w:r>
      <w:r w:rsidR="00362376">
        <w:rPr>
          <w:rFonts w:hint="eastAsia"/>
        </w:rPr>
        <w:t>完成</w:t>
      </w:r>
      <w:r w:rsidR="00901031">
        <w:rPr>
          <w:rFonts w:hint="eastAsia"/>
        </w:rPr>
        <w:t>开关中断、中断返回的操作。同时</w:t>
      </w:r>
      <w:r w:rsidR="000C721B">
        <w:rPr>
          <w:rFonts w:hint="eastAsia"/>
        </w:rPr>
        <w:t>需要从程序中获取中断服务程序入口地址，作为常量连接到硬件相关逻辑电路中以达到模拟中断向量表的目的。</w:t>
      </w:r>
    </w:p>
    <w:p w14:paraId="2D6FA252" w14:textId="423E998D" w:rsidR="00F82451" w:rsidRPr="009B3ED4" w:rsidRDefault="00F82451" w:rsidP="00591A3F">
      <w:pPr>
        <w:pStyle w:val="Heading2"/>
        <w:tabs>
          <w:tab w:val="clear" w:pos="720"/>
          <w:tab w:val="left" w:pos="567"/>
        </w:tabs>
        <w:ind w:left="818" w:right="240" w:hanging="818"/>
      </w:pPr>
      <w:bookmarkStart w:id="39" w:name="_Toc148707564"/>
      <w:r>
        <w:rPr>
          <w:rFonts w:hint="eastAsia"/>
        </w:rPr>
        <w:t>理想</w:t>
      </w:r>
      <w:r w:rsidRPr="009B3ED4">
        <w:rPr>
          <w:rFonts w:hint="eastAsia"/>
        </w:rPr>
        <w:t>流水</w:t>
      </w:r>
      <w:r>
        <w:rPr>
          <w:rFonts w:hint="eastAsia"/>
        </w:rPr>
        <w:t>线</w:t>
      </w:r>
      <w:r w:rsidRPr="009B3ED4">
        <w:rPr>
          <w:rFonts w:hint="eastAsia"/>
        </w:rPr>
        <w:t>CPU</w:t>
      </w:r>
      <w:r w:rsidRPr="009B3ED4">
        <w:rPr>
          <w:rFonts w:hint="eastAsia"/>
        </w:rPr>
        <w:t>设计</w:t>
      </w:r>
      <w:bookmarkEnd w:id="37"/>
      <w:bookmarkEnd w:id="38"/>
      <w:bookmarkEnd w:id="39"/>
    </w:p>
    <w:p w14:paraId="025620BD" w14:textId="77777777" w:rsidR="00E56EAC" w:rsidRDefault="00943A91" w:rsidP="00E56EAC">
      <w:pPr>
        <w:pStyle w:val="Heading3"/>
        <w:tabs>
          <w:tab w:val="left" w:pos="1080"/>
        </w:tabs>
        <w:spacing w:beforeLines="0" w:before="229" w:afterLines="0" w:after="229"/>
      </w:pPr>
      <w:r>
        <w:rPr>
          <w:rFonts w:hint="eastAsia"/>
        </w:rPr>
        <w:t>总体设计</w:t>
      </w:r>
    </w:p>
    <w:p w14:paraId="3D329B7F" w14:textId="52CBFDDF" w:rsidR="00E56EAC" w:rsidRPr="005E4E98" w:rsidRDefault="005E4E98" w:rsidP="005E4E98">
      <w:pPr>
        <w:pStyle w:val="NormalIndent"/>
        <w:ind w:rightChars="11" w:right="26" w:firstLine="480"/>
      </w:pPr>
      <w:r w:rsidRPr="005E4E98">
        <w:rPr>
          <w:rFonts w:hint="eastAsia"/>
        </w:rPr>
        <w:t>R</w:t>
      </w:r>
      <w:r w:rsidRPr="005E4E98">
        <w:t>ISC-V</w:t>
      </w:r>
      <w:r w:rsidRPr="005E4E98">
        <w:rPr>
          <w:rFonts w:hint="eastAsia"/>
        </w:rPr>
        <w:t>指令执行过程可以分为</w:t>
      </w:r>
      <w:r w:rsidRPr="005E4E98">
        <w:rPr>
          <w:rFonts w:hint="eastAsia"/>
        </w:rPr>
        <w:t>5</w:t>
      </w:r>
      <w:r w:rsidRPr="005E4E98">
        <w:rPr>
          <w:rFonts w:hint="eastAsia"/>
        </w:rPr>
        <w:t>个阶段：取指令阶段</w:t>
      </w:r>
      <w:r w:rsidRPr="005E4E98">
        <w:rPr>
          <w:rFonts w:hint="eastAsia"/>
        </w:rPr>
        <w:t>IF</w:t>
      </w:r>
      <w:r w:rsidRPr="005E4E98">
        <w:rPr>
          <w:rFonts w:hint="eastAsia"/>
        </w:rPr>
        <w:t>、译码取数阶段</w:t>
      </w:r>
      <w:r w:rsidRPr="005E4E98">
        <w:rPr>
          <w:rFonts w:hint="eastAsia"/>
        </w:rPr>
        <w:t>I</w:t>
      </w:r>
      <w:r w:rsidRPr="005E4E98">
        <w:t>D</w:t>
      </w:r>
      <w:r w:rsidRPr="005E4E98">
        <w:rPr>
          <w:rFonts w:hint="eastAsia"/>
        </w:rPr>
        <w:t>、指令执行阶段</w:t>
      </w:r>
      <w:r w:rsidRPr="005E4E98">
        <w:rPr>
          <w:rFonts w:hint="eastAsia"/>
        </w:rPr>
        <w:t>E</w:t>
      </w:r>
      <w:r w:rsidRPr="005E4E98">
        <w:t>X</w:t>
      </w:r>
      <w:r w:rsidRPr="005E4E98">
        <w:rPr>
          <w:rFonts w:hint="eastAsia"/>
        </w:rPr>
        <w:t>、访存阶段</w:t>
      </w:r>
      <w:r w:rsidRPr="005E4E98">
        <w:rPr>
          <w:rFonts w:hint="eastAsia"/>
        </w:rPr>
        <w:t>M</w:t>
      </w:r>
      <w:r w:rsidRPr="005E4E98">
        <w:t>EM</w:t>
      </w:r>
      <w:r w:rsidRPr="005E4E98">
        <w:rPr>
          <w:rFonts w:hint="eastAsia"/>
        </w:rPr>
        <w:t>、写回阶段</w:t>
      </w:r>
      <w:r w:rsidRPr="005E4E98">
        <w:rPr>
          <w:rFonts w:hint="eastAsia"/>
        </w:rPr>
        <w:t>W</w:t>
      </w:r>
      <w:r w:rsidRPr="005E4E98">
        <w:t>B</w:t>
      </w:r>
      <w:r w:rsidRPr="005E4E98">
        <w:rPr>
          <w:rFonts w:hint="eastAsia"/>
        </w:rPr>
        <w:t>。通过在不同阶段之间插入流水寄存器锁存当前段的数据，使得不同阶段能够处理不同的指令，提高执行效率。理想流水线并不考虑分支冲突、数据冲突等冒险问题，</w:t>
      </w:r>
      <w:r w:rsidR="000B2C2B">
        <w:rPr>
          <w:rFonts w:hint="eastAsia"/>
        </w:rPr>
        <w:t>是</w:t>
      </w:r>
      <w:r w:rsidRPr="005E4E98">
        <w:rPr>
          <w:rFonts w:hint="eastAsia"/>
        </w:rPr>
        <w:t>后续气泡流水线和重定向流水线的基础，</w:t>
      </w:r>
      <w:r w:rsidR="000B2C2B">
        <w:rPr>
          <w:rFonts w:hint="eastAsia"/>
        </w:rPr>
        <w:t>因此</w:t>
      </w:r>
      <w:r w:rsidRPr="005E4E98">
        <w:rPr>
          <w:rFonts w:hint="eastAsia"/>
        </w:rPr>
        <w:t>需要在理想流水线设计中完成流水线寄存器的设计及流水线基本结构。</w:t>
      </w:r>
    </w:p>
    <w:p w14:paraId="598430C1" w14:textId="77777777" w:rsidR="00943A91" w:rsidRDefault="00667D2D" w:rsidP="00943A91">
      <w:pPr>
        <w:pStyle w:val="Heading3"/>
        <w:tabs>
          <w:tab w:val="left" w:pos="1080"/>
        </w:tabs>
        <w:spacing w:beforeLines="0" w:before="229" w:afterLines="0" w:after="229"/>
      </w:pPr>
      <w:r>
        <w:rPr>
          <w:rFonts w:hint="eastAsia"/>
        </w:rPr>
        <w:lastRenderedPageBreak/>
        <w:t>流水</w:t>
      </w:r>
      <w:r>
        <w:t>接口</w:t>
      </w:r>
      <w:r>
        <w:rPr>
          <w:rFonts w:hint="eastAsia"/>
        </w:rPr>
        <w:t>部件</w:t>
      </w:r>
      <w:r w:rsidR="00943A91">
        <w:rPr>
          <w:rFonts w:hint="eastAsia"/>
        </w:rPr>
        <w:t>设计</w:t>
      </w:r>
    </w:p>
    <w:p w14:paraId="3F4F2FE2" w14:textId="111911AC" w:rsidR="00667D2D" w:rsidRDefault="005B4A55" w:rsidP="00EC1077">
      <w:pPr>
        <w:pStyle w:val="NormalIndent"/>
        <w:ind w:rightChars="11" w:right="26" w:firstLine="480"/>
      </w:pPr>
      <w:r>
        <w:rPr>
          <w:rFonts w:hint="eastAsia"/>
        </w:rPr>
        <w:t>在设计流水接口部件时，参考了设计运算器时使用到的乘法流水线接口部件。</w:t>
      </w:r>
      <w:r w:rsidR="00B40942">
        <w:rPr>
          <w:rFonts w:hint="eastAsia"/>
        </w:rPr>
        <w:t>每个流水接口部件包括时钟端</w:t>
      </w:r>
      <w:r w:rsidR="00B40942">
        <w:rPr>
          <w:rFonts w:hint="eastAsia"/>
        </w:rPr>
        <w:t>C</w:t>
      </w:r>
      <w:r w:rsidR="00B40942">
        <w:t>LK</w:t>
      </w:r>
      <w:r w:rsidR="00B40942">
        <w:rPr>
          <w:rFonts w:hint="eastAsia"/>
        </w:rPr>
        <w:t>，同步清零端，使能端以及数据输入输出端口。由于不同阶段需使用的数据不同，因此不同阶段间的流水接口部件的数据端口不尽相同，需要根据实际情况修改流水寄存器需要所存的数据。</w:t>
      </w:r>
    </w:p>
    <w:p w14:paraId="5BECCDC9" w14:textId="77777777" w:rsidR="00667D2D" w:rsidRDefault="00667D2D" w:rsidP="00667D2D">
      <w:pPr>
        <w:pStyle w:val="Heading3"/>
        <w:tabs>
          <w:tab w:val="left" w:pos="1080"/>
        </w:tabs>
        <w:spacing w:beforeLines="0" w:before="229" w:afterLines="0" w:after="229"/>
      </w:pPr>
      <w:r>
        <w:rPr>
          <w:rFonts w:hint="eastAsia"/>
        </w:rPr>
        <w:t>理想流水线设计</w:t>
      </w:r>
    </w:p>
    <w:p w14:paraId="7D123E4B" w14:textId="144F4226" w:rsidR="00DA75FF" w:rsidRPr="00DA75FF" w:rsidRDefault="00F7572B" w:rsidP="00DA75FF">
      <w:pPr>
        <w:pStyle w:val="NormalIndent"/>
        <w:ind w:rightChars="11" w:right="26" w:firstLine="480"/>
      </w:pPr>
      <w:r>
        <w:rPr>
          <w:rFonts w:hint="eastAsia"/>
        </w:rPr>
        <w:t>完成流水接口部件的设计后，只需要将单周期</w:t>
      </w:r>
      <w:r>
        <w:rPr>
          <w:rFonts w:hint="eastAsia"/>
        </w:rPr>
        <w:t>C</w:t>
      </w:r>
      <w:r>
        <w:t>PU</w:t>
      </w:r>
      <w:r>
        <w:rPr>
          <w:rFonts w:hint="eastAsia"/>
        </w:rPr>
        <w:t>设计中的不同阶段需要用到的部件分离，并在不同阶段间插入流水接口部件。在设计时需要注意细微的逻辑变化，如在写入寄存器时，</w:t>
      </w:r>
      <w:r w:rsidR="00DA75FF">
        <w:rPr>
          <w:rFonts w:hint="eastAsia"/>
        </w:rPr>
        <w:t>Rd</w:t>
      </w:r>
      <w:r w:rsidR="00DA75FF">
        <w:t>#</w:t>
      </w:r>
      <w:r w:rsidR="00DA75FF">
        <w:rPr>
          <w:rFonts w:hint="eastAsia"/>
        </w:rPr>
        <w:t>、</w:t>
      </w:r>
      <w:r w:rsidR="00DA75FF">
        <w:rPr>
          <w:rFonts w:hint="eastAsia"/>
        </w:rPr>
        <w:t>R</w:t>
      </w:r>
      <w:r w:rsidR="00DA75FF">
        <w:t>D</w:t>
      </w:r>
      <w:r w:rsidR="00DA75FF">
        <w:rPr>
          <w:rFonts w:hint="eastAsia"/>
        </w:rPr>
        <w:t>in</w:t>
      </w:r>
      <w:r w:rsidR="00DA75FF">
        <w:rPr>
          <w:rFonts w:hint="eastAsia"/>
        </w:rPr>
        <w:t>、</w:t>
      </w:r>
      <w:r w:rsidR="00DA75FF">
        <w:rPr>
          <w:rFonts w:hint="eastAsia"/>
        </w:rPr>
        <w:t>Reg</w:t>
      </w:r>
      <w:r w:rsidR="00DA75FF">
        <w:t>Write</w:t>
      </w:r>
      <w:r w:rsidR="00DA75FF">
        <w:rPr>
          <w:rFonts w:hint="eastAsia"/>
        </w:rPr>
        <w:t>应该均来自</w:t>
      </w:r>
      <w:r w:rsidR="00DA75FF">
        <w:rPr>
          <w:rFonts w:hint="eastAsia"/>
        </w:rPr>
        <w:t>W</w:t>
      </w:r>
      <w:r w:rsidR="00DA75FF">
        <w:t>B</w:t>
      </w:r>
      <w:r w:rsidR="00DA75FF">
        <w:rPr>
          <w:rFonts w:hint="eastAsia"/>
        </w:rPr>
        <w:t>段，否则会导致错误逻辑。</w:t>
      </w:r>
    </w:p>
    <w:p w14:paraId="51D688F1" w14:textId="0FD6DC6F" w:rsidR="00667D2D" w:rsidRDefault="00667D2D" w:rsidP="00591A3F">
      <w:pPr>
        <w:pStyle w:val="Heading2"/>
        <w:tabs>
          <w:tab w:val="clear" w:pos="720"/>
          <w:tab w:val="left" w:pos="567"/>
        </w:tabs>
        <w:ind w:left="818" w:right="240" w:hanging="818"/>
      </w:pPr>
      <w:bookmarkStart w:id="40" w:name="_Toc148707565"/>
      <w:r>
        <w:rPr>
          <w:rFonts w:hint="eastAsia"/>
        </w:rPr>
        <w:t>气泡流水线</w:t>
      </w:r>
      <w:r w:rsidR="00F82451">
        <w:rPr>
          <w:rFonts w:hint="eastAsia"/>
        </w:rPr>
        <w:t>C</w:t>
      </w:r>
      <w:r w:rsidR="00F82451">
        <w:t>PU</w:t>
      </w:r>
      <w:r>
        <w:rPr>
          <w:rFonts w:hint="eastAsia"/>
        </w:rPr>
        <w:t>设计</w:t>
      </w:r>
      <w:bookmarkEnd w:id="40"/>
    </w:p>
    <w:p w14:paraId="37BCB376" w14:textId="77777777" w:rsidR="00B230D6" w:rsidRDefault="00B230D6" w:rsidP="00B230D6">
      <w:pPr>
        <w:pStyle w:val="Heading3"/>
        <w:tabs>
          <w:tab w:val="left" w:pos="1080"/>
        </w:tabs>
        <w:spacing w:beforeLines="0" w:before="229" w:afterLines="0" w:after="229"/>
      </w:pPr>
      <w:r>
        <w:rPr>
          <w:rFonts w:hint="eastAsia"/>
        </w:rPr>
        <w:t>总体设计</w:t>
      </w:r>
    </w:p>
    <w:p w14:paraId="5D3D8D02" w14:textId="5449E0E6" w:rsidR="00B230D6" w:rsidRDefault="00B31A92" w:rsidP="00B230D6">
      <w:pPr>
        <w:pStyle w:val="NormalIndent"/>
        <w:ind w:rightChars="11" w:right="26" w:firstLine="480"/>
      </w:pPr>
      <w:r>
        <w:rPr>
          <w:rFonts w:hint="eastAsia"/>
        </w:rPr>
        <w:t>气泡流水线对于分支冲突的处理方法：当在</w:t>
      </w:r>
      <w:r>
        <w:t>EX</w:t>
      </w:r>
      <w:r>
        <w:rPr>
          <w:rFonts w:hint="eastAsia"/>
        </w:rPr>
        <w:t>段需要进行分支跳转时，清除</w:t>
      </w:r>
      <w:r>
        <w:rPr>
          <w:rFonts w:hint="eastAsia"/>
        </w:rPr>
        <w:t>I</w:t>
      </w:r>
      <w:r>
        <w:t>F/ID</w:t>
      </w:r>
      <w:r>
        <w:rPr>
          <w:rFonts w:hint="eastAsia"/>
        </w:rPr>
        <w:t>流水寄存器和</w:t>
      </w:r>
      <w:r>
        <w:rPr>
          <w:rFonts w:hint="eastAsia"/>
        </w:rPr>
        <w:t>I</w:t>
      </w:r>
      <w:r>
        <w:t>D/EX</w:t>
      </w:r>
      <w:r>
        <w:rPr>
          <w:rFonts w:hint="eastAsia"/>
        </w:rPr>
        <w:t>流水寄存器的内容以清除误取指令</w:t>
      </w:r>
      <w:r w:rsidR="00B230D6" w:rsidRPr="005E4E98">
        <w:rPr>
          <w:rFonts w:hint="eastAsia"/>
        </w:rPr>
        <w:t>。</w:t>
      </w:r>
    </w:p>
    <w:p w14:paraId="3145B12C" w14:textId="1EDCBF5E" w:rsidR="00B31A92" w:rsidRPr="005E4E98" w:rsidRDefault="00B31A92" w:rsidP="00B230D6">
      <w:pPr>
        <w:pStyle w:val="NormalIndent"/>
        <w:ind w:rightChars="11" w:right="26" w:firstLine="480"/>
      </w:pPr>
      <w:r>
        <w:rPr>
          <w:rFonts w:hint="eastAsia"/>
        </w:rPr>
        <w:t>气泡流水线对于数据冲突的处理方法：在</w:t>
      </w:r>
      <w:r w:rsidR="00B94C68">
        <w:rPr>
          <w:rFonts w:hint="eastAsia"/>
        </w:rPr>
        <w:t>译码</w:t>
      </w:r>
      <w:r w:rsidR="00B94C68">
        <w:t>ID</w:t>
      </w:r>
      <w:r>
        <w:rPr>
          <w:rFonts w:hint="eastAsia"/>
        </w:rPr>
        <w:t>段</w:t>
      </w:r>
      <w:r w:rsidR="00B94C68">
        <w:rPr>
          <w:rFonts w:hint="eastAsia"/>
        </w:rPr>
        <w:t>判断是否与</w:t>
      </w:r>
      <w:r w:rsidR="00B94C68">
        <w:rPr>
          <w:rFonts w:hint="eastAsia"/>
        </w:rPr>
        <w:t>E</w:t>
      </w:r>
      <w:r w:rsidR="00B94C68">
        <w:t>X</w:t>
      </w:r>
      <w:r w:rsidR="00B94C68">
        <w:rPr>
          <w:rFonts w:hint="eastAsia"/>
        </w:rPr>
        <w:t>段或</w:t>
      </w:r>
      <w:r w:rsidR="00B94C68">
        <w:rPr>
          <w:rFonts w:hint="eastAsia"/>
        </w:rPr>
        <w:t>M</w:t>
      </w:r>
      <w:r w:rsidR="00B94C68">
        <w:t>EM</w:t>
      </w:r>
      <w:r w:rsidR="00B94C68">
        <w:rPr>
          <w:rFonts w:hint="eastAsia"/>
        </w:rPr>
        <w:t>段发生数据相关，如果发生数据相关，则暂停</w:t>
      </w:r>
      <w:r w:rsidR="00B94C68">
        <w:t>ID</w:t>
      </w:r>
      <w:r w:rsidR="00B94C68">
        <w:rPr>
          <w:rFonts w:hint="eastAsia"/>
        </w:rPr>
        <w:t>/</w:t>
      </w:r>
      <w:r w:rsidR="00B94C68">
        <w:t>EX</w:t>
      </w:r>
      <w:r w:rsidR="00B94C68">
        <w:rPr>
          <w:rFonts w:hint="eastAsia"/>
        </w:rPr>
        <w:t>段流水寄存器的执行（使能端赋高电平）以插入空气泡，等待数据不再相关后继续推进流水线的执行</w:t>
      </w:r>
      <w:r w:rsidRPr="005E4E98">
        <w:rPr>
          <w:rFonts w:hint="eastAsia"/>
        </w:rPr>
        <w:t>。</w:t>
      </w:r>
    </w:p>
    <w:p w14:paraId="1D576915" w14:textId="15DB9FF4" w:rsidR="00B230D6" w:rsidRDefault="00431B8A" w:rsidP="00B230D6">
      <w:pPr>
        <w:pStyle w:val="Heading3"/>
        <w:tabs>
          <w:tab w:val="left" w:pos="1080"/>
        </w:tabs>
        <w:spacing w:beforeLines="0" w:before="229" w:afterLines="0" w:after="229"/>
      </w:pPr>
      <w:r>
        <w:rPr>
          <w:rFonts w:hint="eastAsia"/>
        </w:rPr>
        <w:t>气泡逻辑</w:t>
      </w:r>
      <w:r w:rsidR="00B230D6">
        <w:rPr>
          <w:rFonts w:hint="eastAsia"/>
        </w:rPr>
        <w:t>设计</w:t>
      </w:r>
    </w:p>
    <w:p w14:paraId="2E506204" w14:textId="63B07973" w:rsidR="00667D2D" w:rsidRDefault="00AD0D1B" w:rsidP="00AD0D1B">
      <w:pPr>
        <w:pStyle w:val="NormalIndent"/>
        <w:numPr>
          <w:ilvl w:val="0"/>
          <w:numId w:val="27"/>
        </w:numPr>
        <w:ind w:rightChars="11" w:right="26" w:firstLineChars="0"/>
      </w:pPr>
      <w:r>
        <w:rPr>
          <w:rFonts w:hint="eastAsia"/>
        </w:rPr>
        <w:t>数据相关模块：通过源寄存器的使用情况、</w:t>
      </w:r>
      <w:r w:rsidR="007320DD">
        <w:rPr>
          <w:rFonts w:hint="eastAsia"/>
        </w:rPr>
        <w:t>E</w:t>
      </w:r>
      <w:r w:rsidR="007320DD">
        <w:t>X</w:t>
      </w:r>
      <w:r w:rsidR="007320DD">
        <w:rPr>
          <w:rFonts w:hint="eastAsia"/>
        </w:rPr>
        <w:t>段或</w:t>
      </w:r>
      <w:r w:rsidR="007320DD">
        <w:rPr>
          <w:rFonts w:hint="eastAsia"/>
        </w:rPr>
        <w:t>M</w:t>
      </w:r>
      <w:r w:rsidR="007320DD">
        <w:t>EM</w:t>
      </w:r>
      <w:r w:rsidR="007320DD">
        <w:rPr>
          <w:rFonts w:hint="eastAsia"/>
        </w:rPr>
        <w:t>段是否写入寄存器（</w:t>
      </w:r>
      <w:r w:rsidR="007320DD">
        <w:rPr>
          <w:rFonts w:hint="eastAsia"/>
        </w:rPr>
        <w:t>Reg</w:t>
      </w:r>
      <w:r w:rsidR="007320DD">
        <w:t>W</w:t>
      </w:r>
      <w:r w:rsidR="007320DD">
        <w:rPr>
          <w:rFonts w:hint="eastAsia"/>
        </w:rPr>
        <w:t>rite</w:t>
      </w:r>
      <w:r w:rsidR="007320DD">
        <w:rPr>
          <w:rFonts w:hint="eastAsia"/>
        </w:rPr>
        <w:t>信号）、</w:t>
      </w:r>
      <w:r>
        <w:rPr>
          <w:rFonts w:hint="eastAsia"/>
        </w:rPr>
        <w:t>I</w:t>
      </w:r>
      <w:r>
        <w:t>D</w:t>
      </w:r>
      <w:r>
        <w:rPr>
          <w:rFonts w:hint="eastAsia"/>
        </w:rPr>
        <w:t>段</w:t>
      </w:r>
      <w:r w:rsidR="007320DD">
        <w:rPr>
          <w:rFonts w:hint="eastAsia"/>
        </w:rPr>
        <w:t>寄存器</w:t>
      </w:r>
      <w:r w:rsidR="007320DD">
        <w:rPr>
          <w:rFonts w:hint="eastAsia"/>
        </w:rPr>
        <w:t>R</w:t>
      </w:r>
      <w:r w:rsidR="007320DD">
        <w:t>1#/R2#</w:t>
      </w:r>
      <w:r>
        <w:rPr>
          <w:rFonts w:hint="eastAsia"/>
        </w:rPr>
        <w:t>与</w:t>
      </w:r>
      <w:r>
        <w:rPr>
          <w:rFonts w:hint="eastAsia"/>
        </w:rPr>
        <w:t>E</w:t>
      </w:r>
      <w:r>
        <w:t>X</w:t>
      </w:r>
      <w:r>
        <w:rPr>
          <w:rFonts w:hint="eastAsia"/>
        </w:rPr>
        <w:t>段</w:t>
      </w:r>
      <w:r w:rsidR="007320DD">
        <w:t>W</w:t>
      </w:r>
      <w:r w:rsidR="007320DD">
        <w:rPr>
          <w:rFonts w:hint="eastAsia"/>
        </w:rPr>
        <w:t>rite</w:t>
      </w:r>
      <w:r w:rsidR="007320DD">
        <w:t>R</w:t>
      </w:r>
      <w:r w:rsidR="007320DD">
        <w:rPr>
          <w:rFonts w:hint="eastAsia"/>
        </w:rPr>
        <w:t>eg</w:t>
      </w:r>
      <w:r w:rsidR="007320DD">
        <w:t>#</w:t>
      </w:r>
      <w:r>
        <w:rPr>
          <w:rFonts w:hint="eastAsia"/>
        </w:rPr>
        <w:t>或</w:t>
      </w:r>
      <w:r>
        <w:rPr>
          <w:rFonts w:hint="eastAsia"/>
        </w:rPr>
        <w:t>M</w:t>
      </w:r>
      <w:r>
        <w:t>EM</w:t>
      </w:r>
      <w:r>
        <w:rPr>
          <w:rFonts w:hint="eastAsia"/>
        </w:rPr>
        <w:t>段</w:t>
      </w:r>
      <w:r w:rsidR="007320DD">
        <w:t>W</w:t>
      </w:r>
      <w:r w:rsidR="007320DD">
        <w:rPr>
          <w:rFonts w:hint="eastAsia"/>
        </w:rPr>
        <w:t>rite</w:t>
      </w:r>
      <w:r w:rsidR="007320DD">
        <w:t>R</w:t>
      </w:r>
      <w:r w:rsidR="007320DD">
        <w:rPr>
          <w:rFonts w:hint="eastAsia"/>
        </w:rPr>
        <w:t>eg</w:t>
      </w:r>
      <w:r w:rsidR="007320DD">
        <w:t>#</w:t>
      </w:r>
      <w:r w:rsidR="007320DD">
        <w:rPr>
          <w:rFonts w:hint="eastAsia"/>
        </w:rPr>
        <w:t>是否相等组成的逻辑来检测是否发生数据相关。</w:t>
      </w:r>
    </w:p>
    <w:p w14:paraId="043012DD" w14:textId="5EED78B2" w:rsidR="007320DD" w:rsidRPr="0080274D" w:rsidRDefault="007320DD" w:rsidP="00AD0D1B">
      <w:pPr>
        <w:pStyle w:val="NormalIndent"/>
        <w:numPr>
          <w:ilvl w:val="0"/>
          <w:numId w:val="27"/>
        </w:numPr>
        <w:ind w:rightChars="11" w:right="26" w:firstLineChars="0"/>
      </w:pPr>
      <w:r>
        <w:rPr>
          <w:rFonts w:hint="eastAsia"/>
        </w:rPr>
        <w:t>由数据相关信号、分支跳转信号、</w:t>
      </w:r>
      <w:r>
        <w:rPr>
          <w:rFonts w:hint="eastAsia"/>
        </w:rPr>
        <w:t>halt</w:t>
      </w:r>
      <w:r>
        <w:rPr>
          <w:rFonts w:hint="eastAsia"/>
        </w:rPr>
        <w:t>信号输出</w:t>
      </w:r>
      <w:r w:rsidR="00BF4139">
        <w:rPr>
          <w:rFonts w:hint="eastAsia"/>
        </w:rPr>
        <w:t>P</w:t>
      </w:r>
      <w:r w:rsidR="00BF4139">
        <w:t>C</w:t>
      </w:r>
      <w:r w:rsidR="00BF4139">
        <w:rPr>
          <w:rFonts w:hint="eastAsia"/>
        </w:rPr>
        <w:t>寄存器的使能端信号、各个流水线寄存器的使能端和清零端信号，以送入各个部件中。</w:t>
      </w:r>
    </w:p>
    <w:p w14:paraId="5CCCEC79" w14:textId="5FBB2400" w:rsidR="00943A91" w:rsidRDefault="00F82451" w:rsidP="00591A3F">
      <w:pPr>
        <w:pStyle w:val="Heading2"/>
        <w:tabs>
          <w:tab w:val="clear" w:pos="720"/>
          <w:tab w:val="left" w:pos="567"/>
        </w:tabs>
        <w:ind w:left="818" w:right="240" w:hanging="818"/>
      </w:pPr>
      <w:bookmarkStart w:id="41" w:name="_Toc148707566"/>
      <w:r>
        <w:rPr>
          <w:rFonts w:hint="eastAsia"/>
        </w:rPr>
        <w:lastRenderedPageBreak/>
        <w:t>重定向</w:t>
      </w:r>
      <w:r w:rsidR="00667D2D">
        <w:rPr>
          <w:rFonts w:hint="eastAsia"/>
        </w:rPr>
        <w:t>流水线</w:t>
      </w:r>
      <w:r>
        <w:rPr>
          <w:rFonts w:hint="eastAsia"/>
        </w:rPr>
        <w:t>C</w:t>
      </w:r>
      <w:r>
        <w:t>PU</w:t>
      </w:r>
      <w:r w:rsidR="00943A91">
        <w:rPr>
          <w:rFonts w:hint="eastAsia"/>
        </w:rPr>
        <w:t>设计</w:t>
      </w:r>
      <w:bookmarkEnd w:id="41"/>
    </w:p>
    <w:p w14:paraId="7955D58B" w14:textId="77777777" w:rsidR="007C1A03" w:rsidRDefault="007C1A03" w:rsidP="007C1A03">
      <w:pPr>
        <w:pStyle w:val="Heading3"/>
        <w:tabs>
          <w:tab w:val="left" w:pos="1080"/>
        </w:tabs>
        <w:spacing w:beforeLines="0" w:before="229" w:afterLines="0" w:after="229"/>
      </w:pPr>
      <w:r>
        <w:rPr>
          <w:rFonts w:hint="eastAsia"/>
        </w:rPr>
        <w:t>总体设计</w:t>
      </w:r>
    </w:p>
    <w:p w14:paraId="71E8EE11" w14:textId="1FE283AC" w:rsidR="009A473E" w:rsidRDefault="00522992" w:rsidP="009A473E">
      <w:pPr>
        <w:pStyle w:val="NormalIndent"/>
        <w:ind w:rightChars="11" w:right="26" w:firstLine="480"/>
      </w:pPr>
      <w:r>
        <w:rPr>
          <w:rFonts w:hint="eastAsia"/>
        </w:rPr>
        <w:t>重定向</w:t>
      </w:r>
      <w:r w:rsidR="009A473E">
        <w:rPr>
          <w:rFonts w:hint="eastAsia"/>
        </w:rPr>
        <w:t>流水线对于分支冲突的处理方法</w:t>
      </w:r>
      <w:r w:rsidR="00E22527">
        <w:rPr>
          <w:rFonts w:hint="eastAsia"/>
        </w:rPr>
        <w:t>与气泡流水线相同</w:t>
      </w:r>
      <w:r w:rsidR="009A473E" w:rsidRPr="005E4E98">
        <w:rPr>
          <w:rFonts w:hint="eastAsia"/>
        </w:rPr>
        <w:t>。</w:t>
      </w:r>
    </w:p>
    <w:p w14:paraId="6CEE35EC" w14:textId="2640A5C8" w:rsidR="007C1A03" w:rsidRDefault="00522992" w:rsidP="009A473E">
      <w:pPr>
        <w:pStyle w:val="NormalIndent"/>
        <w:ind w:rightChars="11" w:right="26" w:firstLine="480"/>
      </w:pPr>
      <w:r>
        <w:rPr>
          <w:rFonts w:hint="eastAsia"/>
        </w:rPr>
        <w:t>重定向</w:t>
      </w:r>
      <w:r w:rsidR="009A473E">
        <w:rPr>
          <w:rFonts w:hint="eastAsia"/>
        </w:rPr>
        <w:t>流水线对于数据冲突的处理方法：</w:t>
      </w:r>
      <w:r w:rsidR="00202F5E">
        <w:rPr>
          <w:rFonts w:hint="eastAsia"/>
        </w:rPr>
        <w:t>为了解决气泡流水线中插入气泡过多的问题，当发生数据相关时，不再插入气泡，而是在下一个时钟周期将</w:t>
      </w:r>
      <w:r w:rsidR="00052BC3">
        <w:rPr>
          <w:rFonts w:hint="eastAsia"/>
        </w:rPr>
        <w:t>正确的尚未写回到寄存器中的数据重定向到</w:t>
      </w:r>
      <w:r w:rsidR="00052BC3">
        <w:rPr>
          <w:rFonts w:hint="eastAsia"/>
        </w:rPr>
        <w:t>E</w:t>
      </w:r>
      <w:r w:rsidR="00052BC3">
        <w:t>X</w:t>
      </w:r>
      <w:r w:rsidR="00052BC3">
        <w:rPr>
          <w:rFonts w:hint="eastAsia"/>
        </w:rPr>
        <w:t>段</w:t>
      </w:r>
      <w:r w:rsidR="009A473E" w:rsidRPr="005E4E98">
        <w:rPr>
          <w:rFonts w:hint="eastAsia"/>
        </w:rPr>
        <w:t>。</w:t>
      </w:r>
    </w:p>
    <w:p w14:paraId="1924BBB5" w14:textId="5E42F5E0" w:rsidR="00052BC3" w:rsidRPr="005E4E98" w:rsidRDefault="00052BC3" w:rsidP="009A473E">
      <w:pPr>
        <w:pStyle w:val="NormalIndent"/>
        <w:ind w:rightChars="11" w:right="26" w:firstLine="480"/>
      </w:pPr>
      <w:r>
        <w:rPr>
          <w:rFonts w:hint="eastAsia"/>
        </w:rPr>
        <w:t>Load</w:t>
      </w:r>
      <w:r>
        <w:t>U</w:t>
      </w:r>
      <w:r>
        <w:rPr>
          <w:rFonts w:hint="eastAsia"/>
        </w:rPr>
        <w:t>se</w:t>
      </w:r>
      <w:r>
        <w:rPr>
          <w:rFonts w:hint="eastAsia"/>
        </w:rPr>
        <w:t>相关：如果相邻两条指令存在数据相关，且前一条指令是访存指令时</w:t>
      </w:r>
      <w:r w:rsidR="000F3904">
        <w:rPr>
          <w:rFonts w:hint="eastAsia"/>
        </w:rPr>
        <w:t>，这种数据相关不能用重定向进行处理。如果采用重定向方式，需要将数据存储器的输出重定向到</w:t>
      </w:r>
      <w:r w:rsidR="000F3904">
        <w:rPr>
          <w:rFonts w:hint="eastAsia"/>
        </w:rPr>
        <w:t>E</w:t>
      </w:r>
      <w:r w:rsidR="000F3904">
        <w:t>X</w:t>
      </w:r>
      <w:r w:rsidR="000F3904">
        <w:rPr>
          <w:rFonts w:hint="eastAsia"/>
        </w:rPr>
        <w:t>段，使得关键路径包含访存阶段，从而加长关键路径影响</w:t>
      </w:r>
      <w:r w:rsidR="000F3904">
        <w:rPr>
          <w:rFonts w:hint="eastAsia"/>
        </w:rPr>
        <w:t>C</w:t>
      </w:r>
      <w:r w:rsidR="000F3904">
        <w:t>PU</w:t>
      </w:r>
      <w:r w:rsidR="000F3904">
        <w:rPr>
          <w:rFonts w:hint="eastAsia"/>
        </w:rPr>
        <w:t>工作效率。因此，需要额外判断</w:t>
      </w:r>
      <w:r w:rsidR="000F3904">
        <w:rPr>
          <w:rFonts w:hint="eastAsia"/>
        </w:rPr>
        <w:t>Load</w:t>
      </w:r>
      <w:r w:rsidR="000F3904">
        <w:t>U</w:t>
      </w:r>
      <w:r w:rsidR="000F3904">
        <w:rPr>
          <w:rFonts w:hint="eastAsia"/>
        </w:rPr>
        <w:t>se</w:t>
      </w:r>
      <w:r w:rsidR="000F3904">
        <w:rPr>
          <w:rFonts w:hint="eastAsia"/>
        </w:rPr>
        <w:t>相关，并使用插入气泡的方式解决冲突。</w:t>
      </w:r>
      <w:r w:rsidR="000F3904" w:rsidRPr="005E4E98">
        <w:rPr>
          <w:rFonts w:hint="eastAsia"/>
        </w:rPr>
        <w:t xml:space="preserve"> </w:t>
      </w:r>
    </w:p>
    <w:p w14:paraId="09978577" w14:textId="70DEEB25" w:rsidR="007C1A03" w:rsidRDefault="00431B8A" w:rsidP="007C1A03">
      <w:pPr>
        <w:pStyle w:val="Heading3"/>
        <w:tabs>
          <w:tab w:val="left" w:pos="1080"/>
        </w:tabs>
        <w:spacing w:beforeLines="0" w:before="229" w:afterLines="0" w:after="229"/>
      </w:pPr>
      <w:r>
        <w:rPr>
          <w:rFonts w:hint="eastAsia"/>
        </w:rPr>
        <w:t>重定向逻辑</w:t>
      </w:r>
      <w:r w:rsidR="007C1A03">
        <w:rPr>
          <w:rFonts w:hint="eastAsia"/>
        </w:rPr>
        <w:t>设计</w:t>
      </w:r>
    </w:p>
    <w:p w14:paraId="022A9F0E" w14:textId="49B7A811" w:rsidR="00F136AC" w:rsidRDefault="00FD586C" w:rsidP="00F136AC">
      <w:pPr>
        <w:pStyle w:val="NormalIndent"/>
        <w:numPr>
          <w:ilvl w:val="0"/>
          <w:numId w:val="27"/>
        </w:numPr>
        <w:ind w:rightChars="11" w:right="26" w:firstLineChars="0"/>
      </w:pPr>
      <w:r>
        <w:rPr>
          <w:rFonts w:hint="eastAsia"/>
        </w:rPr>
        <w:t>重定向选择信号</w:t>
      </w:r>
      <w:r w:rsidR="00F136AC">
        <w:rPr>
          <w:rFonts w:hint="eastAsia"/>
        </w:rPr>
        <w:t>模块：</w:t>
      </w:r>
      <w:r w:rsidR="00CC5BDB">
        <w:rPr>
          <w:rFonts w:hint="eastAsia"/>
        </w:rPr>
        <w:t>通过对气泡流水线中数据相关模块稍加修改，输出</w:t>
      </w:r>
      <w:r w:rsidR="00CC5BDB">
        <w:t>F</w:t>
      </w:r>
      <w:r w:rsidR="00CC5BDB">
        <w:rPr>
          <w:rFonts w:hint="eastAsia"/>
        </w:rPr>
        <w:t>wd</w:t>
      </w:r>
      <w:r w:rsidR="00CC5BDB">
        <w:t>1</w:t>
      </w:r>
      <w:r w:rsidR="00CC5BDB">
        <w:rPr>
          <w:rFonts w:hint="eastAsia"/>
        </w:rPr>
        <w:t>和</w:t>
      </w:r>
      <w:r w:rsidR="00CC5BDB">
        <w:rPr>
          <w:rFonts w:hint="eastAsia"/>
        </w:rPr>
        <w:t>Fwd</w:t>
      </w:r>
      <w:r w:rsidR="00CC5BDB">
        <w:t>2</w:t>
      </w:r>
      <w:r w:rsidR="00CC5BDB">
        <w:rPr>
          <w:rFonts w:hint="eastAsia"/>
        </w:rPr>
        <w:t>信号，由</w:t>
      </w:r>
      <w:r w:rsidR="00CC5BDB">
        <w:rPr>
          <w:rFonts w:hint="eastAsia"/>
        </w:rPr>
        <w:t>Fwd</w:t>
      </w:r>
      <w:r w:rsidR="00CC5BDB">
        <w:t>1</w:t>
      </w:r>
      <w:r w:rsidR="00CC5BDB">
        <w:rPr>
          <w:rFonts w:hint="eastAsia"/>
        </w:rPr>
        <w:t>和</w:t>
      </w:r>
      <w:r w:rsidR="00CC5BDB">
        <w:rPr>
          <w:rFonts w:hint="eastAsia"/>
        </w:rPr>
        <w:t>Fwd</w:t>
      </w:r>
      <w:r w:rsidR="00CC5BDB">
        <w:t>2</w:t>
      </w:r>
      <w:r w:rsidR="00CC5BDB">
        <w:rPr>
          <w:rFonts w:hint="eastAsia"/>
        </w:rPr>
        <w:t>信号作为多路选择器的选择端以选择</w:t>
      </w:r>
      <w:r w:rsidR="00CC5BDB">
        <w:rPr>
          <w:rFonts w:hint="eastAsia"/>
        </w:rPr>
        <w:t>E</w:t>
      </w:r>
      <w:r w:rsidR="00CC5BDB">
        <w:t>X</w:t>
      </w:r>
      <w:r w:rsidR="00CC5BDB">
        <w:rPr>
          <w:rFonts w:hint="eastAsia"/>
        </w:rPr>
        <w:t>段需要重定向的正确数据。</w:t>
      </w:r>
    </w:p>
    <w:p w14:paraId="6C041DB6" w14:textId="346E3E50" w:rsidR="00F136AC" w:rsidRDefault="00F136AC" w:rsidP="00F136AC">
      <w:pPr>
        <w:pStyle w:val="NormalIndent"/>
        <w:numPr>
          <w:ilvl w:val="0"/>
          <w:numId w:val="27"/>
        </w:numPr>
        <w:ind w:rightChars="11" w:right="26" w:firstLineChars="0"/>
      </w:pPr>
      <w:r>
        <w:rPr>
          <w:rFonts w:hint="eastAsia"/>
        </w:rPr>
        <w:t>Load</w:t>
      </w:r>
      <w:r>
        <w:t>U</w:t>
      </w:r>
      <w:r>
        <w:rPr>
          <w:rFonts w:hint="eastAsia"/>
        </w:rPr>
        <w:t>se</w:t>
      </w:r>
      <w:r>
        <w:rPr>
          <w:rFonts w:hint="eastAsia"/>
        </w:rPr>
        <w:t>相关模块：</w:t>
      </w:r>
      <w:r w:rsidR="00FD586C">
        <w:rPr>
          <w:rFonts w:hint="eastAsia"/>
        </w:rPr>
        <w:t>通过源寄存器的使用情况、</w:t>
      </w:r>
      <w:r w:rsidR="00FD586C">
        <w:rPr>
          <w:rFonts w:hint="eastAsia"/>
        </w:rPr>
        <w:t>E</w:t>
      </w:r>
      <w:r w:rsidR="00FD586C">
        <w:t>X</w:t>
      </w:r>
      <w:r w:rsidR="00FD586C">
        <w:rPr>
          <w:rFonts w:hint="eastAsia"/>
        </w:rPr>
        <w:t>段是否访存（</w:t>
      </w:r>
      <w:r w:rsidR="00FD586C">
        <w:t>M</w:t>
      </w:r>
      <w:r w:rsidR="00FD586C">
        <w:rPr>
          <w:rFonts w:hint="eastAsia"/>
        </w:rPr>
        <w:t>em</w:t>
      </w:r>
      <w:r w:rsidR="00FD586C">
        <w:t>T</w:t>
      </w:r>
      <w:r w:rsidR="00FD586C">
        <w:rPr>
          <w:rFonts w:hint="eastAsia"/>
        </w:rPr>
        <w:t>o</w:t>
      </w:r>
      <w:r w:rsidR="00FD586C">
        <w:t>R</w:t>
      </w:r>
      <w:r w:rsidR="00FD586C">
        <w:rPr>
          <w:rFonts w:hint="eastAsia"/>
        </w:rPr>
        <w:t>eg</w:t>
      </w:r>
      <w:r w:rsidR="00FD586C">
        <w:rPr>
          <w:rFonts w:hint="eastAsia"/>
        </w:rPr>
        <w:t>信号）、</w:t>
      </w:r>
      <w:r w:rsidR="00FD586C">
        <w:rPr>
          <w:rFonts w:hint="eastAsia"/>
        </w:rPr>
        <w:t>I</w:t>
      </w:r>
      <w:r w:rsidR="00FD586C">
        <w:t>D</w:t>
      </w:r>
      <w:r w:rsidR="00FD586C">
        <w:rPr>
          <w:rFonts w:hint="eastAsia"/>
        </w:rPr>
        <w:t>段寄存器</w:t>
      </w:r>
      <w:r w:rsidR="00FD586C">
        <w:rPr>
          <w:rFonts w:hint="eastAsia"/>
        </w:rPr>
        <w:t>R</w:t>
      </w:r>
      <w:r w:rsidR="00FD586C">
        <w:t>1#/R2#</w:t>
      </w:r>
      <w:r w:rsidR="00FD586C">
        <w:rPr>
          <w:rFonts w:hint="eastAsia"/>
        </w:rPr>
        <w:t>与</w:t>
      </w:r>
      <w:r w:rsidR="00FD586C">
        <w:rPr>
          <w:rFonts w:hint="eastAsia"/>
        </w:rPr>
        <w:t>E</w:t>
      </w:r>
      <w:r w:rsidR="00FD586C">
        <w:t>X</w:t>
      </w:r>
      <w:r w:rsidR="00FD586C">
        <w:rPr>
          <w:rFonts w:hint="eastAsia"/>
        </w:rPr>
        <w:t>段</w:t>
      </w:r>
      <w:r w:rsidR="00FD586C">
        <w:t>W</w:t>
      </w:r>
      <w:r w:rsidR="00FD586C">
        <w:rPr>
          <w:rFonts w:hint="eastAsia"/>
        </w:rPr>
        <w:t>rite</w:t>
      </w:r>
      <w:r w:rsidR="00FD586C">
        <w:t>R</w:t>
      </w:r>
      <w:r w:rsidR="00FD586C">
        <w:rPr>
          <w:rFonts w:hint="eastAsia"/>
        </w:rPr>
        <w:t>eg</w:t>
      </w:r>
      <w:r w:rsidR="00FD586C">
        <w:t>#</w:t>
      </w:r>
      <w:r w:rsidR="00FD586C">
        <w:rPr>
          <w:rFonts w:hint="eastAsia"/>
        </w:rPr>
        <w:t>是否相等组成的逻辑来检测是否发生</w:t>
      </w:r>
      <w:r w:rsidR="00FD586C">
        <w:rPr>
          <w:rFonts w:hint="eastAsia"/>
        </w:rPr>
        <w:t>Load</w:t>
      </w:r>
      <w:r w:rsidR="00FD586C">
        <w:t>U</w:t>
      </w:r>
      <w:r w:rsidR="00FD586C">
        <w:rPr>
          <w:rFonts w:hint="eastAsia"/>
        </w:rPr>
        <w:t>se</w:t>
      </w:r>
      <w:r w:rsidR="00FD586C">
        <w:rPr>
          <w:rFonts w:hint="eastAsia"/>
        </w:rPr>
        <w:t>相关。</w:t>
      </w:r>
    </w:p>
    <w:p w14:paraId="3C98C090" w14:textId="5BCCB878" w:rsidR="00E56EAC" w:rsidRPr="00E56EAC" w:rsidRDefault="00F136AC" w:rsidP="00F136AC">
      <w:pPr>
        <w:pStyle w:val="NormalIndent"/>
        <w:numPr>
          <w:ilvl w:val="0"/>
          <w:numId w:val="27"/>
        </w:numPr>
        <w:ind w:rightChars="11" w:right="26" w:firstLineChars="0"/>
      </w:pPr>
      <w:r>
        <w:rPr>
          <w:rFonts w:hint="eastAsia"/>
        </w:rPr>
        <w:t>由</w:t>
      </w:r>
      <w:r>
        <w:rPr>
          <w:rFonts w:hint="eastAsia"/>
        </w:rPr>
        <w:t>Load</w:t>
      </w:r>
      <w:r>
        <w:t>U</w:t>
      </w:r>
      <w:r>
        <w:rPr>
          <w:rFonts w:hint="eastAsia"/>
        </w:rPr>
        <w:t>se</w:t>
      </w:r>
      <w:r>
        <w:rPr>
          <w:rFonts w:hint="eastAsia"/>
        </w:rPr>
        <w:t>相关信号、分支跳转信号、</w:t>
      </w:r>
      <w:r>
        <w:rPr>
          <w:rFonts w:hint="eastAsia"/>
        </w:rPr>
        <w:t>halt</w:t>
      </w:r>
      <w:r>
        <w:rPr>
          <w:rFonts w:hint="eastAsia"/>
        </w:rPr>
        <w:t>信号输出</w:t>
      </w:r>
      <w:r>
        <w:rPr>
          <w:rFonts w:hint="eastAsia"/>
        </w:rPr>
        <w:t>P</w:t>
      </w:r>
      <w:r>
        <w:t>C</w:t>
      </w:r>
      <w:r>
        <w:rPr>
          <w:rFonts w:hint="eastAsia"/>
        </w:rPr>
        <w:t>寄存器的使能端信号、各个流水线寄存器的使能端和清零端信号，以送入各个部件中</w:t>
      </w:r>
      <w:r w:rsidR="007C1A03">
        <w:rPr>
          <w:rFonts w:hint="eastAsia"/>
        </w:rPr>
        <w:t>。</w:t>
      </w:r>
    </w:p>
    <w:p w14:paraId="798A8D3C" w14:textId="77777777" w:rsidR="000C5960" w:rsidRDefault="000C5960" w:rsidP="001A4F50">
      <w:pPr>
        <w:pStyle w:val="Heading1"/>
        <w:numPr>
          <w:ilvl w:val="0"/>
          <w:numId w:val="7"/>
        </w:numPr>
      </w:pPr>
      <w:bookmarkStart w:id="42" w:name="_Toc148707567"/>
      <w:r>
        <w:rPr>
          <w:rFonts w:hint="eastAsia"/>
        </w:rPr>
        <w:lastRenderedPageBreak/>
        <w:t>详细设计与实现</w:t>
      </w:r>
      <w:bookmarkEnd w:id="42"/>
    </w:p>
    <w:p w14:paraId="219141E3" w14:textId="77777777" w:rsidR="000C5960" w:rsidRDefault="00186A26" w:rsidP="00591A3F">
      <w:pPr>
        <w:pStyle w:val="Heading2"/>
        <w:tabs>
          <w:tab w:val="clear" w:pos="720"/>
          <w:tab w:val="left" w:pos="567"/>
        </w:tabs>
        <w:ind w:left="818" w:right="240" w:hanging="818"/>
      </w:pPr>
      <w:bookmarkStart w:id="43" w:name="_Toc318364342"/>
      <w:bookmarkStart w:id="44" w:name="_Toc148707568"/>
      <w:r>
        <w:rPr>
          <w:rFonts w:hint="eastAsia"/>
        </w:rPr>
        <w:t>单周期</w:t>
      </w:r>
      <w:r>
        <w:rPr>
          <w:rFonts w:hint="eastAsia"/>
        </w:rPr>
        <w:t>CPU</w:t>
      </w:r>
      <w:bookmarkEnd w:id="43"/>
      <w:r>
        <w:rPr>
          <w:rFonts w:hint="eastAsia"/>
        </w:rPr>
        <w:t xml:space="preserve"> </w:t>
      </w:r>
      <w:r w:rsidR="00E43411">
        <w:rPr>
          <w:rFonts w:hint="eastAsia"/>
        </w:rPr>
        <w:t>实现</w:t>
      </w:r>
      <w:bookmarkEnd w:id="44"/>
    </w:p>
    <w:p w14:paraId="5C995A8F" w14:textId="77777777" w:rsidR="00EB1C29" w:rsidRDefault="00EB1C29" w:rsidP="00EB1C29">
      <w:pPr>
        <w:pStyle w:val="Heading3"/>
        <w:tabs>
          <w:tab w:val="left" w:pos="1080"/>
        </w:tabs>
        <w:spacing w:beforeLines="0" w:before="229" w:afterLines="0" w:after="229"/>
      </w:pPr>
      <w:r>
        <w:rPr>
          <w:rFonts w:hint="eastAsia"/>
        </w:rPr>
        <w:t>主要功能部件实现</w:t>
      </w:r>
    </w:p>
    <w:p w14:paraId="02340987" w14:textId="77777777" w:rsidR="00E43411" w:rsidRDefault="00E43411" w:rsidP="00452323">
      <w:pPr>
        <w:pStyle w:val="NormalIndent"/>
        <w:numPr>
          <w:ilvl w:val="0"/>
          <w:numId w:val="12"/>
        </w:numPr>
        <w:ind w:firstLineChars="0"/>
      </w:pPr>
      <w:r>
        <w:rPr>
          <w:rFonts w:hint="eastAsia"/>
        </w:rPr>
        <w:t>程序计数器（</w:t>
      </w:r>
      <w:r>
        <w:rPr>
          <w:rFonts w:hint="eastAsia"/>
        </w:rPr>
        <w:t>PC</w:t>
      </w:r>
      <w:r>
        <w:rPr>
          <w:rFonts w:hint="eastAsia"/>
        </w:rPr>
        <w:t>）</w:t>
      </w:r>
    </w:p>
    <w:p w14:paraId="0A6ECE22" w14:textId="05E6D6AF" w:rsidR="00E43411" w:rsidRDefault="004B376B" w:rsidP="004B376B">
      <w:pPr>
        <w:pStyle w:val="NormalIndent"/>
        <w:ind w:firstLine="480"/>
        <w:jc w:val="left"/>
      </w:pPr>
      <w:r w:rsidRPr="004B376B">
        <w:rPr>
          <w:noProof/>
        </w:rPr>
        <w:drawing>
          <wp:anchor distT="0" distB="0" distL="114300" distR="114300" simplePos="0" relativeHeight="251567616" behindDoc="0" locked="0" layoutInCell="1" allowOverlap="1" wp14:anchorId="1F858970" wp14:editId="71890336">
            <wp:simplePos x="0" y="0"/>
            <wp:positionH relativeFrom="column">
              <wp:posOffset>1996174</wp:posOffset>
            </wp:positionH>
            <wp:positionV relativeFrom="paragraph">
              <wp:posOffset>1297969</wp:posOffset>
            </wp:positionV>
            <wp:extent cx="1612265" cy="921385"/>
            <wp:effectExtent l="0" t="0" r="6985" b="0"/>
            <wp:wrapTopAndBottom/>
            <wp:docPr id="5902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0002" name=""/>
                    <pic:cNvPicPr/>
                  </pic:nvPicPr>
                  <pic:blipFill>
                    <a:blip r:embed="rId18">
                      <a:extLst>
                        <a:ext uri="{28A0092B-C50C-407E-A947-70E740481C1C}">
                          <a14:useLocalDpi xmlns:a14="http://schemas.microsoft.com/office/drawing/2010/main" val="0"/>
                        </a:ext>
                      </a:extLst>
                    </a:blip>
                    <a:stretch>
                      <a:fillRect/>
                    </a:stretch>
                  </pic:blipFill>
                  <pic:spPr>
                    <a:xfrm>
                      <a:off x="0" y="0"/>
                      <a:ext cx="1612265" cy="921385"/>
                    </a:xfrm>
                    <a:prstGeom prst="rect">
                      <a:avLst/>
                    </a:prstGeom>
                  </pic:spPr>
                </pic:pic>
              </a:graphicData>
            </a:graphic>
            <wp14:sizeRelH relativeFrom="margin">
              <wp14:pctWidth>0</wp14:pctWidth>
            </wp14:sizeRelH>
            <wp14:sizeRelV relativeFrom="margin">
              <wp14:pctHeight>0</wp14:pctHeight>
            </wp14:sizeRelV>
          </wp:anchor>
        </w:drawing>
      </w:r>
      <w:r w:rsidR="00995F22">
        <w:t xml:space="preserve">PC </w:t>
      </w:r>
      <w:r w:rsidR="00995F22">
        <w:t>寄存器由</w:t>
      </w:r>
      <w:r w:rsidR="00995F22">
        <w:t xml:space="preserve"> 32 </w:t>
      </w:r>
      <w:r w:rsidR="00995F22">
        <w:t>位寄存器实现。</w:t>
      </w:r>
      <w:r w:rsidR="00995F22">
        <w:t xml:space="preserve">PC </w:t>
      </w:r>
      <w:r w:rsidR="00995F22">
        <w:t>的产生方式有顺序执行的</w:t>
      </w:r>
      <w:r w:rsidR="00995F22">
        <w:t xml:space="preserve"> PC+4</w:t>
      </w:r>
      <w:r w:rsidR="00995F22">
        <w:t>、</w:t>
      </w:r>
      <w:r w:rsidR="00995F22">
        <w:t xml:space="preserve">jal </w:t>
      </w:r>
      <w:r w:rsidR="00995F22">
        <w:t>和</w:t>
      </w:r>
      <w:r w:rsidR="00995F22">
        <w:t xml:space="preserve"> b </w:t>
      </w:r>
      <w:r w:rsidR="00995F22">
        <w:t>类</w:t>
      </w:r>
      <w:r w:rsidR="00995F22">
        <w:t xml:space="preserve"> </w:t>
      </w:r>
      <w:r w:rsidR="00995F22">
        <w:t>指令的立即数、</w:t>
      </w:r>
      <w:r w:rsidR="00995F22">
        <w:t xml:space="preserve">jalr </w:t>
      </w:r>
      <w:r w:rsidR="00995F22">
        <w:t>指令的计算结果。</w:t>
      </w:r>
      <w:r w:rsidR="00995F22">
        <w:t xml:space="preserve">Halt </w:t>
      </w:r>
      <w:r w:rsidR="00995F22">
        <w:t>为停机信号，通过非门实现当为</w:t>
      </w:r>
      <w:r w:rsidR="00995F22">
        <w:t xml:space="preserve"> 1 </w:t>
      </w:r>
      <w:r w:rsidR="00995F22">
        <w:t>时停机，</w:t>
      </w:r>
      <w:r w:rsidR="00995F22">
        <w:t xml:space="preserve">ecall </w:t>
      </w:r>
      <w:r w:rsidR="00995F22">
        <w:t>指</w:t>
      </w:r>
      <w:r w:rsidR="00995F22">
        <w:t xml:space="preserve"> </w:t>
      </w:r>
      <w:r w:rsidR="00995F22">
        <w:t>令的停机功能也通过此实现。</w:t>
      </w:r>
      <w:r w:rsidR="00995F22">
        <w:t xml:space="preserve">CLK </w:t>
      </w:r>
      <w:r w:rsidR="00995F22">
        <w:t>为时钟信号，</w:t>
      </w:r>
      <w:r w:rsidR="00995F22">
        <w:t xml:space="preserve">PC </w:t>
      </w:r>
      <w:r w:rsidR="00995F22">
        <w:t>寄存器根据该信号上升沿触发</w:t>
      </w:r>
      <w:r w:rsidR="00995F22">
        <w:rPr>
          <w:rFonts w:ascii="宋体" w:hAnsi="宋体" w:cs="宋体" w:hint="eastAsia"/>
          <w:color w:val="000000"/>
          <w:sz w:val="27"/>
          <w:szCs w:val="27"/>
          <w:shd w:val="clear" w:color="auto" w:fill="FFFFFF"/>
        </w:rPr>
        <w:t>。</w:t>
      </w:r>
      <w:r w:rsidR="00E43411">
        <w:rPr>
          <w:rFonts w:hint="eastAsia"/>
        </w:rPr>
        <w:t>如</w:t>
      </w:r>
      <w:r w:rsidR="00692449">
        <w:fldChar w:fldCharType="begin"/>
      </w:r>
      <w:r w:rsidR="00692449">
        <w:instrText xml:space="preserve"> </w:instrText>
      </w:r>
      <w:r w:rsidR="00692449">
        <w:rPr>
          <w:rFonts w:hint="eastAsia"/>
        </w:rPr>
        <w:instrText>REF _Ref116066734 \h</w:instrText>
      </w:r>
      <w:r w:rsidR="00692449">
        <w:instrText xml:space="preserve"> </w:instrText>
      </w:r>
      <w:r w:rsidR="00995F22">
        <w:instrText xml:space="preserve"> \* MERGEFORMAT </w:instrText>
      </w:r>
      <w:r w:rsidR="00692449">
        <w:fldChar w:fldCharType="separate"/>
      </w:r>
      <w:r w:rsidR="00390E57">
        <w:rPr>
          <w:rFonts w:hint="eastAsia"/>
        </w:rPr>
        <w:t>图</w:t>
      </w:r>
      <w:r w:rsidR="00390E57">
        <w:t>3.1</w:t>
      </w:r>
      <w:r w:rsidR="00692449">
        <w:fldChar w:fldCharType="end"/>
      </w:r>
      <w:r w:rsidR="00E43411">
        <w:rPr>
          <w:rFonts w:hint="eastAsia"/>
        </w:rPr>
        <w:t>所示。</w:t>
      </w:r>
      <w:r w:rsidR="00EF5D14" w:rsidRPr="00EF5D14">
        <w:rPr>
          <w:noProof/>
        </w:rPr>
        <w:t xml:space="preserve"> </w:t>
      </w:r>
    </w:p>
    <w:p w14:paraId="6EA61FA5" w14:textId="5B56CA65" w:rsidR="00FE353B" w:rsidRDefault="00FE353B" w:rsidP="00FE353B">
      <w:pPr>
        <w:pStyle w:val="Caption"/>
        <w:spacing w:before="91" w:after="91"/>
      </w:pPr>
      <w:bookmarkStart w:id="45" w:name="_Ref116066734"/>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1</w:t>
      </w:r>
      <w:r w:rsidR="00B51A7A">
        <w:fldChar w:fldCharType="end"/>
      </w:r>
      <w:bookmarkEnd w:id="45"/>
      <w:r w:rsidRPr="00BD1387">
        <w:rPr>
          <w:rFonts w:hint="eastAsia"/>
        </w:rPr>
        <w:t>程序计数器（</w:t>
      </w:r>
      <w:r w:rsidRPr="00BD1387">
        <w:t>PC）</w:t>
      </w:r>
    </w:p>
    <w:p w14:paraId="3D3D65ED" w14:textId="0D1E7FB1" w:rsidR="006A4689" w:rsidRDefault="006A4689" w:rsidP="00452323">
      <w:pPr>
        <w:pStyle w:val="NormalIndent"/>
        <w:numPr>
          <w:ilvl w:val="0"/>
          <w:numId w:val="12"/>
        </w:numPr>
        <w:ind w:firstLineChars="0"/>
      </w:pPr>
      <w:r>
        <w:rPr>
          <w:rFonts w:hint="eastAsia"/>
        </w:rPr>
        <w:t>指令存储器（</w:t>
      </w:r>
      <w:r>
        <w:rPr>
          <w:rFonts w:hint="eastAsia"/>
        </w:rPr>
        <w:t>IM</w:t>
      </w:r>
      <w:r>
        <w:rPr>
          <w:rFonts w:hint="eastAsia"/>
        </w:rPr>
        <w:t>）</w:t>
      </w:r>
    </w:p>
    <w:p w14:paraId="1192B1C2" w14:textId="5CA38DFD" w:rsidR="00EE5E16" w:rsidRDefault="004E27BD" w:rsidP="004E27BD">
      <w:pPr>
        <w:pStyle w:val="NormalIndent"/>
        <w:ind w:rightChars="11" w:right="26" w:firstLine="480"/>
        <w:jc w:val="left"/>
      </w:pPr>
      <w:r w:rsidRPr="004E27BD">
        <w:rPr>
          <w:noProof/>
        </w:rPr>
        <w:drawing>
          <wp:anchor distT="0" distB="0" distL="114300" distR="114300" simplePos="0" relativeHeight="251616768" behindDoc="0" locked="0" layoutInCell="1" allowOverlap="1" wp14:anchorId="38A63B04" wp14:editId="7CE525F3">
            <wp:simplePos x="0" y="0"/>
            <wp:positionH relativeFrom="column">
              <wp:posOffset>1742440</wp:posOffset>
            </wp:positionH>
            <wp:positionV relativeFrom="paragraph">
              <wp:posOffset>1597660</wp:posOffset>
            </wp:positionV>
            <wp:extent cx="2230120" cy="1245870"/>
            <wp:effectExtent l="0" t="0" r="0" b="0"/>
            <wp:wrapTopAndBottom/>
            <wp:docPr id="162017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6052" name=""/>
                    <pic:cNvPicPr/>
                  </pic:nvPicPr>
                  <pic:blipFill>
                    <a:blip r:embed="rId19">
                      <a:extLst>
                        <a:ext uri="{28A0092B-C50C-407E-A947-70E740481C1C}">
                          <a14:useLocalDpi xmlns:a14="http://schemas.microsoft.com/office/drawing/2010/main" val="0"/>
                        </a:ext>
                      </a:extLst>
                    </a:blip>
                    <a:stretch>
                      <a:fillRect/>
                    </a:stretch>
                  </pic:blipFill>
                  <pic:spPr>
                    <a:xfrm>
                      <a:off x="0" y="0"/>
                      <a:ext cx="2230120" cy="1245870"/>
                    </a:xfrm>
                    <a:prstGeom prst="rect">
                      <a:avLst/>
                    </a:prstGeom>
                  </pic:spPr>
                </pic:pic>
              </a:graphicData>
            </a:graphic>
            <wp14:sizeRelH relativeFrom="margin">
              <wp14:pctWidth>0</wp14:pctWidth>
            </wp14:sizeRelH>
            <wp14:sizeRelV relativeFrom="margin">
              <wp14:pctHeight>0</wp14:pctHeight>
            </wp14:sizeRelV>
          </wp:anchor>
        </w:drawing>
      </w:r>
      <w:r w:rsidR="00EE5E16">
        <w:rPr>
          <w:rFonts w:hint="eastAsia"/>
        </w:rPr>
        <w:t>使用一个</w:t>
      </w:r>
      <w:r w:rsidR="00995F22">
        <w:rPr>
          <w:rFonts w:hint="eastAsia"/>
        </w:rPr>
        <w:t>数据位宽为</w:t>
      </w:r>
      <w:r w:rsidR="00995F22">
        <w:rPr>
          <w:rFonts w:hint="eastAsia"/>
        </w:rPr>
        <w:t>32</w:t>
      </w:r>
      <w:r w:rsidR="00995F22">
        <w:rPr>
          <w:rFonts w:hint="eastAsia"/>
        </w:rPr>
        <w:t>位</w:t>
      </w:r>
      <w:r w:rsidR="00EE5E16">
        <w:rPr>
          <w:rFonts w:hint="eastAsia"/>
        </w:rPr>
        <w:t>只读存储器</w:t>
      </w:r>
      <w:r w:rsidR="00EE5E16">
        <w:rPr>
          <w:rFonts w:hint="eastAsia"/>
        </w:rPr>
        <w:t>ROM</w:t>
      </w:r>
      <w:r w:rsidR="00EE5E16">
        <w:rPr>
          <w:rFonts w:hint="eastAsia"/>
        </w:rPr>
        <w:t>实现指令存储器（</w:t>
      </w:r>
      <w:r w:rsidR="00EE5E16">
        <w:rPr>
          <w:rFonts w:hint="eastAsia"/>
        </w:rPr>
        <w:t>IM</w:t>
      </w:r>
      <w:r w:rsidR="00EE5E16">
        <w:rPr>
          <w:rFonts w:hint="eastAsia"/>
        </w:rPr>
        <w:t>），指令存储器的地址位宽为</w:t>
      </w:r>
      <w:r w:rsidR="00EE5E16">
        <w:rPr>
          <w:rFonts w:hint="eastAsia"/>
        </w:rPr>
        <w:t>10</w:t>
      </w:r>
      <w:r w:rsidR="00EE5E16">
        <w:rPr>
          <w:rFonts w:hint="eastAsia"/>
        </w:rPr>
        <w:t>位。而</w:t>
      </w:r>
      <w:r w:rsidR="00EE5E16">
        <w:rPr>
          <w:rFonts w:hint="eastAsia"/>
        </w:rPr>
        <w:t>PC</w:t>
      </w:r>
      <w:r w:rsidR="00EE5E16">
        <w:rPr>
          <w:rFonts w:hint="eastAsia"/>
        </w:rPr>
        <w:t>中存储的指令地址有</w:t>
      </w:r>
      <w:r w:rsidR="00EE5E16">
        <w:rPr>
          <w:rFonts w:hint="eastAsia"/>
        </w:rPr>
        <w:t>32</w:t>
      </w:r>
      <w:r w:rsidR="00EE5E16">
        <w:rPr>
          <w:rFonts w:hint="eastAsia"/>
        </w:rPr>
        <w:t>位，</w:t>
      </w:r>
      <w:r w:rsidR="00EE5E16" w:rsidRPr="0072356D">
        <w:rPr>
          <w:rFonts w:hint="eastAsia"/>
        </w:rPr>
        <w:t>因此需要将</w:t>
      </w:r>
      <w:r w:rsidR="00EE5E16" w:rsidRPr="0072356D">
        <w:t>32</w:t>
      </w:r>
      <w:r w:rsidR="00EE5E16" w:rsidRPr="0072356D">
        <w:rPr>
          <w:rFonts w:hint="eastAsia"/>
        </w:rPr>
        <w:t>位指令地址高位</w:t>
      </w:r>
      <w:r w:rsidR="00EE5E16" w:rsidRPr="00EC1077">
        <w:rPr>
          <w:rFonts w:hint="eastAsia"/>
        </w:rPr>
        <w:t>部分和</w:t>
      </w:r>
      <w:r w:rsidR="00EE5E16" w:rsidRPr="0072356D">
        <w:rPr>
          <w:rFonts w:hint="eastAsia"/>
        </w:rPr>
        <w:t>字节偏移部分屏蔽后送入</w:t>
      </w:r>
      <w:r w:rsidR="00EE5E16" w:rsidRPr="0072356D">
        <w:rPr>
          <w:rFonts w:hint="eastAsia"/>
        </w:rPr>
        <w:t>R</w:t>
      </w:r>
      <w:r w:rsidR="00EE5E16" w:rsidRPr="0072356D">
        <w:t>OM</w:t>
      </w:r>
      <w:r w:rsidR="00EE5E16" w:rsidRPr="0072356D">
        <w:rPr>
          <w:rFonts w:hint="eastAsia"/>
        </w:rPr>
        <w:t>作为指令地址得到指令字</w:t>
      </w:r>
      <w:r w:rsidR="00EE5E16" w:rsidRPr="0072356D">
        <w:rPr>
          <w:rFonts w:hint="eastAsia"/>
        </w:rPr>
        <w:t>I</w:t>
      </w:r>
      <w:r w:rsidR="00EE5E16" w:rsidRPr="0072356D">
        <w:t>R</w:t>
      </w:r>
      <w:r w:rsidR="00EE5E16" w:rsidRPr="0072356D">
        <w:rPr>
          <w:rFonts w:hint="eastAsia"/>
        </w:rPr>
        <w:t>。</w:t>
      </w:r>
      <w:r w:rsidR="00995F22">
        <w:t>由于该</w:t>
      </w:r>
      <w:r w:rsidR="00995F22">
        <w:t xml:space="preserve"> ROM </w:t>
      </w:r>
      <w:r w:rsidR="00995F22">
        <w:t>通过字（四字节）编址，所以</w:t>
      </w:r>
      <w:r w:rsidR="00995F22">
        <w:t xml:space="preserve"> PC </w:t>
      </w:r>
      <w:r w:rsidR="00995F22">
        <w:t>从</w:t>
      </w:r>
      <w:r w:rsidR="00995F22">
        <w:t xml:space="preserve"> 2 </w:t>
      </w:r>
      <w:r w:rsidR="00995F22">
        <w:t>位开始取值，取</w:t>
      </w:r>
      <w:r w:rsidR="00995F22">
        <w:t>2</w:t>
      </w:r>
      <w:r w:rsidR="00995F22">
        <w:t>至</w:t>
      </w:r>
      <w:r w:rsidR="00995F22">
        <w:t>11</w:t>
      </w:r>
      <w:r w:rsidR="00995F22">
        <w:t>位寻</w:t>
      </w:r>
      <w:r w:rsidR="00995F22">
        <w:rPr>
          <w:rFonts w:ascii="宋体" w:hAnsi="宋体" w:cs="宋体" w:hint="eastAsia"/>
        </w:rPr>
        <w:t>址</w:t>
      </w:r>
      <w:r w:rsidR="00EE5E16" w:rsidRPr="0072356D">
        <w:rPr>
          <w:rFonts w:hint="eastAsia"/>
        </w:rPr>
        <w:t>。如</w:t>
      </w:r>
      <w:r w:rsidR="00692449" w:rsidRPr="0072356D">
        <w:fldChar w:fldCharType="begin"/>
      </w:r>
      <w:r w:rsidR="00692449" w:rsidRPr="0072356D">
        <w:instrText xml:space="preserve"> </w:instrText>
      </w:r>
      <w:r w:rsidR="00692449" w:rsidRPr="0072356D">
        <w:rPr>
          <w:rFonts w:hint="eastAsia"/>
        </w:rPr>
        <w:instrText>REF _Ref116066853 \h</w:instrText>
      </w:r>
      <w:r w:rsidR="00692449" w:rsidRPr="0072356D">
        <w:instrText xml:space="preserve"> </w:instrText>
      </w:r>
      <w:r w:rsidR="0072356D">
        <w:instrText xml:space="preserve"> \* MERGEFORMAT </w:instrText>
      </w:r>
      <w:r w:rsidR="00692449" w:rsidRPr="0072356D">
        <w:fldChar w:fldCharType="separate"/>
      </w:r>
      <w:r w:rsidR="00390E57">
        <w:rPr>
          <w:rFonts w:hint="eastAsia"/>
        </w:rPr>
        <w:t>图</w:t>
      </w:r>
      <w:r w:rsidR="00390E57">
        <w:t>3.2</w:t>
      </w:r>
      <w:r w:rsidR="00692449" w:rsidRPr="0072356D">
        <w:fldChar w:fldCharType="end"/>
      </w:r>
      <w:r w:rsidR="00EE5E16" w:rsidRPr="0072356D">
        <w:rPr>
          <w:rFonts w:hint="eastAsia"/>
        </w:rPr>
        <w:t>所示。</w:t>
      </w:r>
    </w:p>
    <w:p w14:paraId="4832AE37" w14:textId="4BE9C0EC" w:rsidR="00692449" w:rsidRDefault="00692449" w:rsidP="00692449">
      <w:pPr>
        <w:pStyle w:val="Caption"/>
        <w:spacing w:before="91" w:after="91"/>
      </w:pPr>
      <w:bookmarkStart w:id="46" w:name="_Ref116066853"/>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2</w:t>
      </w:r>
      <w:r w:rsidR="00B51A7A">
        <w:fldChar w:fldCharType="end"/>
      </w:r>
      <w:bookmarkEnd w:id="46"/>
      <w:r w:rsidRPr="00C77053">
        <w:rPr>
          <w:rFonts w:hint="eastAsia"/>
        </w:rPr>
        <w:t>指令存储器（</w:t>
      </w:r>
      <w:r w:rsidRPr="00C77053">
        <w:t>IM）</w:t>
      </w:r>
    </w:p>
    <w:p w14:paraId="597E30EC" w14:textId="73BA953E" w:rsidR="002D01A7" w:rsidRDefault="00EE5E16" w:rsidP="00452323">
      <w:pPr>
        <w:pStyle w:val="NormalIndent"/>
        <w:numPr>
          <w:ilvl w:val="0"/>
          <w:numId w:val="12"/>
        </w:numPr>
        <w:ind w:firstLineChars="0"/>
      </w:pPr>
      <w:r>
        <w:rPr>
          <w:rFonts w:hint="eastAsia"/>
        </w:rPr>
        <w:t>运算器</w:t>
      </w:r>
      <w:r w:rsidR="004E441C">
        <w:rPr>
          <w:rFonts w:hint="eastAsia"/>
        </w:rPr>
        <w:t>A</w:t>
      </w:r>
      <w:r w:rsidR="004E441C">
        <w:t>LU</w:t>
      </w:r>
    </w:p>
    <w:p w14:paraId="57FC6D39" w14:textId="3902E42B" w:rsidR="002D01A7" w:rsidRDefault="002D01A7" w:rsidP="0072356D">
      <w:pPr>
        <w:pStyle w:val="NormalIndent"/>
        <w:ind w:firstLine="480"/>
      </w:pPr>
      <w:r>
        <w:rPr>
          <w:rFonts w:hint="eastAsia"/>
        </w:rPr>
        <w:t>使用</w:t>
      </w:r>
      <w:r w:rsidRPr="002D01A7">
        <w:rPr>
          <w:rFonts w:hint="eastAsia"/>
        </w:rPr>
        <w:t xml:space="preserve">cs3410.jar </w:t>
      </w:r>
      <w:r w:rsidRPr="002D01A7">
        <w:rPr>
          <w:rFonts w:hint="eastAsia"/>
        </w:rPr>
        <w:t>包中</w:t>
      </w:r>
      <w:r w:rsidRPr="002D01A7">
        <w:rPr>
          <w:rFonts w:hint="eastAsia"/>
        </w:rPr>
        <w:t xml:space="preserve"> MIPS ALU </w:t>
      </w:r>
      <w:r w:rsidRPr="002D01A7">
        <w:rPr>
          <w:rFonts w:hint="eastAsia"/>
        </w:rPr>
        <w:t>部件</w:t>
      </w:r>
      <w:r>
        <w:rPr>
          <w:rFonts w:hint="eastAsia"/>
        </w:rPr>
        <w:t>即可，输入为运算数</w:t>
      </w:r>
      <w:r>
        <w:rPr>
          <w:rFonts w:hint="eastAsia"/>
        </w:rPr>
        <w:t>A</w:t>
      </w:r>
      <w:r>
        <w:rPr>
          <w:rFonts w:hint="eastAsia"/>
        </w:rPr>
        <w:t>、运算数</w:t>
      </w:r>
      <w:r>
        <w:rPr>
          <w:rFonts w:hint="eastAsia"/>
        </w:rPr>
        <w:t>B</w:t>
      </w:r>
      <w:r>
        <w:rPr>
          <w:rFonts w:hint="eastAsia"/>
        </w:rPr>
        <w:t>、运算码</w:t>
      </w:r>
      <w:r>
        <w:rPr>
          <w:rFonts w:hint="eastAsia"/>
        </w:rPr>
        <w:t>Alu_</w:t>
      </w:r>
      <w:r>
        <w:t>OP</w:t>
      </w:r>
      <w:r>
        <w:rPr>
          <w:rFonts w:hint="eastAsia"/>
        </w:rPr>
        <w:t>，输出为运算结果</w:t>
      </w:r>
      <w:r>
        <w:rPr>
          <w:rFonts w:hint="eastAsia"/>
        </w:rPr>
        <w:t>Result</w:t>
      </w:r>
      <w:r>
        <w:rPr>
          <w:rFonts w:hint="eastAsia"/>
        </w:rPr>
        <w:t>、是否相等</w:t>
      </w:r>
      <w:r>
        <w:rPr>
          <w:rFonts w:hint="eastAsia"/>
        </w:rPr>
        <w:t>Equal</w:t>
      </w:r>
      <w:r>
        <w:rPr>
          <w:rFonts w:hint="eastAsia"/>
        </w:rPr>
        <w:t>等。</w:t>
      </w:r>
    </w:p>
    <w:p w14:paraId="1D4410D6" w14:textId="77777777" w:rsidR="00995F22" w:rsidRDefault="00995F22" w:rsidP="0072356D">
      <w:pPr>
        <w:pStyle w:val="NormalIndent"/>
        <w:ind w:firstLine="480"/>
      </w:pPr>
    </w:p>
    <w:p w14:paraId="483B4EB3" w14:textId="31EA3CED" w:rsidR="004E441C" w:rsidRDefault="004E441C" w:rsidP="00452323">
      <w:pPr>
        <w:pStyle w:val="NormalIndent"/>
        <w:numPr>
          <w:ilvl w:val="0"/>
          <w:numId w:val="12"/>
        </w:numPr>
        <w:ind w:firstLineChars="0"/>
      </w:pPr>
      <w:bookmarkStart w:id="47" w:name="_Hlk116034953"/>
      <w:r>
        <w:rPr>
          <w:rFonts w:hint="eastAsia"/>
        </w:rPr>
        <w:t>数据存储器</w:t>
      </w:r>
    </w:p>
    <w:bookmarkEnd w:id="47"/>
    <w:p w14:paraId="06154ABB" w14:textId="05756233" w:rsidR="004E441C" w:rsidRDefault="00603460" w:rsidP="004E441C">
      <w:pPr>
        <w:pStyle w:val="NormalIndent"/>
        <w:ind w:rightChars="11" w:right="26" w:firstLine="480"/>
        <w:rPr>
          <w:kern w:val="0"/>
        </w:rPr>
      </w:pPr>
      <w:r>
        <w:rPr>
          <w:noProof/>
        </w:rPr>
        <mc:AlternateContent>
          <mc:Choice Requires="wps">
            <w:drawing>
              <wp:anchor distT="0" distB="0" distL="114300" distR="114300" simplePos="0" relativeHeight="251760128" behindDoc="0" locked="0" layoutInCell="1" allowOverlap="1" wp14:anchorId="1A71BEB2" wp14:editId="6646A5AD">
                <wp:simplePos x="0" y="0"/>
                <wp:positionH relativeFrom="column">
                  <wp:posOffset>37465</wp:posOffset>
                </wp:positionH>
                <wp:positionV relativeFrom="paragraph">
                  <wp:posOffset>2938145</wp:posOffset>
                </wp:positionV>
                <wp:extent cx="5864860" cy="635"/>
                <wp:effectExtent l="0" t="0" r="0" b="0"/>
                <wp:wrapTopAndBottom/>
                <wp:docPr id="942650286" name="Text Box 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0F851313" w14:textId="4A149F5D" w:rsidR="00603460" w:rsidRPr="0043725F" w:rsidRDefault="00603460" w:rsidP="00750920">
                            <w:pPr>
                              <w:pStyle w:val="Caption"/>
                              <w:spacing w:before="91" w:after="91"/>
                            </w:pPr>
                            <w:r>
                              <w:t>图</w:t>
                            </w:r>
                            <w:fldSimple w:instr=" STYLEREF 1 \s ">
                              <w:r w:rsidR="00390E57">
                                <w:rPr>
                                  <w:noProof/>
                                </w:rPr>
                                <w:t>3</w:t>
                              </w:r>
                            </w:fldSimple>
                            <w:r>
                              <w:t>.</w:t>
                            </w:r>
                            <w:fldSimple w:instr=" SEQ 图 \* ARABIC \s 1 ">
                              <w:r w:rsidR="00390E57">
                                <w:rPr>
                                  <w:noProof/>
                                </w:rPr>
                                <w:t>3</w:t>
                              </w:r>
                            </w:fldSimple>
                            <w:r>
                              <w:rPr>
                                <w:rFonts w:hint="eastAsia"/>
                              </w:rPr>
                              <w:t>数据存储器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1BEB2" id="_x0000_t202" coordsize="21600,21600" o:spt="202" path="m,l,21600r21600,l21600,xe">
                <v:stroke joinstyle="miter"/>
                <v:path gradientshapeok="t" o:connecttype="rect"/>
              </v:shapetype>
              <v:shape id="Text Box 1" o:spid="_x0000_s1028" type="#_x0000_t202" style="position:absolute;left:0;text-align:left;margin-left:2.95pt;margin-top:231.35pt;width:461.8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H+GQIAAD8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zz7NZxSSFJt9v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" stroked="f">
                <v:textbox style="mso-fit-shape-to-text:t" inset="0,0,0,0">
                  <w:txbxContent>
                    <w:p w14:paraId="0F851313" w14:textId="4A149F5D" w:rsidR="00603460" w:rsidRPr="0043725F" w:rsidRDefault="00603460" w:rsidP="00750920">
                      <w:pPr>
                        <w:pStyle w:val="Caption"/>
                        <w:spacing w:before="91" w:after="91"/>
                      </w:pPr>
                      <w:r>
                        <w:t>图</w:t>
                      </w:r>
                      <w:fldSimple w:instr=" STYLEREF 1 \s ">
                        <w:r w:rsidR="00390E57">
                          <w:rPr>
                            <w:noProof/>
                          </w:rPr>
                          <w:t>3</w:t>
                        </w:r>
                      </w:fldSimple>
                      <w:r>
                        <w:t>.</w:t>
                      </w:r>
                      <w:fldSimple w:instr=" SEQ 图 \* ARABIC \s 1 ">
                        <w:r w:rsidR="00390E57">
                          <w:rPr>
                            <w:noProof/>
                          </w:rPr>
                          <w:t>3</w:t>
                        </w:r>
                      </w:fldSimple>
                      <w:r>
                        <w:rPr>
                          <w:rFonts w:hint="eastAsia"/>
                        </w:rPr>
                        <w:t>数据存储器</w:t>
                      </w:r>
                    </w:p>
                  </w:txbxContent>
                </v:textbox>
                <w10:wrap type="topAndBottom"/>
              </v:shape>
            </w:pict>
          </mc:Fallback>
        </mc:AlternateContent>
      </w:r>
      <w:r w:rsidR="00701930" w:rsidRPr="00701930">
        <w:rPr>
          <w:noProof/>
        </w:rPr>
        <w:drawing>
          <wp:anchor distT="0" distB="0" distL="114300" distR="114300" simplePos="0" relativeHeight="251665920" behindDoc="0" locked="0" layoutInCell="1" allowOverlap="1" wp14:anchorId="2F459DA4" wp14:editId="442D4F1B">
            <wp:simplePos x="0" y="0"/>
            <wp:positionH relativeFrom="column">
              <wp:posOffset>37465</wp:posOffset>
            </wp:positionH>
            <wp:positionV relativeFrom="paragraph">
              <wp:posOffset>1270000</wp:posOffset>
            </wp:positionV>
            <wp:extent cx="5864860" cy="1610995"/>
            <wp:effectExtent l="0" t="0" r="2540" b="8255"/>
            <wp:wrapTopAndBottom/>
            <wp:docPr id="17336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3696" name=""/>
                    <pic:cNvPicPr/>
                  </pic:nvPicPr>
                  <pic:blipFill>
                    <a:blip r:embed="rId20">
                      <a:extLst>
                        <a:ext uri="{28A0092B-C50C-407E-A947-70E740481C1C}">
                          <a14:useLocalDpi xmlns:a14="http://schemas.microsoft.com/office/drawing/2010/main" val="0"/>
                        </a:ext>
                      </a:extLst>
                    </a:blip>
                    <a:stretch>
                      <a:fillRect/>
                    </a:stretch>
                  </pic:blipFill>
                  <pic:spPr>
                    <a:xfrm>
                      <a:off x="0" y="0"/>
                      <a:ext cx="5864860" cy="1610995"/>
                    </a:xfrm>
                    <a:prstGeom prst="rect">
                      <a:avLst/>
                    </a:prstGeom>
                  </pic:spPr>
                </pic:pic>
              </a:graphicData>
            </a:graphic>
            <wp14:sizeRelH relativeFrom="margin">
              <wp14:pctWidth>0</wp14:pctWidth>
            </wp14:sizeRelH>
            <wp14:sizeRelV relativeFrom="margin">
              <wp14:pctHeight>0</wp14:pctHeight>
            </wp14:sizeRelV>
          </wp:anchor>
        </w:drawing>
      </w:r>
      <w:r w:rsidR="0028551F">
        <w:rPr>
          <w:rFonts w:hint="eastAsia"/>
        </w:rPr>
        <w:t>由于存在需要按半字访问数据存储器的指令，因此</w:t>
      </w:r>
      <w:r w:rsidR="004E441C">
        <w:rPr>
          <w:rFonts w:hint="eastAsia"/>
        </w:rPr>
        <w:t>使用</w:t>
      </w:r>
      <w:r w:rsidR="0028551F">
        <w:rPr>
          <w:rFonts w:hint="eastAsia"/>
        </w:rPr>
        <w:t>4</w:t>
      </w:r>
      <w:r w:rsidR="0028551F">
        <w:rPr>
          <w:rFonts w:hint="eastAsia"/>
        </w:rPr>
        <w:t>片随机存储器</w:t>
      </w:r>
      <w:r w:rsidR="0028551F">
        <w:rPr>
          <w:rFonts w:hint="eastAsia"/>
        </w:rPr>
        <w:t>R</w:t>
      </w:r>
      <w:r w:rsidR="0028551F">
        <w:t>AM</w:t>
      </w:r>
      <w:r w:rsidR="004E441C">
        <w:rPr>
          <w:rFonts w:hint="eastAsia"/>
        </w:rPr>
        <w:t>实现</w:t>
      </w:r>
      <w:r w:rsidR="0028551F">
        <w:rPr>
          <w:rFonts w:hint="eastAsia"/>
        </w:rPr>
        <w:t>数据存储器</w:t>
      </w:r>
      <w:r w:rsidR="004E441C">
        <w:rPr>
          <w:rFonts w:hint="eastAsia"/>
        </w:rPr>
        <w:t>。</w:t>
      </w:r>
      <w:r w:rsidR="00197419">
        <w:rPr>
          <w:rFonts w:hint="eastAsia"/>
        </w:rPr>
        <w:t>每片</w:t>
      </w:r>
      <w:r w:rsidR="00197419">
        <w:rPr>
          <w:rFonts w:hint="eastAsia"/>
        </w:rPr>
        <w:t>R</w:t>
      </w:r>
      <w:r w:rsidR="00197419">
        <w:t>AM</w:t>
      </w:r>
      <w:r w:rsidR="00197419">
        <w:rPr>
          <w:rFonts w:hint="eastAsia"/>
        </w:rPr>
        <w:t>的地址位宽为</w:t>
      </w:r>
      <w:r w:rsidR="00197419">
        <w:rPr>
          <w:rFonts w:hint="eastAsia"/>
        </w:rPr>
        <w:t>1</w:t>
      </w:r>
      <w:r w:rsidR="00197419">
        <w:t>0</w:t>
      </w:r>
      <w:r w:rsidR="00197419">
        <w:rPr>
          <w:rFonts w:hint="eastAsia"/>
        </w:rPr>
        <w:t>位，数据位宽为</w:t>
      </w:r>
      <w:r w:rsidR="00197419">
        <w:rPr>
          <w:rFonts w:hint="eastAsia"/>
        </w:rPr>
        <w:t>8</w:t>
      </w:r>
      <w:r w:rsidR="00197419">
        <w:rPr>
          <w:rFonts w:hint="eastAsia"/>
        </w:rPr>
        <w:t>位。在按字节访问时使用低两位作为片选信号来片选</w:t>
      </w:r>
      <w:r w:rsidR="00197419">
        <w:rPr>
          <w:rFonts w:hint="eastAsia"/>
        </w:rPr>
        <w:t>4</w:t>
      </w:r>
      <w:r w:rsidR="00197419">
        <w:rPr>
          <w:rFonts w:hint="eastAsia"/>
        </w:rPr>
        <w:t>片</w:t>
      </w:r>
      <w:r w:rsidR="00197419">
        <w:rPr>
          <w:rFonts w:hint="eastAsia"/>
        </w:rPr>
        <w:t>R</w:t>
      </w:r>
      <w:r w:rsidR="00197419">
        <w:t>AM</w:t>
      </w:r>
      <w:r w:rsidR="00197419">
        <w:rPr>
          <w:rFonts w:hint="eastAsia"/>
        </w:rPr>
        <w:t>，按半字访问时使用第</w:t>
      </w:r>
      <w:r w:rsidR="00197419">
        <w:rPr>
          <w:rFonts w:hint="eastAsia"/>
        </w:rPr>
        <w:t>1</w:t>
      </w:r>
      <w:r w:rsidR="00197419">
        <w:rPr>
          <w:rFonts w:hint="eastAsia"/>
        </w:rPr>
        <w:t>位作为片选信号。</w:t>
      </w:r>
      <w:r w:rsidR="004E441C">
        <w:rPr>
          <w:rFonts w:hint="eastAsia"/>
          <w:kern w:val="0"/>
        </w:rPr>
        <w:t>如</w:t>
      </w:r>
      <w:r w:rsidR="00D7707D">
        <w:rPr>
          <w:kern w:val="0"/>
        </w:rPr>
        <w:t>3.3</w:t>
      </w:r>
      <w:r>
        <w:rPr>
          <w:rFonts w:hint="eastAsia"/>
          <w:kern w:val="0"/>
        </w:rPr>
        <w:t>和</w:t>
      </w:r>
      <w:r>
        <w:rPr>
          <w:rFonts w:hint="eastAsia"/>
          <w:kern w:val="0"/>
        </w:rPr>
        <w:t>3</w:t>
      </w:r>
      <w:r>
        <w:rPr>
          <w:kern w:val="0"/>
        </w:rPr>
        <w:t>.4</w:t>
      </w:r>
      <w:r w:rsidR="004E441C">
        <w:rPr>
          <w:rFonts w:hint="eastAsia"/>
          <w:kern w:val="0"/>
        </w:rPr>
        <w:t>所示。</w:t>
      </w:r>
    </w:p>
    <w:p w14:paraId="34BD6D0B" w14:textId="67ACD2EA" w:rsidR="00FB0BFA" w:rsidRDefault="00750920" w:rsidP="004E441C">
      <w:pPr>
        <w:pStyle w:val="NormalIndent"/>
        <w:ind w:rightChars="11" w:right="26" w:firstLine="480"/>
      </w:pPr>
      <w:r>
        <w:rPr>
          <w:noProof/>
        </w:rPr>
        <mc:AlternateContent>
          <mc:Choice Requires="wps">
            <w:drawing>
              <wp:anchor distT="0" distB="0" distL="114300" distR="114300" simplePos="0" relativeHeight="251782656" behindDoc="0" locked="0" layoutInCell="1" allowOverlap="1" wp14:anchorId="1D20DF03" wp14:editId="7EEDC4A0">
                <wp:simplePos x="0" y="0"/>
                <wp:positionH relativeFrom="column">
                  <wp:posOffset>1292860</wp:posOffset>
                </wp:positionH>
                <wp:positionV relativeFrom="paragraph">
                  <wp:posOffset>4198620</wp:posOffset>
                </wp:positionV>
                <wp:extent cx="3527425" cy="635"/>
                <wp:effectExtent l="0" t="0" r="0" b="0"/>
                <wp:wrapTopAndBottom/>
                <wp:docPr id="807585264" name="Text Box 1"/>
                <wp:cNvGraphicFramePr/>
                <a:graphic xmlns:a="http://schemas.openxmlformats.org/drawingml/2006/main">
                  <a:graphicData uri="http://schemas.microsoft.com/office/word/2010/wordprocessingShape">
                    <wps:wsp>
                      <wps:cNvSpPr txBox="1"/>
                      <wps:spPr>
                        <a:xfrm>
                          <a:off x="0" y="0"/>
                          <a:ext cx="3527425" cy="635"/>
                        </a:xfrm>
                        <a:prstGeom prst="rect">
                          <a:avLst/>
                        </a:prstGeom>
                        <a:solidFill>
                          <a:prstClr val="white"/>
                        </a:solidFill>
                        <a:ln>
                          <a:noFill/>
                        </a:ln>
                      </wps:spPr>
                      <wps:txbx>
                        <w:txbxContent>
                          <w:p w14:paraId="40C0594A" w14:textId="73A29846" w:rsidR="0043725F" w:rsidRPr="0043725F" w:rsidRDefault="0043725F" w:rsidP="00750920">
                            <w:pPr>
                              <w:pStyle w:val="Caption"/>
                              <w:spacing w:before="91" w:after="91"/>
                            </w:pPr>
                            <w:r>
                              <w:t>图</w:t>
                            </w:r>
                            <w:fldSimple w:instr=" STYLEREF 1 \s ">
                              <w:r w:rsidR="00390E57">
                                <w:rPr>
                                  <w:noProof/>
                                </w:rPr>
                                <w:t>3</w:t>
                              </w:r>
                            </w:fldSimple>
                            <w:r>
                              <w:t>.4</w:t>
                            </w:r>
                            <w:r>
                              <w:rPr>
                                <w:rFonts w:hint="eastAsia"/>
                              </w:rPr>
                              <w:t>数据存储器片选信息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0DF03" id="_x0000_s1029" type="#_x0000_t202" style="position:absolute;left:0;text-align:left;margin-left:101.8pt;margin-top:330.6pt;width:277.75pt;height:.0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je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bPrp43TGmSTf7c0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" stroked="f">
                <v:textbox style="mso-fit-shape-to-text:t" inset="0,0,0,0">
                  <w:txbxContent>
                    <w:p w14:paraId="40C0594A" w14:textId="73A29846" w:rsidR="0043725F" w:rsidRPr="0043725F" w:rsidRDefault="0043725F" w:rsidP="00750920">
                      <w:pPr>
                        <w:pStyle w:val="Caption"/>
                        <w:spacing w:before="91" w:after="91"/>
                      </w:pPr>
                      <w:r>
                        <w:t>图</w:t>
                      </w:r>
                      <w:fldSimple w:instr=" STYLEREF 1 \s ">
                        <w:r w:rsidR="00390E57">
                          <w:rPr>
                            <w:noProof/>
                          </w:rPr>
                          <w:t>3</w:t>
                        </w:r>
                      </w:fldSimple>
                      <w:r>
                        <w:t>.4</w:t>
                      </w:r>
                      <w:r>
                        <w:rPr>
                          <w:rFonts w:hint="eastAsia"/>
                        </w:rPr>
                        <w:t>数据存储器片选信息</w:t>
                      </w:r>
                    </w:p>
                  </w:txbxContent>
                </v:textbox>
                <w10:wrap type="topAndBottom"/>
              </v:shape>
            </w:pict>
          </mc:Fallback>
        </mc:AlternateContent>
      </w:r>
      <w:r w:rsidR="00A64369" w:rsidRPr="00285D5D">
        <w:rPr>
          <w:noProof/>
        </w:rPr>
        <w:drawing>
          <wp:anchor distT="0" distB="0" distL="114300" distR="114300" simplePos="0" relativeHeight="251715072" behindDoc="0" locked="0" layoutInCell="1" allowOverlap="1" wp14:anchorId="54C447BA" wp14:editId="380123EE">
            <wp:simplePos x="0" y="0"/>
            <wp:positionH relativeFrom="margin">
              <wp:align>center</wp:align>
            </wp:positionH>
            <wp:positionV relativeFrom="paragraph">
              <wp:posOffset>2342676</wp:posOffset>
            </wp:positionV>
            <wp:extent cx="2776855" cy="1793240"/>
            <wp:effectExtent l="0" t="0" r="4445" b="0"/>
            <wp:wrapTopAndBottom/>
            <wp:docPr id="212184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897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6855" cy="1793240"/>
                    </a:xfrm>
                    <a:prstGeom prst="rect">
                      <a:avLst/>
                    </a:prstGeom>
                  </pic:spPr>
                </pic:pic>
              </a:graphicData>
            </a:graphic>
            <wp14:sizeRelH relativeFrom="margin">
              <wp14:pctWidth>0</wp14:pctWidth>
            </wp14:sizeRelH>
            <wp14:sizeRelV relativeFrom="margin">
              <wp14:pctHeight>0</wp14:pctHeight>
            </wp14:sizeRelV>
          </wp:anchor>
        </w:drawing>
      </w:r>
    </w:p>
    <w:p w14:paraId="3D45FCB7" w14:textId="66F89110" w:rsidR="004E441C" w:rsidRDefault="006B41D6" w:rsidP="006B41D6">
      <w:pPr>
        <w:widowControl/>
        <w:jc w:val="left"/>
      </w:pPr>
      <w:r>
        <w:br w:type="page"/>
      </w:r>
    </w:p>
    <w:p w14:paraId="7194ED26" w14:textId="145302C5" w:rsidR="006A4689" w:rsidRDefault="006A4689" w:rsidP="006A4689">
      <w:pPr>
        <w:pStyle w:val="Heading3"/>
        <w:tabs>
          <w:tab w:val="left" w:pos="1080"/>
        </w:tabs>
        <w:spacing w:beforeLines="0" w:before="229" w:afterLines="0" w:after="229"/>
      </w:pPr>
      <w:r>
        <w:rPr>
          <w:rFonts w:hint="eastAsia"/>
        </w:rPr>
        <w:lastRenderedPageBreak/>
        <w:t>数据通路的实现</w:t>
      </w:r>
    </w:p>
    <w:p w14:paraId="6DDC510E" w14:textId="4D7AD490" w:rsidR="003F7D96" w:rsidRDefault="00A64369" w:rsidP="00B51F55">
      <w:pPr>
        <w:pStyle w:val="NormalIndent"/>
        <w:ind w:rightChars="11" w:right="26" w:firstLine="480"/>
      </w:pPr>
      <w:r w:rsidRPr="00B51F55">
        <w:rPr>
          <w:noProof/>
        </w:rPr>
        <w:drawing>
          <wp:anchor distT="0" distB="0" distL="114300" distR="114300" simplePos="0" relativeHeight="251789824" behindDoc="0" locked="0" layoutInCell="1" allowOverlap="1" wp14:anchorId="1D1E718C" wp14:editId="01A1C66B">
            <wp:simplePos x="0" y="0"/>
            <wp:positionH relativeFrom="margin">
              <wp:posOffset>21463</wp:posOffset>
            </wp:positionH>
            <wp:positionV relativeFrom="paragraph">
              <wp:posOffset>1847342</wp:posOffset>
            </wp:positionV>
            <wp:extent cx="5574411" cy="4655693"/>
            <wp:effectExtent l="0" t="0" r="7620" b="0"/>
            <wp:wrapTopAndBottom/>
            <wp:docPr id="210372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4985" name=""/>
                    <pic:cNvPicPr/>
                  </pic:nvPicPr>
                  <pic:blipFill rotWithShape="1">
                    <a:blip r:embed="rId22">
                      <a:extLst>
                        <a:ext uri="{28A0092B-C50C-407E-A947-70E740481C1C}">
                          <a14:useLocalDpi xmlns:a14="http://schemas.microsoft.com/office/drawing/2010/main" val="0"/>
                        </a:ext>
                      </a:extLst>
                    </a:blip>
                    <a:srcRect l="436" t="261" r="-1"/>
                    <a:stretch/>
                  </pic:blipFill>
                  <pic:spPr bwMode="auto">
                    <a:xfrm>
                      <a:off x="0" y="0"/>
                      <a:ext cx="5574411" cy="4655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689">
        <w:rPr>
          <w:rFonts w:hint="eastAsia"/>
        </w:rPr>
        <w:t>本次课程设计采用的工程化的设计模式，一次性构建所有的数据通路。根据总体方案设计中数据通路设计的内容，具体分析每一条指令在执行过程中各个主要部件的输入和输出端口的连接，完成指令系统数据通路表的填写，如</w:t>
      </w:r>
      <w:r w:rsidR="00782852">
        <w:fldChar w:fldCharType="begin"/>
      </w:r>
      <w:r w:rsidR="00782852">
        <w:instrText xml:space="preserve"> </w:instrText>
      </w:r>
      <w:r w:rsidR="00782852">
        <w:rPr>
          <w:rFonts w:hint="eastAsia"/>
        </w:rPr>
        <w:instrText>REF _Ref115993628 \h</w:instrText>
      </w:r>
      <w:r w:rsidR="00782852">
        <w:instrText xml:space="preserve"> </w:instrText>
      </w:r>
      <w:r w:rsidR="00782852">
        <w:fldChar w:fldCharType="separate"/>
      </w:r>
      <w:r w:rsidR="00390E57">
        <w:t>表</w:t>
      </w:r>
      <w:r w:rsidR="00390E57">
        <w:rPr>
          <w:noProof/>
        </w:rPr>
        <w:t>2</w:t>
      </w:r>
      <w:r w:rsidR="00390E57">
        <w:t>.</w:t>
      </w:r>
      <w:r w:rsidR="00390E57">
        <w:rPr>
          <w:noProof/>
        </w:rPr>
        <w:t>4</w:t>
      </w:r>
      <w:r w:rsidR="00390E57" w:rsidRPr="005550A9">
        <w:rPr>
          <w:rFonts w:hint="eastAsia"/>
        </w:rPr>
        <w:t>指令系统数据通路框架</w:t>
      </w:r>
      <w:r w:rsidR="00782852">
        <w:fldChar w:fldCharType="end"/>
      </w:r>
      <w:r w:rsidR="006A4689">
        <w:rPr>
          <w:rFonts w:hint="eastAsia"/>
        </w:rPr>
        <w:t>所示。完成指令系统数据通路表的填写之后，根据列出的数据通路表，进行多指令数据通路的合并，将各个主要功能部件进行连接，对于所有的多输入部件使用多路选择器进行输入选择</w:t>
      </w:r>
      <w:r w:rsidR="006A6BFF">
        <w:rPr>
          <w:rFonts w:hint="eastAsia"/>
        </w:rPr>
        <w:t>，</w:t>
      </w:r>
      <w:r w:rsidR="006A4689">
        <w:rPr>
          <w:rFonts w:hint="eastAsia"/>
        </w:rPr>
        <w:t>最终完成数据通路的搭建。</w:t>
      </w:r>
      <w:r w:rsidR="006A6BFF">
        <w:rPr>
          <w:rFonts w:hint="eastAsia"/>
        </w:rPr>
        <w:t>具体数据通路如</w:t>
      </w:r>
      <w:r w:rsidR="006B41D6">
        <w:t>3.5</w:t>
      </w:r>
      <w:r w:rsidR="006A6BFF">
        <w:rPr>
          <w:rFonts w:hint="eastAsia"/>
        </w:rPr>
        <w:t>所示。</w:t>
      </w:r>
    </w:p>
    <w:p w14:paraId="498148F7" w14:textId="43F9A709" w:rsidR="00ED69A0" w:rsidRDefault="00ED69A0" w:rsidP="00ED69A0">
      <w:pPr>
        <w:pStyle w:val="Caption"/>
        <w:spacing w:before="91" w:after="91"/>
      </w:pPr>
      <w:bookmarkStart w:id="48" w:name="_Ref116067069"/>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48"/>
      <w:r w:rsidR="006B41D6">
        <w:t>5</w:t>
      </w:r>
      <w:r w:rsidRPr="004F2617">
        <w:rPr>
          <w:rFonts w:hint="eastAsia"/>
        </w:rPr>
        <w:t>单周期</w:t>
      </w:r>
      <w:r w:rsidRPr="004F2617">
        <w:t>CPU数据通路</w:t>
      </w:r>
    </w:p>
    <w:p w14:paraId="035DF675" w14:textId="770E616C" w:rsidR="006B41D6" w:rsidRPr="006B41D6" w:rsidRDefault="006B41D6" w:rsidP="006B41D6">
      <w:pPr>
        <w:widowControl/>
        <w:jc w:val="left"/>
      </w:pPr>
      <w:r>
        <w:br w:type="page"/>
      </w:r>
    </w:p>
    <w:p w14:paraId="3FFB68B3" w14:textId="66C47E97" w:rsidR="00D01040" w:rsidRPr="00D01040" w:rsidRDefault="003F7D96" w:rsidP="00A9542B">
      <w:pPr>
        <w:pStyle w:val="Heading3"/>
        <w:tabs>
          <w:tab w:val="clear" w:pos="1080"/>
        </w:tabs>
        <w:spacing w:before="229" w:after="229"/>
      </w:pPr>
      <w:r>
        <w:rPr>
          <w:rFonts w:hint="eastAsia"/>
        </w:rPr>
        <w:lastRenderedPageBreak/>
        <w:t>控制器的实现</w:t>
      </w:r>
    </w:p>
    <w:p w14:paraId="7AA78727" w14:textId="360C959E" w:rsidR="00D01040" w:rsidRDefault="00D01040" w:rsidP="00D01040">
      <w:pPr>
        <w:pStyle w:val="NormalIndent"/>
        <w:numPr>
          <w:ilvl w:val="0"/>
          <w:numId w:val="28"/>
        </w:numPr>
        <w:ind w:firstLineChars="0"/>
      </w:pPr>
      <w:r>
        <w:rPr>
          <w:rFonts w:hint="eastAsia"/>
        </w:rPr>
        <w:t>主控制器</w:t>
      </w:r>
    </w:p>
    <w:p w14:paraId="21DDF5DB" w14:textId="0B6FE9AC" w:rsidR="003F7D96" w:rsidRDefault="00D01040" w:rsidP="009024B0">
      <w:pPr>
        <w:pStyle w:val="NormalIndent"/>
        <w:ind w:rightChars="11" w:right="26" w:firstLine="480"/>
      </w:pPr>
      <w:r w:rsidRPr="00835349">
        <w:rPr>
          <w:rFonts w:hint="eastAsia"/>
        </w:rPr>
        <w:t>主控制器控制信号</w:t>
      </w:r>
      <w:r>
        <w:rPr>
          <w:rFonts w:hint="eastAsia"/>
        </w:rPr>
        <w:t>如</w:t>
      </w:r>
      <w:r w:rsidR="00A11FA5">
        <w:fldChar w:fldCharType="begin"/>
      </w:r>
      <w:r w:rsidR="00A11FA5">
        <w:instrText xml:space="preserve"> </w:instrText>
      </w:r>
      <w:r w:rsidR="00A11FA5">
        <w:rPr>
          <w:rFonts w:hint="eastAsia"/>
        </w:rPr>
        <w:instrText>REF _Ref115992297 \h</w:instrText>
      </w:r>
      <w:r w:rsidR="00A11FA5">
        <w:instrText xml:space="preserve"> </w:instrText>
      </w:r>
      <w:r w:rsidR="00A11FA5">
        <w:fldChar w:fldCharType="separate"/>
      </w:r>
      <w:r w:rsidR="00390E57">
        <w:rPr>
          <w:rFonts w:hint="eastAsia"/>
        </w:rPr>
        <w:t>表</w:t>
      </w:r>
      <w:r w:rsidR="00390E57">
        <w:rPr>
          <w:noProof/>
        </w:rPr>
        <w:t>2</w:t>
      </w:r>
      <w:r w:rsidR="00390E57">
        <w:t>.</w:t>
      </w:r>
      <w:r w:rsidR="00390E57">
        <w:rPr>
          <w:noProof/>
        </w:rPr>
        <w:t>6</w:t>
      </w:r>
      <w:r w:rsidR="00A11FA5">
        <w:fldChar w:fldCharType="end"/>
      </w:r>
      <w:r>
        <w:rPr>
          <w:rFonts w:hint="eastAsia"/>
        </w:rPr>
        <w:t>所示，</w:t>
      </w:r>
      <w:r w:rsidR="00042C54">
        <w:rPr>
          <w:rFonts w:hint="eastAsia"/>
        </w:rPr>
        <w:t>主</w:t>
      </w:r>
      <w:r w:rsidR="00413A5A">
        <w:rPr>
          <w:rFonts w:hint="eastAsia"/>
        </w:rPr>
        <w:t>控制器</w:t>
      </w:r>
      <w:r w:rsidR="00042C54">
        <w:rPr>
          <w:rFonts w:hint="eastAsia"/>
        </w:rPr>
        <w:t>的具体</w:t>
      </w:r>
      <w:r w:rsidR="00413A5A">
        <w:rPr>
          <w:rFonts w:hint="eastAsia"/>
        </w:rPr>
        <w:t>实现如</w:t>
      </w:r>
      <w:r w:rsidR="00750920">
        <w:rPr>
          <w:rFonts w:hint="eastAsia"/>
        </w:rPr>
        <w:t>图</w:t>
      </w:r>
      <w:r w:rsidR="00750920">
        <w:rPr>
          <w:rFonts w:hint="eastAsia"/>
        </w:rPr>
        <w:t>3</w:t>
      </w:r>
      <w:r w:rsidR="00750920">
        <w:t>.</w:t>
      </w:r>
      <w:r w:rsidR="006B41D6">
        <w:t>6</w:t>
      </w:r>
      <w:r w:rsidR="00413A5A">
        <w:rPr>
          <w:rFonts w:hint="eastAsia"/>
        </w:rPr>
        <w:t>所示。</w:t>
      </w:r>
    </w:p>
    <w:p w14:paraId="7A478245" w14:textId="67E3A470" w:rsidR="00D01040" w:rsidRDefault="006B41D6" w:rsidP="00EC1C92">
      <w:pPr>
        <w:pStyle w:val="NormalIndent"/>
        <w:ind w:firstLineChars="0" w:firstLine="0"/>
        <w:jc w:val="center"/>
      </w:pPr>
      <w:r w:rsidRPr="006B41D6">
        <w:rPr>
          <w:noProof/>
        </w:rPr>
        <w:drawing>
          <wp:inline distT="0" distB="0" distL="0" distR="0" wp14:anchorId="23284FB4" wp14:editId="7193CFE4">
            <wp:extent cx="5598795" cy="1918970"/>
            <wp:effectExtent l="0" t="0" r="1905" b="5080"/>
            <wp:docPr id="170690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5148" name=""/>
                    <pic:cNvPicPr/>
                  </pic:nvPicPr>
                  <pic:blipFill>
                    <a:blip r:embed="rId23"/>
                    <a:stretch>
                      <a:fillRect/>
                    </a:stretch>
                  </pic:blipFill>
                  <pic:spPr>
                    <a:xfrm>
                      <a:off x="0" y="0"/>
                      <a:ext cx="5598795" cy="1918970"/>
                    </a:xfrm>
                    <a:prstGeom prst="rect">
                      <a:avLst/>
                    </a:prstGeom>
                  </pic:spPr>
                </pic:pic>
              </a:graphicData>
            </a:graphic>
          </wp:inline>
        </w:drawing>
      </w:r>
    </w:p>
    <w:p w14:paraId="327ADE30" w14:textId="20F8BE8A" w:rsidR="00D01040" w:rsidRDefault="00A9542B" w:rsidP="00A9542B">
      <w:pPr>
        <w:pStyle w:val="Caption"/>
        <w:spacing w:before="91" w:after="91"/>
      </w:pPr>
      <w:bookmarkStart w:id="49" w:name="_Ref116067145"/>
      <w:r>
        <w:t>图</w:t>
      </w:r>
      <w:fldSimple w:instr=" STYLEREF 1 \s ">
        <w:r w:rsidR="00390E57">
          <w:rPr>
            <w:noProof/>
          </w:rPr>
          <w:t>3</w:t>
        </w:r>
      </w:fldSimple>
      <w:r w:rsidR="00B51A7A">
        <w:t>.</w:t>
      </w:r>
      <w:bookmarkEnd w:id="49"/>
      <w:r w:rsidR="006B41D6">
        <w:t>6</w:t>
      </w:r>
      <w:r>
        <w:rPr>
          <w:rFonts w:hint="eastAsia"/>
        </w:rPr>
        <w:t>主控制器的实现</w:t>
      </w:r>
    </w:p>
    <w:p w14:paraId="30059CCD" w14:textId="77777777" w:rsidR="002A5A6A" w:rsidRPr="002A5A6A" w:rsidRDefault="002A5A6A" w:rsidP="002A5A6A"/>
    <w:p w14:paraId="7114A950" w14:textId="25D01F6C" w:rsidR="00D01040" w:rsidRDefault="00D01040" w:rsidP="00D01040">
      <w:pPr>
        <w:pStyle w:val="NormalIndent"/>
        <w:numPr>
          <w:ilvl w:val="0"/>
          <w:numId w:val="28"/>
        </w:numPr>
        <w:ind w:firstLineChars="0"/>
      </w:pPr>
      <w:r>
        <w:rPr>
          <w:rFonts w:hint="eastAsia"/>
        </w:rPr>
        <w:t>Branch</w:t>
      </w:r>
      <w:r>
        <w:rPr>
          <w:rFonts w:hint="eastAsia"/>
        </w:rPr>
        <w:t>控制器</w:t>
      </w:r>
    </w:p>
    <w:p w14:paraId="40B05B39" w14:textId="45B2E32E" w:rsidR="00D01040" w:rsidRDefault="00D01040" w:rsidP="00D01040">
      <w:pPr>
        <w:pStyle w:val="NormalIndent"/>
        <w:ind w:rightChars="11" w:right="26" w:firstLine="480"/>
      </w:pPr>
      <w:r>
        <w:rPr>
          <w:rFonts w:hint="eastAsia"/>
        </w:rPr>
        <w:t>Branch</w:t>
      </w:r>
      <w:r>
        <w:rPr>
          <w:rFonts w:hint="eastAsia"/>
        </w:rPr>
        <w:t>控制器主要负责根据条件分支和无条件分支决定下一条指令的地址，主要使用多路选择器和优先编码器实现，具体实现如</w:t>
      </w:r>
      <w:r w:rsidR="002F3F12">
        <w:t>3.7</w:t>
      </w:r>
      <w:r>
        <w:rPr>
          <w:rFonts w:hint="eastAsia"/>
        </w:rPr>
        <w:t>所示。</w:t>
      </w:r>
    </w:p>
    <w:p w14:paraId="48A8689B" w14:textId="7886805B" w:rsidR="00D01040" w:rsidRDefault="002F3F12" w:rsidP="00D01040">
      <w:pPr>
        <w:pStyle w:val="NormalIndent"/>
        <w:ind w:rightChars="11" w:right="26" w:firstLine="480"/>
        <w:jc w:val="center"/>
      </w:pPr>
      <w:r w:rsidRPr="002F3F12">
        <w:rPr>
          <w:noProof/>
        </w:rPr>
        <w:drawing>
          <wp:inline distT="0" distB="0" distL="0" distR="0" wp14:anchorId="5AF71938" wp14:editId="1BBAFF7B">
            <wp:extent cx="2531660" cy="2121254"/>
            <wp:effectExtent l="0" t="0" r="2540" b="0"/>
            <wp:docPr id="116101187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1876" name="Picture 1" descr="A diagram of a computer program&#10;&#10;Description automatically generated"/>
                    <pic:cNvPicPr/>
                  </pic:nvPicPr>
                  <pic:blipFill>
                    <a:blip r:embed="rId24"/>
                    <a:stretch>
                      <a:fillRect/>
                    </a:stretch>
                  </pic:blipFill>
                  <pic:spPr>
                    <a:xfrm>
                      <a:off x="0" y="0"/>
                      <a:ext cx="2531660" cy="2121254"/>
                    </a:xfrm>
                    <a:prstGeom prst="rect">
                      <a:avLst/>
                    </a:prstGeom>
                  </pic:spPr>
                </pic:pic>
              </a:graphicData>
            </a:graphic>
          </wp:inline>
        </w:drawing>
      </w:r>
    </w:p>
    <w:p w14:paraId="01A46CAD" w14:textId="59BCC3CB" w:rsidR="002075BE" w:rsidRDefault="002075BE" w:rsidP="002075BE">
      <w:pPr>
        <w:pStyle w:val="Caption"/>
        <w:spacing w:before="91" w:after="91"/>
      </w:pPr>
      <w:bookmarkStart w:id="50" w:name="_Ref116067176"/>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0"/>
      <w:r w:rsidR="002F3F12">
        <w:t>7</w:t>
      </w:r>
      <w:r>
        <w:t xml:space="preserve"> </w:t>
      </w:r>
      <w:r w:rsidRPr="00680BCE">
        <w:t>Branch控制器实现</w:t>
      </w:r>
    </w:p>
    <w:p w14:paraId="4D183D3B" w14:textId="77777777" w:rsidR="00D13BDD" w:rsidRDefault="00D13BDD" w:rsidP="00D13BDD">
      <w:pPr>
        <w:pStyle w:val="NormalIndent"/>
        <w:ind w:left="360" w:firstLineChars="0" w:firstLine="0"/>
      </w:pPr>
    </w:p>
    <w:p w14:paraId="4EBF02A5" w14:textId="325881F8" w:rsidR="00D13BDD" w:rsidRDefault="00D13BDD" w:rsidP="00D13BDD">
      <w:pPr>
        <w:widowControl/>
        <w:jc w:val="left"/>
      </w:pPr>
      <w:r>
        <w:br w:type="page"/>
      </w:r>
    </w:p>
    <w:p w14:paraId="772DBC06" w14:textId="35F1D661" w:rsidR="00042C54" w:rsidRDefault="00E07FF9" w:rsidP="00042C54">
      <w:pPr>
        <w:pStyle w:val="NormalIndent"/>
        <w:numPr>
          <w:ilvl w:val="0"/>
          <w:numId w:val="28"/>
        </w:numPr>
        <w:ind w:firstLineChars="0"/>
      </w:pPr>
      <w:r>
        <w:lastRenderedPageBreak/>
        <w:t>ECALL</w:t>
      </w:r>
      <w:r w:rsidR="00042C54">
        <w:rPr>
          <w:rFonts w:hint="eastAsia"/>
        </w:rPr>
        <w:t>控制器</w:t>
      </w:r>
    </w:p>
    <w:p w14:paraId="30931B01" w14:textId="07988FB5" w:rsidR="00042C54" w:rsidRDefault="00E07FF9" w:rsidP="00042C54">
      <w:pPr>
        <w:pStyle w:val="NormalIndent"/>
        <w:ind w:rightChars="11" w:right="26" w:firstLine="480"/>
      </w:pPr>
      <w:r>
        <w:t>ECALL</w:t>
      </w:r>
      <w:r w:rsidR="00042C54">
        <w:rPr>
          <w:rFonts w:hint="eastAsia"/>
        </w:rPr>
        <w:t>控制器主要负责</w:t>
      </w:r>
      <w:r>
        <w:rPr>
          <w:rFonts w:hint="eastAsia"/>
        </w:rPr>
        <w:t>当出现</w:t>
      </w:r>
      <w:r>
        <w:rPr>
          <w:rFonts w:hint="eastAsia"/>
        </w:rPr>
        <w:t>E</w:t>
      </w:r>
      <w:r>
        <w:t>CALL</w:t>
      </w:r>
      <w:r>
        <w:rPr>
          <w:rFonts w:hint="eastAsia"/>
        </w:rPr>
        <w:t>指令时，根据寄存器</w:t>
      </w:r>
      <w:r>
        <w:rPr>
          <w:rFonts w:hint="eastAsia"/>
        </w:rPr>
        <w:t>$</w:t>
      </w:r>
      <w:r>
        <w:t>a7</w:t>
      </w:r>
      <w:r>
        <w:rPr>
          <w:rFonts w:hint="eastAsia"/>
        </w:rPr>
        <w:t>是否等于</w:t>
      </w:r>
      <w:r>
        <w:rPr>
          <w:rFonts w:hint="eastAsia"/>
        </w:rPr>
        <w:t>3</w:t>
      </w:r>
      <w:r>
        <w:t>4</w:t>
      </w:r>
      <w:r>
        <w:rPr>
          <w:rFonts w:hint="eastAsia"/>
        </w:rPr>
        <w:t>决定是否停机，</w:t>
      </w:r>
      <w:r w:rsidR="00042C54">
        <w:rPr>
          <w:rFonts w:hint="eastAsia"/>
        </w:rPr>
        <w:t>具体实现如</w:t>
      </w:r>
      <w:r w:rsidR="002075BE">
        <w:fldChar w:fldCharType="begin"/>
      </w:r>
      <w:r w:rsidR="002075BE">
        <w:instrText xml:space="preserve"> </w:instrText>
      </w:r>
      <w:r w:rsidR="002075BE">
        <w:rPr>
          <w:rFonts w:hint="eastAsia"/>
        </w:rPr>
        <w:instrText>REF _Ref116067209 \h</w:instrText>
      </w:r>
      <w:r w:rsidR="002075BE">
        <w:instrText xml:space="preserve"> </w:instrText>
      </w:r>
      <w:r w:rsidR="002075BE">
        <w:fldChar w:fldCharType="separate"/>
      </w:r>
      <w:r w:rsidR="00390E57">
        <w:t>图</w:t>
      </w:r>
      <w:r w:rsidR="00390E57">
        <w:rPr>
          <w:noProof/>
        </w:rPr>
        <w:t>3</w:t>
      </w:r>
      <w:r w:rsidR="00390E57">
        <w:t>.</w:t>
      </w:r>
      <w:r w:rsidR="002075BE">
        <w:fldChar w:fldCharType="end"/>
      </w:r>
      <w:r w:rsidR="00D7707D">
        <w:t>8</w:t>
      </w:r>
      <w:r w:rsidR="00042C54">
        <w:rPr>
          <w:rFonts w:hint="eastAsia"/>
        </w:rPr>
        <w:t>所示。</w:t>
      </w:r>
    </w:p>
    <w:p w14:paraId="167FD3B3" w14:textId="2CD31AC8" w:rsidR="00042C54" w:rsidRDefault="002A5A6A" w:rsidP="00042C54">
      <w:pPr>
        <w:pStyle w:val="NormalIndent"/>
        <w:ind w:rightChars="11" w:right="26" w:firstLine="480"/>
        <w:jc w:val="center"/>
      </w:pPr>
      <w:r w:rsidRPr="002A5A6A">
        <w:rPr>
          <w:noProof/>
        </w:rPr>
        <w:drawing>
          <wp:inline distT="0" distB="0" distL="0" distR="0" wp14:anchorId="39B748D8" wp14:editId="38C5DF53">
            <wp:extent cx="2518012" cy="1367274"/>
            <wp:effectExtent l="0" t="0" r="0" b="4445"/>
            <wp:docPr id="211929942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9420" name="Picture 1" descr="A diagram of a machine&#10;&#10;Description automatically generated"/>
                    <pic:cNvPicPr/>
                  </pic:nvPicPr>
                  <pic:blipFill>
                    <a:blip r:embed="rId25"/>
                    <a:stretch>
                      <a:fillRect/>
                    </a:stretch>
                  </pic:blipFill>
                  <pic:spPr>
                    <a:xfrm>
                      <a:off x="0" y="0"/>
                      <a:ext cx="2518012" cy="1367274"/>
                    </a:xfrm>
                    <a:prstGeom prst="rect">
                      <a:avLst/>
                    </a:prstGeom>
                  </pic:spPr>
                </pic:pic>
              </a:graphicData>
            </a:graphic>
          </wp:inline>
        </w:drawing>
      </w:r>
    </w:p>
    <w:p w14:paraId="40E947CE" w14:textId="703FF1E9" w:rsidR="00042C54" w:rsidRDefault="002075BE" w:rsidP="002075BE">
      <w:pPr>
        <w:pStyle w:val="Caption"/>
        <w:spacing w:before="91" w:after="91"/>
      </w:pPr>
      <w:bookmarkStart w:id="51" w:name="_Ref116067209"/>
      <w:r>
        <w:t>图</w:t>
      </w:r>
      <w:fldSimple w:instr=" STYLEREF 1 \s ">
        <w:r w:rsidR="00390E57">
          <w:rPr>
            <w:noProof/>
          </w:rPr>
          <w:t>3</w:t>
        </w:r>
      </w:fldSimple>
      <w:r w:rsidR="00B51A7A">
        <w:t>.</w:t>
      </w:r>
      <w:bookmarkEnd w:id="51"/>
      <w:r w:rsidR="002A5A6A">
        <w:t>8</w:t>
      </w:r>
      <w:r>
        <w:t xml:space="preserve"> ECALL</w:t>
      </w:r>
      <w:r>
        <w:rPr>
          <w:rFonts w:hint="eastAsia"/>
        </w:rPr>
        <w:t>控制器实现</w:t>
      </w:r>
    </w:p>
    <w:p w14:paraId="2C6EC8C8" w14:textId="77777777" w:rsidR="002A5A6A" w:rsidRPr="002A5A6A" w:rsidRDefault="002A5A6A" w:rsidP="002A5A6A"/>
    <w:p w14:paraId="75555A1F" w14:textId="77777777" w:rsidR="006A4689" w:rsidRPr="009B3ED4" w:rsidRDefault="006A4689" w:rsidP="006A4689">
      <w:pPr>
        <w:pStyle w:val="Heading2"/>
        <w:tabs>
          <w:tab w:val="clear" w:pos="720"/>
          <w:tab w:val="left" w:pos="567"/>
        </w:tabs>
        <w:ind w:left="818" w:right="240" w:hanging="818"/>
      </w:pPr>
      <w:bookmarkStart w:id="52" w:name="_Toc148707569"/>
      <w:r>
        <w:rPr>
          <w:rFonts w:hint="eastAsia"/>
        </w:rPr>
        <w:t>中断机制实现</w:t>
      </w:r>
      <w:bookmarkEnd w:id="52"/>
    </w:p>
    <w:p w14:paraId="666F5E35" w14:textId="246B6E28" w:rsidR="006A4689" w:rsidRDefault="004F1AC0" w:rsidP="006A4689">
      <w:pPr>
        <w:pStyle w:val="Heading3"/>
        <w:tabs>
          <w:tab w:val="left" w:pos="1080"/>
        </w:tabs>
        <w:spacing w:beforeLines="0" w:before="229" w:afterLines="0" w:after="229"/>
      </w:pPr>
      <w:r>
        <w:rPr>
          <w:rFonts w:hint="eastAsia"/>
        </w:rPr>
        <w:t>单级中断</w:t>
      </w:r>
    </w:p>
    <w:p w14:paraId="786CCE20" w14:textId="13ACF49D" w:rsidR="004F1AC0" w:rsidRDefault="004F1AC0" w:rsidP="004F1AC0">
      <w:pPr>
        <w:pStyle w:val="NormalIndent"/>
        <w:numPr>
          <w:ilvl w:val="0"/>
          <w:numId w:val="29"/>
        </w:numPr>
        <w:ind w:firstLineChars="0"/>
      </w:pPr>
      <w:r>
        <w:t>中断按键信号采样电路</w:t>
      </w:r>
    </w:p>
    <w:p w14:paraId="012CA7D3" w14:textId="70AEAE1D" w:rsidR="004F1AC0" w:rsidRDefault="004F1AC0" w:rsidP="004F1AC0">
      <w:pPr>
        <w:pStyle w:val="NormalIndent"/>
        <w:ind w:rightChars="11" w:right="26" w:firstLine="480"/>
      </w:pPr>
      <w:r>
        <w:rPr>
          <w:rFonts w:hint="eastAsia"/>
        </w:rPr>
        <w:t>使用提供的中断按键信号采样电路存储中断请求，并使用优先编码器输出优先级最高的中断号以及是否有中断请求，具体实现如</w:t>
      </w:r>
      <w:r w:rsidR="00A64369">
        <w:rPr>
          <w:rFonts w:hint="eastAsia"/>
        </w:rPr>
        <w:t>图</w:t>
      </w:r>
      <w:r w:rsidR="00A64369">
        <w:rPr>
          <w:rFonts w:hint="eastAsia"/>
        </w:rPr>
        <w:t>3</w:t>
      </w:r>
      <w:r w:rsidR="00A64369">
        <w:t>.9</w:t>
      </w:r>
      <w:r>
        <w:rPr>
          <w:rFonts w:hint="eastAsia"/>
        </w:rPr>
        <w:t>所示。</w:t>
      </w:r>
    </w:p>
    <w:p w14:paraId="292F096B" w14:textId="7AEB52C0" w:rsidR="004F1AC0" w:rsidRDefault="00A64369" w:rsidP="004F1AC0">
      <w:pPr>
        <w:pStyle w:val="NormalIndent"/>
        <w:ind w:rightChars="11" w:right="26" w:firstLine="480"/>
        <w:jc w:val="center"/>
      </w:pPr>
      <w:r w:rsidRPr="00A64369">
        <w:rPr>
          <w:noProof/>
        </w:rPr>
        <w:drawing>
          <wp:inline distT="0" distB="0" distL="0" distR="0" wp14:anchorId="30D2908E" wp14:editId="04BA2CE0">
            <wp:extent cx="4038744" cy="2722728"/>
            <wp:effectExtent l="0" t="0" r="0" b="1905"/>
            <wp:docPr id="161821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7955" name=""/>
                    <pic:cNvPicPr/>
                  </pic:nvPicPr>
                  <pic:blipFill>
                    <a:blip r:embed="rId26"/>
                    <a:stretch>
                      <a:fillRect/>
                    </a:stretch>
                  </pic:blipFill>
                  <pic:spPr>
                    <a:xfrm>
                      <a:off x="0" y="0"/>
                      <a:ext cx="4048659" cy="2729412"/>
                    </a:xfrm>
                    <a:prstGeom prst="rect">
                      <a:avLst/>
                    </a:prstGeom>
                  </pic:spPr>
                </pic:pic>
              </a:graphicData>
            </a:graphic>
          </wp:inline>
        </w:drawing>
      </w:r>
    </w:p>
    <w:p w14:paraId="535D3E4C" w14:textId="18775DDC" w:rsidR="000D405D" w:rsidRDefault="000D405D" w:rsidP="000D405D">
      <w:pPr>
        <w:pStyle w:val="Caption"/>
        <w:spacing w:before="91" w:after="91"/>
      </w:pPr>
      <w:bookmarkStart w:id="53" w:name="_Ref116067258"/>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3"/>
      <w:r w:rsidR="00A64369">
        <w:t>9</w:t>
      </w:r>
      <w:r w:rsidRPr="0016712C">
        <w:rPr>
          <w:rFonts w:hint="eastAsia"/>
        </w:rPr>
        <w:t>单级中断按键信号采样电路</w:t>
      </w:r>
    </w:p>
    <w:p w14:paraId="4FFF0F46" w14:textId="77777777" w:rsidR="00A64369" w:rsidRDefault="00A64369" w:rsidP="00A64369"/>
    <w:p w14:paraId="37FF88AB" w14:textId="77777777" w:rsidR="00A64369" w:rsidRPr="00A64369" w:rsidRDefault="00A64369" w:rsidP="00A64369"/>
    <w:p w14:paraId="78A44777" w14:textId="32773738" w:rsidR="00FC5DE6" w:rsidRDefault="00FC5DE6" w:rsidP="00FC5DE6">
      <w:pPr>
        <w:pStyle w:val="NormalIndent"/>
        <w:numPr>
          <w:ilvl w:val="0"/>
          <w:numId w:val="29"/>
        </w:numPr>
        <w:ind w:firstLineChars="0"/>
      </w:pPr>
      <w:r>
        <w:lastRenderedPageBreak/>
        <w:t>中断</w:t>
      </w:r>
      <w:r w:rsidR="00397252">
        <w:rPr>
          <w:rFonts w:hint="eastAsia"/>
        </w:rPr>
        <w:t>相关寄存器</w:t>
      </w:r>
      <w:r w:rsidR="00397252">
        <w:rPr>
          <w:rFonts w:hint="eastAsia"/>
        </w:rPr>
        <w:t>/</w:t>
      </w:r>
      <w:r w:rsidR="00397252">
        <w:rPr>
          <w:rFonts w:hint="eastAsia"/>
        </w:rPr>
        <w:t>硬件支持</w:t>
      </w:r>
    </w:p>
    <w:p w14:paraId="01222D6C" w14:textId="0FD471A8" w:rsidR="00FC5DE6" w:rsidRDefault="00A64369" w:rsidP="00A64369">
      <w:pPr>
        <w:pStyle w:val="NormalIndent"/>
        <w:ind w:rightChars="11" w:right="26" w:firstLine="480"/>
      </w:pPr>
      <w:r w:rsidRPr="00A64369">
        <w:rPr>
          <w:noProof/>
        </w:rPr>
        <w:drawing>
          <wp:anchor distT="0" distB="0" distL="114300" distR="114300" simplePos="0" relativeHeight="251790848" behindDoc="0" locked="0" layoutInCell="1" allowOverlap="1" wp14:anchorId="11747596" wp14:editId="05181CF1">
            <wp:simplePos x="0" y="0"/>
            <wp:positionH relativeFrom="column">
              <wp:posOffset>1081405</wp:posOffset>
            </wp:positionH>
            <wp:positionV relativeFrom="paragraph">
              <wp:posOffset>1609725</wp:posOffset>
            </wp:positionV>
            <wp:extent cx="3970655" cy="1964690"/>
            <wp:effectExtent l="0" t="0" r="0" b="0"/>
            <wp:wrapTopAndBottom/>
            <wp:docPr id="190925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2158" name=""/>
                    <pic:cNvPicPr/>
                  </pic:nvPicPr>
                  <pic:blipFill>
                    <a:blip r:embed="rId27">
                      <a:extLst>
                        <a:ext uri="{28A0092B-C50C-407E-A947-70E740481C1C}">
                          <a14:useLocalDpi xmlns:a14="http://schemas.microsoft.com/office/drawing/2010/main" val="0"/>
                        </a:ext>
                      </a:extLst>
                    </a:blip>
                    <a:stretch>
                      <a:fillRect/>
                    </a:stretch>
                  </pic:blipFill>
                  <pic:spPr>
                    <a:xfrm>
                      <a:off x="0" y="0"/>
                      <a:ext cx="3970655" cy="1964690"/>
                    </a:xfrm>
                    <a:prstGeom prst="rect">
                      <a:avLst/>
                    </a:prstGeom>
                  </pic:spPr>
                </pic:pic>
              </a:graphicData>
            </a:graphic>
            <wp14:sizeRelH relativeFrom="margin">
              <wp14:pctWidth>0</wp14:pctWidth>
            </wp14:sizeRelH>
            <wp14:sizeRelV relativeFrom="margin">
              <wp14:pctHeight>0</wp14:pctHeight>
            </wp14:sizeRelV>
          </wp:anchor>
        </w:drawing>
      </w:r>
      <w:r w:rsidR="00397252">
        <w:rPr>
          <w:rFonts w:hint="eastAsia"/>
        </w:rPr>
        <w:t>为了实现单级中断，需要实现中断程序返回寄存器</w:t>
      </w:r>
      <w:r w:rsidR="00397252">
        <w:rPr>
          <w:rFonts w:hint="eastAsia"/>
        </w:rPr>
        <w:t>mEPC</w:t>
      </w:r>
      <w:r w:rsidR="00397252">
        <w:rPr>
          <w:rFonts w:hint="eastAsia"/>
        </w:rPr>
        <w:t>、中断使能寄存器</w:t>
      </w:r>
      <w:r w:rsidR="00397252">
        <w:rPr>
          <w:rFonts w:hint="eastAsia"/>
        </w:rPr>
        <w:t>I</w:t>
      </w:r>
      <w:r w:rsidR="00397252">
        <w:t>E</w:t>
      </w:r>
      <w:r w:rsidR="00397252">
        <w:rPr>
          <w:rFonts w:hint="eastAsia"/>
        </w:rPr>
        <w:t>、中断响应</w:t>
      </w:r>
      <w:r w:rsidR="00563CCB">
        <w:rPr>
          <w:rFonts w:hint="eastAsia"/>
        </w:rPr>
        <w:t>信号</w:t>
      </w:r>
      <w:r w:rsidR="00397252">
        <w:rPr>
          <w:rFonts w:hint="eastAsia"/>
        </w:rPr>
        <w:t>I</w:t>
      </w:r>
      <w:r w:rsidR="00397252">
        <w:t>NT</w:t>
      </w:r>
      <w:r w:rsidR="00397252">
        <w:rPr>
          <w:rFonts w:hint="eastAsia"/>
        </w:rPr>
        <w:t>、中断服务程序入口表。</w:t>
      </w:r>
      <w:r w:rsidR="00563CCB">
        <w:rPr>
          <w:rFonts w:hint="eastAsia"/>
        </w:rPr>
        <w:t>具体实如下：</w:t>
      </w:r>
      <w:r w:rsidR="00397252">
        <w:rPr>
          <w:rFonts w:hint="eastAsia"/>
        </w:rPr>
        <w:t>当发生中断请求且中断使能时将</w:t>
      </w:r>
      <w:r w:rsidR="00397252">
        <w:rPr>
          <w:rFonts w:hint="eastAsia"/>
        </w:rPr>
        <w:t>P</w:t>
      </w:r>
      <w:r w:rsidR="00397252">
        <w:t>C</w:t>
      </w:r>
      <w:r w:rsidR="00397252">
        <w:rPr>
          <w:rFonts w:hint="eastAsia"/>
        </w:rPr>
        <w:t>送入</w:t>
      </w:r>
      <w:r w:rsidR="00397252">
        <w:rPr>
          <w:rFonts w:hint="eastAsia"/>
        </w:rPr>
        <w:t>m</w:t>
      </w:r>
      <w:r w:rsidR="00397252">
        <w:t>EPC</w:t>
      </w:r>
      <w:r w:rsidR="00397252">
        <w:rPr>
          <w:rFonts w:hint="eastAsia"/>
        </w:rPr>
        <w:t>寄存；</w:t>
      </w:r>
      <w:r w:rsidR="00563CCB">
        <w:rPr>
          <w:rFonts w:hint="eastAsia"/>
        </w:rPr>
        <w:t>当发生中断请求时置</w:t>
      </w:r>
      <w:r w:rsidR="00563CCB">
        <w:rPr>
          <w:rFonts w:hint="eastAsia"/>
        </w:rPr>
        <w:t>I</w:t>
      </w:r>
      <w:r w:rsidR="00563CCB">
        <w:t>E</w:t>
      </w:r>
      <w:r w:rsidR="00563CCB">
        <w:rPr>
          <w:rFonts w:hint="eastAsia"/>
        </w:rPr>
        <w:t>为</w:t>
      </w:r>
      <w:r w:rsidR="00563CCB">
        <w:rPr>
          <w:rFonts w:hint="eastAsia"/>
        </w:rPr>
        <w:t>1</w:t>
      </w:r>
      <w:r w:rsidR="00563CCB">
        <w:rPr>
          <w:rFonts w:hint="eastAsia"/>
        </w:rPr>
        <w:t>，当执行</w:t>
      </w:r>
      <w:r w:rsidR="00563CCB">
        <w:rPr>
          <w:rFonts w:hint="eastAsia"/>
        </w:rPr>
        <w:t>U</w:t>
      </w:r>
      <w:r w:rsidR="00563CCB">
        <w:t>RET</w:t>
      </w:r>
      <w:r w:rsidR="00563CCB">
        <w:rPr>
          <w:rFonts w:hint="eastAsia"/>
        </w:rPr>
        <w:t>指令时置</w:t>
      </w:r>
      <w:r w:rsidR="00563CCB">
        <w:rPr>
          <w:rFonts w:hint="eastAsia"/>
        </w:rPr>
        <w:t>I</w:t>
      </w:r>
      <w:r w:rsidR="00563CCB">
        <w:t>E</w:t>
      </w:r>
      <w:r w:rsidR="00563CCB">
        <w:rPr>
          <w:rFonts w:hint="eastAsia"/>
        </w:rPr>
        <w:t>为</w:t>
      </w:r>
      <w:r w:rsidR="00563CCB">
        <w:rPr>
          <w:rFonts w:hint="eastAsia"/>
        </w:rPr>
        <w:t>0</w:t>
      </w:r>
      <w:r w:rsidR="00563CCB">
        <w:rPr>
          <w:rFonts w:hint="eastAsia"/>
        </w:rPr>
        <w:t>；当发生中断请求且中断使能时置中断响应信号</w:t>
      </w:r>
      <w:r w:rsidR="00563CCB">
        <w:rPr>
          <w:rFonts w:hint="eastAsia"/>
        </w:rPr>
        <w:t>I</w:t>
      </w:r>
      <w:r w:rsidR="00563CCB">
        <w:t>NT</w:t>
      </w:r>
      <w:r w:rsidR="00563CCB">
        <w:rPr>
          <w:rFonts w:hint="eastAsia"/>
        </w:rPr>
        <w:t>为</w:t>
      </w:r>
      <w:r w:rsidR="00563CCB">
        <w:rPr>
          <w:rFonts w:hint="eastAsia"/>
        </w:rPr>
        <w:t>1</w:t>
      </w:r>
      <w:r w:rsidR="00563CCB">
        <w:rPr>
          <w:rFonts w:hint="eastAsia"/>
        </w:rPr>
        <w:t>；使用多路选择器输出中断服务程序入口。</w:t>
      </w:r>
      <w:r w:rsidR="00FC5DE6">
        <w:rPr>
          <w:rFonts w:hint="eastAsia"/>
        </w:rPr>
        <w:t>具体实现如</w:t>
      </w:r>
      <w:r>
        <w:rPr>
          <w:rFonts w:hint="eastAsia"/>
        </w:rPr>
        <w:t>图</w:t>
      </w:r>
      <w:r>
        <w:rPr>
          <w:rFonts w:hint="eastAsia"/>
        </w:rPr>
        <w:t>3</w:t>
      </w:r>
      <w:r>
        <w:t>.10</w:t>
      </w:r>
      <w:r w:rsidR="00FC5DE6">
        <w:rPr>
          <w:rFonts w:hint="eastAsia"/>
        </w:rPr>
        <w:t>所示。</w:t>
      </w:r>
    </w:p>
    <w:p w14:paraId="4A5AD317" w14:textId="0B7E7C4A" w:rsidR="00CD7FDE" w:rsidRDefault="00CD7FDE" w:rsidP="00CD7FDE">
      <w:pPr>
        <w:pStyle w:val="Caption"/>
        <w:spacing w:before="91" w:after="91"/>
      </w:pPr>
      <w:bookmarkStart w:id="54" w:name="_Ref116067283"/>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4"/>
      <w:r w:rsidR="00A64369">
        <w:t>10</w:t>
      </w:r>
      <w:r>
        <w:rPr>
          <w:rFonts w:hint="eastAsia"/>
        </w:rPr>
        <w:t>单级</w:t>
      </w:r>
      <w:r w:rsidRPr="00861A80">
        <w:rPr>
          <w:rFonts w:hint="eastAsia"/>
        </w:rPr>
        <w:t>中断相关硬件支持</w:t>
      </w:r>
    </w:p>
    <w:p w14:paraId="1C3DB489" w14:textId="77777777" w:rsidR="00A64369" w:rsidRPr="00A64369" w:rsidRDefault="00A64369" w:rsidP="00A64369"/>
    <w:p w14:paraId="7C0800F5" w14:textId="103AFED1" w:rsidR="0042679C" w:rsidRDefault="0042679C" w:rsidP="0042679C">
      <w:pPr>
        <w:pStyle w:val="NormalIndent"/>
        <w:numPr>
          <w:ilvl w:val="0"/>
          <w:numId w:val="29"/>
        </w:numPr>
        <w:ind w:firstLineChars="0"/>
      </w:pPr>
      <w:r>
        <w:t>中断</w:t>
      </w:r>
      <w:r>
        <w:rPr>
          <w:rFonts w:hint="eastAsia"/>
        </w:rPr>
        <w:t>相关软件支持</w:t>
      </w:r>
    </w:p>
    <w:p w14:paraId="5A19BB3B" w14:textId="00800FE3" w:rsidR="0042679C" w:rsidRDefault="0042679C" w:rsidP="0042679C">
      <w:pPr>
        <w:pStyle w:val="NormalIndent"/>
        <w:ind w:rightChars="11" w:right="26" w:firstLine="480"/>
      </w:pPr>
      <w:r>
        <w:rPr>
          <w:rFonts w:hint="eastAsia"/>
        </w:rPr>
        <w:t>为了实现单级中断，需要实现中断返回指令的支持。当</w:t>
      </w:r>
      <w:r w:rsidR="00ED29E8">
        <w:rPr>
          <w:rFonts w:hint="eastAsia"/>
        </w:rPr>
        <w:t>执行</w:t>
      </w:r>
      <w:r w:rsidR="00ED29E8">
        <w:rPr>
          <w:rFonts w:hint="eastAsia"/>
        </w:rPr>
        <w:t>U</w:t>
      </w:r>
      <w:r w:rsidR="00ED29E8">
        <w:t>RET</w:t>
      </w:r>
      <w:r w:rsidR="00ED29E8">
        <w:rPr>
          <w:rFonts w:hint="eastAsia"/>
        </w:rPr>
        <w:t>指令时，将</w:t>
      </w:r>
      <w:r w:rsidR="00ED29E8">
        <w:rPr>
          <w:rFonts w:hint="eastAsia"/>
        </w:rPr>
        <w:t>mEPC</w:t>
      </w:r>
      <w:r w:rsidR="00ED29E8">
        <w:rPr>
          <w:rFonts w:hint="eastAsia"/>
        </w:rPr>
        <w:t>寄存器保存的断点地址送入</w:t>
      </w:r>
      <w:r w:rsidR="00ED29E8">
        <w:t>PC</w:t>
      </w:r>
      <w:r w:rsidR="00ED29E8">
        <w:rPr>
          <w:rFonts w:hint="eastAsia"/>
        </w:rPr>
        <w:t>寄存器，</w:t>
      </w:r>
      <w:r>
        <w:rPr>
          <w:rFonts w:hint="eastAsia"/>
        </w:rPr>
        <w:t>具体实现如</w:t>
      </w:r>
      <w:r w:rsidR="00683B4C">
        <w:rPr>
          <w:rFonts w:hint="eastAsia"/>
        </w:rPr>
        <w:t>图</w:t>
      </w:r>
      <w:r w:rsidR="00683B4C">
        <w:rPr>
          <w:rFonts w:hint="eastAsia"/>
        </w:rPr>
        <w:t>3</w:t>
      </w:r>
      <w:r w:rsidR="00683B4C">
        <w:t>.11</w:t>
      </w:r>
      <w:r>
        <w:rPr>
          <w:rFonts w:hint="eastAsia"/>
        </w:rPr>
        <w:t>所示。</w:t>
      </w:r>
    </w:p>
    <w:p w14:paraId="711BFA13" w14:textId="2E7FEB46" w:rsidR="0042679C" w:rsidRDefault="00683B4C" w:rsidP="00AD5B6D">
      <w:pPr>
        <w:pStyle w:val="NormalIndent"/>
        <w:ind w:rightChars="11" w:right="26" w:firstLine="480"/>
        <w:jc w:val="center"/>
      </w:pPr>
      <w:r w:rsidRPr="00683B4C">
        <w:rPr>
          <w:noProof/>
        </w:rPr>
        <w:drawing>
          <wp:inline distT="0" distB="0" distL="0" distR="0" wp14:anchorId="7C71AC13" wp14:editId="547AA4D9">
            <wp:extent cx="3583901" cy="2067635"/>
            <wp:effectExtent l="0" t="0" r="0" b="8890"/>
            <wp:docPr id="206282860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8602" name="Picture 1" descr="A computer screen shot of a diagram&#10;&#10;Description automatically generated"/>
                    <pic:cNvPicPr/>
                  </pic:nvPicPr>
                  <pic:blipFill>
                    <a:blip r:embed="rId28"/>
                    <a:stretch>
                      <a:fillRect/>
                    </a:stretch>
                  </pic:blipFill>
                  <pic:spPr>
                    <a:xfrm>
                      <a:off x="0" y="0"/>
                      <a:ext cx="3586689" cy="2069244"/>
                    </a:xfrm>
                    <a:prstGeom prst="rect">
                      <a:avLst/>
                    </a:prstGeom>
                  </pic:spPr>
                </pic:pic>
              </a:graphicData>
            </a:graphic>
          </wp:inline>
        </w:drawing>
      </w:r>
    </w:p>
    <w:p w14:paraId="1B00DF7C" w14:textId="64166099" w:rsidR="00AD5B6D" w:rsidRDefault="00AD5B6D" w:rsidP="00AD5B6D">
      <w:pPr>
        <w:pStyle w:val="Caption"/>
        <w:spacing w:before="91" w:after="91"/>
      </w:pPr>
      <w:bookmarkStart w:id="55" w:name="_Ref116067308"/>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5"/>
      <w:r w:rsidR="00683B4C">
        <w:t>11</w:t>
      </w:r>
      <w:r w:rsidRPr="009A2C6B">
        <w:rPr>
          <w:rFonts w:hint="eastAsia"/>
        </w:rPr>
        <w:t>单级中断相关软件支持</w:t>
      </w:r>
    </w:p>
    <w:p w14:paraId="7DA9EF8D" w14:textId="77777777" w:rsidR="00683B4C" w:rsidRDefault="00683B4C" w:rsidP="00683B4C"/>
    <w:p w14:paraId="76A23E47" w14:textId="77777777" w:rsidR="00683B4C" w:rsidRPr="00683B4C" w:rsidRDefault="00683B4C" w:rsidP="00683B4C"/>
    <w:p w14:paraId="28D5E5C7" w14:textId="4D67C386" w:rsidR="002C6C6B" w:rsidRDefault="002C6C6B" w:rsidP="002C6C6B">
      <w:pPr>
        <w:pStyle w:val="NormalIndent"/>
        <w:numPr>
          <w:ilvl w:val="0"/>
          <w:numId w:val="29"/>
        </w:numPr>
        <w:ind w:firstLineChars="0"/>
      </w:pPr>
      <w:r>
        <w:rPr>
          <w:rFonts w:hint="eastAsia"/>
        </w:rPr>
        <w:lastRenderedPageBreak/>
        <w:t>单级中断数据通路</w:t>
      </w:r>
    </w:p>
    <w:p w14:paraId="374E90A2" w14:textId="3EB2A036" w:rsidR="002C6C6B" w:rsidRDefault="00683B4C" w:rsidP="00683B4C">
      <w:pPr>
        <w:pStyle w:val="NormalIndent"/>
        <w:ind w:rightChars="11" w:right="26" w:firstLine="480"/>
      </w:pPr>
      <w:r w:rsidRPr="00683B4C">
        <w:rPr>
          <w:noProof/>
        </w:rPr>
        <w:drawing>
          <wp:anchor distT="0" distB="0" distL="114300" distR="114300" simplePos="0" relativeHeight="251791872" behindDoc="0" locked="0" layoutInCell="1" allowOverlap="1" wp14:anchorId="3E930D9F" wp14:editId="4185FD27">
            <wp:simplePos x="0" y="0"/>
            <wp:positionH relativeFrom="margin">
              <wp:align>center</wp:align>
            </wp:positionH>
            <wp:positionV relativeFrom="paragraph">
              <wp:posOffset>654363</wp:posOffset>
            </wp:positionV>
            <wp:extent cx="5598795" cy="4875530"/>
            <wp:effectExtent l="0" t="0" r="1905" b="1270"/>
            <wp:wrapTopAndBottom/>
            <wp:docPr id="82519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97137" name=""/>
                    <pic:cNvPicPr/>
                  </pic:nvPicPr>
                  <pic:blipFill>
                    <a:blip r:embed="rId29">
                      <a:extLst>
                        <a:ext uri="{28A0092B-C50C-407E-A947-70E740481C1C}">
                          <a14:useLocalDpi xmlns:a14="http://schemas.microsoft.com/office/drawing/2010/main" val="0"/>
                        </a:ext>
                      </a:extLst>
                    </a:blip>
                    <a:stretch>
                      <a:fillRect/>
                    </a:stretch>
                  </pic:blipFill>
                  <pic:spPr>
                    <a:xfrm>
                      <a:off x="0" y="0"/>
                      <a:ext cx="5598795" cy="4875530"/>
                    </a:xfrm>
                    <a:prstGeom prst="rect">
                      <a:avLst/>
                    </a:prstGeom>
                  </pic:spPr>
                </pic:pic>
              </a:graphicData>
            </a:graphic>
          </wp:anchor>
        </w:drawing>
      </w:r>
      <w:r w:rsidR="006347BE">
        <w:rPr>
          <w:rFonts w:hint="eastAsia"/>
        </w:rPr>
        <w:t>根据中断信号采样电路、中断相关寄存器、</w:t>
      </w:r>
      <w:r w:rsidR="006347BE">
        <w:rPr>
          <w:rFonts w:hint="eastAsia"/>
        </w:rPr>
        <w:t>U</w:t>
      </w:r>
      <w:r w:rsidR="006347BE">
        <w:t>RET</w:t>
      </w:r>
      <w:r w:rsidR="006347BE">
        <w:rPr>
          <w:rFonts w:hint="eastAsia"/>
        </w:rPr>
        <w:t>指令支持，即可在单周期</w:t>
      </w:r>
      <w:r w:rsidR="006347BE">
        <w:rPr>
          <w:rFonts w:hint="eastAsia"/>
        </w:rPr>
        <w:t>C</w:t>
      </w:r>
      <w:r w:rsidR="006347BE">
        <w:t>PU</w:t>
      </w:r>
      <w:r w:rsidR="006347BE">
        <w:rPr>
          <w:rFonts w:hint="eastAsia"/>
        </w:rPr>
        <w:t>的基础上实现单级中断，具体实现如</w:t>
      </w:r>
      <w:r>
        <w:rPr>
          <w:rFonts w:hint="eastAsia"/>
        </w:rPr>
        <w:t>图</w:t>
      </w:r>
      <w:r>
        <w:rPr>
          <w:rFonts w:hint="eastAsia"/>
        </w:rPr>
        <w:t>3</w:t>
      </w:r>
      <w:r>
        <w:t>.12</w:t>
      </w:r>
      <w:r w:rsidR="006347BE">
        <w:rPr>
          <w:rFonts w:hint="eastAsia"/>
        </w:rPr>
        <w:t>所示。</w:t>
      </w:r>
    </w:p>
    <w:p w14:paraId="0AE70328" w14:textId="1F3C8A6B" w:rsidR="002C6C6B" w:rsidRDefault="00EC2B66" w:rsidP="00EC2B66">
      <w:pPr>
        <w:pStyle w:val="Caption"/>
        <w:spacing w:before="91" w:after="91"/>
      </w:pPr>
      <w:bookmarkStart w:id="56" w:name="_Ref116067430"/>
      <w:r>
        <w:t>图</w:t>
      </w:r>
      <w:fldSimple w:instr=" STYLEREF 1 \s ">
        <w:r w:rsidR="00390E57">
          <w:rPr>
            <w:noProof/>
          </w:rPr>
          <w:t>3</w:t>
        </w:r>
      </w:fldSimple>
      <w:r w:rsidR="00B51A7A">
        <w:t>.</w:t>
      </w:r>
      <w:bookmarkEnd w:id="56"/>
      <w:r w:rsidR="00683B4C">
        <w:t>12</w:t>
      </w:r>
      <w:r w:rsidRPr="00727A8E">
        <w:rPr>
          <w:rFonts w:hint="eastAsia"/>
        </w:rPr>
        <w:t>单级中断数据通路</w:t>
      </w:r>
    </w:p>
    <w:p w14:paraId="1586FD37" w14:textId="77777777" w:rsidR="00683B4C" w:rsidRDefault="00683B4C" w:rsidP="00683B4C"/>
    <w:p w14:paraId="5F375855" w14:textId="77777777" w:rsidR="00683B4C" w:rsidRDefault="00683B4C" w:rsidP="00683B4C"/>
    <w:p w14:paraId="06A274D4" w14:textId="77777777" w:rsidR="00683B4C" w:rsidRDefault="00683B4C" w:rsidP="00683B4C"/>
    <w:p w14:paraId="46C98E1E" w14:textId="77777777" w:rsidR="00683B4C" w:rsidRDefault="00683B4C" w:rsidP="00683B4C"/>
    <w:p w14:paraId="5546B53B" w14:textId="77777777" w:rsidR="00683B4C" w:rsidRDefault="00683B4C" w:rsidP="00683B4C"/>
    <w:p w14:paraId="5F4C631D" w14:textId="77777777" w:rsidR="00683B4C" w:rsidRDefault="00683B4C" w:rsidP="00683B4C"/>
    <w:p w14:paraId="17046971" w14:textId="77777777" w:rsidR="00683B4C" w:rsidRPr="00683B4C" w:rsidRDefault="00683B4C" w:rsidP="00683B4C"/>
    <w:p w14:paraId="50602E56" w14:textId="7089CF57" w:rsidR="006A4689" w:rsidRDefault="00AD1A08" w:rsidP="00935512">
      <w:pPr>
        <w:pStyle w:val="Heading3"/>
        <w:tabs>
          <w:tab w:val="left" w:pos="1080"/>
        </w:tabs>
        <w:spacing w:beforeLines="0" w:before="229" w:afterLines="0" w:after="229"/>
      </w:pPr>
      <w:r>
        <w:rPr>
          <w:rFonts w:hint="eastAsia"/>
        </w:rPr>
        <w:lastRenderedPageBreak/>
        <w:t>多级中断</w:t>
      </w:r>
    </w:p>
    <w:p w14:paraId="45EAE499" w14:textId="1CD8E293" w:rsidR="00E00FCB" w:rsidRDefault="00415890" w:rsidP="00E00FCB">
      <w:pPr>
        <w:pStyle w:val="NormalIndent"/>
        <w:numPr>
          <w:ilvl w:val="0"/>
          <w:numId w:val="30"/>
        </w:numPr>
        <w:ind w:firstLineChars="0"/>
      </w:pPr>
      <w:r>
        <w:t>中断按键信号采样电路</w:t>
      </w:r>
    </w:p>
    <w:p w14:paraId="4778E583" w14:textId="0BF0C49F" w:rsidR="00E00FCB" w:rsidRDefault="00E00FCB" w:rsidP="00E00FCB">
      <w:pPr>
        <w:pStyle w:val="NormalIndent"/>
        <w:ind w:firstLine="480"/>
      </w:pPr>
      <w:r>
        <w:rPr>
          <w:rFonts w:hint="eastAsia"/>
        </w:rPr>
        <w:t>多级中断与单级中断相</w:t>
      </w:r>
      <w:r w:rsidR="00281CF8">
        <w:rPr>
          <w:rFonts w:hint="eastAsia"/>
        </w:rPr>
        <w:t>比</w:t>
      </w:r>
      <w:r>
        <w:rPr>
          <w:rFonts w:hint="eastAsia"/>
        </w:rPr>
        <w:t>，增加了</w:t>
      </w:r>
      <w:r w:rsidR="00281CF8">
        <w:rPr>
          <w:rFonts w:hint="eastAsia"/>
        </w:rPr>
        <w:t>寄存</w:t>
      </w:r>
      <w:r>
        <w:rPr>
          <w:rFonts w:hint="eastAsia"/>
        </w:rPr>
        <w:t>当前中断号的</w:t>
      </w:r>
      <w:r w:rsidR="00281CF8">
        <w:rPr>
          <w:rFonts w:hint="eastAsia"/>
        </w:rPr>
        <w:t>电路</w:t>
      </w:r>
      <w:r>
        <w:rPr>
          <w:rFonts w:hint="eastAsia"/>
        </w:rPr>
        <w:t>，如</w:t>
      </w:r>
      <w:r w:rsidR="00683B4C">
        <w:rPr>
          <w:rFonts w:hint="eastAsia"/>
        </w:rPr>
        <w:t>图</w:t>
      </w:r>
      <w:r w:rsidR="00683B4C">
        <w:rPr>
          <w:rFonts w:hint="eastAsia"/>
        </w:rPr>
        <w:t>3</w:t>
      </w:r>
      <w:r w:rsidR="00683B4C">
        <w:t>.13</w:t>
      </w:r>
      <w:r>
        <w:rPr>
          <w:rFonts w:hint="eastAsia"/>
        </w:rPr>
        <w:t>所示。</w:t>
      </w:r>
    </w:p>
    <w:p w14:paraId="4ADB43BC" w14:textId="62A3183F" w:rsidR="00E00FCB" w:rsidRDefault="00683B4C" w:rsidP="00281CF8">
      <w:pPr>
        <w:pStyle w:val="NormalIndent"/>
        <w:ind w:firstLine="480"/>
        <w:jc w:val="center"/>
      </w:pPr>
      <w:r w:rsidRPr="00683B4C">
        <w:rPr>
          <w:noProof/>
        </w:rPr>
        <w:drawing>
          <wp:inline distT="0" distB="0" distL="0" distR="0" wp14:anchorId="25E6244C" wp14:editId="6B20FCA6">
            <wp:extent cx="3171255" cy="2112731"/>
            <wp:effectExtent l="0" t="0" r="0" b="1905"/>
            <wp:docPr id="11085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8241" name=""/>
                    <pic:cNvPicPr/>
                  </pic:nvPicPr>
                  <pic:blipFill>
                    <a:blip r:embed="rId30"/>
                    <a:stretch>
                      <a:fillRect/>
                    </a:stretch>
                  </pic:blipFill>
                  <pic:spPr>
                    <a:xfrm>
                      <a:off x="0" y="0"/>
                      <a:ext cx="3187780" cy="2123740"/>
                    </a:xfrm>
                    <a:prstGeom prst="rect">
                      <a:avLst/>
                    </a:prstGeom>
                  </pic:spPr>
                </pic:pic>
              </a:graphicData>
            </a:graphic>
          </wp:inline>
        </w:drawing>
      </w:r>
    </w:p>
    <w:p w14:paraId="2BC1B9F6" w14:textId="236B9D32" w:rsidR="006347BE" w:rsidRDefault="006347BE" w:rsidP="006347BE">
      <w:pPr>
        <w:pStyle w:val="Caption"/>
        <w:spacing w:before="91" w:after="91"/>
      </w:pPr>
      <w:bookmarkStart w:id="57" w:name="_Ref116067356"/>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7"/>
      <w:r w:rsidR="00683B4C">
        <w:t>13</w:t>
      </w:r>
      <w:r w:rsidRPr="00991210">
        <w:rPr>
          <w:rFonts w:hint="eastAsia"/>
        </w:rPr>
        <w:t>多级中断当前中断号寄存电路</w:t>
      </w:r>
    </w:p>
    <w:p w14:paraId="571E595C" w14:textId="77777777" w:rsidR="00713997" w:rsidRPr="00713997" w:rsidRDefault="00713997" w:rsidP="00713997"/>
    <w:p w14:paraId="3E7AF93C" w14:textId="3ECD67D3" w:rsidR="00415890" w:rsidRDefault="00415890" w:rsidP="00415890">
      <w:pPr>
        <w:pStyle w:val="NormalIndent"/>
        <w:numPr>
          <w:ilvl w:val="0"/>
          <w:numId w:val="30"/>
        </w:numPr>
        <w:ind w:firstLineChars="0"/>
      </w:pPr>
      <w:r>
        <w:t>中断</w:t>
      </w:r>
      <w:r>
        <w:rPr>
          <w:rFonts w:hint="eastAsia"/>
        </w:rPr>
        <w:t>相关寄存器</w:t>
      </w:r>
      <w:r>
        <w:rPr>
          <w:rFonts w:hint="eastAsia"/>
        </w:rPr>
        <w:t>/</w:t>
      </w:r>
      <w:r>
        <w:rPr>
          <w:rFonts w:hint="eastAsia"/>
        </w:rPr>
        <w:t>硬件支持</w:t>
      </w:r>
    </w:p>
    <w:p w14:paraId="0EB83629" w14:textId="003B7B5A" w:rsidR="00415890" w:rsidRDefault="00415890" w:rsidP="00E00FCB">
      <w:pPr>
        <w:pStyle w:val="NormalIndent"/>
        <w:ind w:firstLine="480"/>
      </w:pPr>
      <w:r>
        <w:rPr>
          <w:rFonts w:hint="eastAsia"/>
        </w:rPr>
        <w:t>为了实现</w:t>
      </w:r>
      <w:r w:rsidR="0090218E">
        <w:rPr>
          <w:rFonts w:hint="eastAsia"/>
        </w:rPr>
        <w:t>多</w:t>
      </w:r>
      <w:r>
        <w:rPr>
          <w:rFonts w:hint="eastAsia"/>
        </w:rPr>
        <w:t>级中断，需要</w:t>
      </w:r>
      <w:r w:rsidR="0090218E">
        <w:rPr>
          <w:rFonts w:hint="eastAsia"/>
        </w:rPr>
        <w:t>设置多个终端程序返回寄存器</w:t>
      </w:r>
      <w:r w:rsidR="0090218E">
        <w:rPr>
          <w:rFonts w:hint="eastAsia"/>
        </w:rPr>
        <w:t>m</w:t>
      </w:r>
      <w:r w:rsidR="0090218E">
        <w:t>EPC</w:t>
      </w:r>
      <w:r w:rsidR="0090218E">
        <w:rPr>
          <w:rFonts w:hint="eastAsia"/>
        </w:rPr>
        <w:t>。同时，使用</w:t>
      </w:r>
      <w:r w:rsidR="0090218E">
        <w:rPr>
          <w:rFonts w:hint="eastAsia"/>
        </w:rPr>
        <w:t>C</w:t>
      </w:r>
      <w:r w:rsidR="0090218E">
        <w:t>SRRSI</w:t>
      </w:r>
      <w:r w:rsidR="0090218E">
        <w:rPr>
          <w:rFonts w:hint="eastAsia"/>
        </w:rPr>
        <w:t>、</w:t>
      </w:r>
      <w:r w:rsidR="0090218E">
        <w:rPr>
          <w:rFonts w:hint="eastAsia"/>
        </w:rPr>
        <w:t>C</w:t>
      </w:r>
      <w:r w:rsidR="0090218E">
        <w:t>SRRSI</w:t>
      </w:r>
      <w:r w:rsidR="0090218E">
        <w:rPr>
          <w:rFonts w:hint="eastAsia"/>
        </w:rPr>
        <w:t>指令模拟开关中断，因此需要更改中断使能寄存器</w:t>
      </w:r>
      <w:r w:rsidR="0090218E">
        <w:rPr>
          <w:rFonts w:hint="eastAsia"/>
        </w:rPr>
        <w:t>I</w:t>
      </w:r>
      <w:r w:rsidR="0090218E">
        <w:t>E</w:t>
      </w:r>
      <w:r w:rsidR="0090218E">
        <w:rPr>
          <w:rFonts w:hint="eastAsia"/>
        </w:rPr>
        <w:t>的相关逻辑</w:t>
      </w:r>
      <w:r w:rsidR="00652CF9">
        <w:rPr>
          <w:rFonts w:hint="eastAsia"/>
        </w:rPr>
        <w:t>。</w:t>
      </w:r>
      <w:r w:rsidR="000B0991">
        <w:rPr>
          <w:rFonts w:hint="eastAsia"/>
        </w:rPr>
        <w:t>其余硬件支持与单级中断大致相同。</w:t>
      </w:r>
      <w:r>
        <w:rPr>
          <w:rFonts w:hint="eastAsia"/>
        </w:rPr>
        <w:t>具体实现如</w:t>
      </w:r>
      <w:r w:rsidR="00683B4C">
        <w:rPr>
          <w:rFonts w:hint="eastAsia"/>
        </w:rPr>
        <w:t>图</w:t>
      </w:r>
      <w:r w:rsidR="00683B4C">
        <w:rPr>
          <w:rFonts w:hint="eastAsia"/>
        </w:rPr>
        <w:t>3</w:t>
      </w:r>
      <w:r w:rsidR="00683B4C">
        <w:t>.14</w:t>
      </w:r>
      <w:r>
        <w:rPr>
          <w:rFonts w:hint="eastAsia"/>
        </w:rPr>
        <w:t>所示。</w:t>
      </w:r>
    </w:p>
    <w:p w14:paraId="4C0281AF" w14:textId="40F4BD9F" w:rsidR="00415890" w:rsidRDefault="00683B4C" w:rsidP="00415890">
      <w:pPr>
        <w:pStyle w:val="NormalIndent"/>
        <w:ind w:rightChars="11" w:right="26" w:firstLine="480"/>
        <w:jc w:val="center"/>
      </w:pPr>
      <w:r w:rsidRPr="00683B4C">
        <w:rPr>
          <w:noProof/>
        </w:rPr>
        <w:drawing>
          <wp:inline distT="0" distB="0" distL="0" distR="0" wp14:anchorId="081B443F" wp14:editId="6C379079">
            <wp:extent cx="3675398" cy="1295997"/>
            <wp:effectExtent l="0" t="0" r="1270" b="0"/>
            <wp:docPr id="58114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2094" name=""/>
                    <pic:cNvPicPr/>
                  </pic:nvPicPr>
                  <pic:blipFill>
                    <a:blip r:embed="rId31"/>
                    <a:stretch>
                      <a:fillRect/>
                    </a:stretch>
                  </pic:blipFill>
                  <pic:spPr>
                    <a:xfrm>
                      <a:off x="0" y="0"/>
                      <a:ext cx="3696567" cy="1303461"/>
                    </a:xfrm>
                    <a:prstGeom prst="rect">
                      <a:avLst/>
                    </a:prstGeom>
                  </pic:spPr>
                </pic:pic>
              </a:graphicData>
            </a:graphic>
          </wp:inline>
        </w:drawing>
      </w:r>
    </w:p>
    <w:p w14:paraId="12178EEC" w14:textId="4093E2B0" w:rsidR="00683B4C" w:rsidRDefault="0001222C" w:rsidP="0001222C">
      <w:pPr>
        <w:pStyle w:val="Caption"/>
        <w:spacing w:before="91" w:after="91"/>
      </w:pPr>
      <w:bookmarkStart w:id="58" w:name="_Ref116067474"/>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58"/>
      <w:r w:rsidR="00683B4C">
        <w:t>14</w:t>
      </w:r>
      <w:r>
        <w:rPr>
          <w:rFonts w:hint="eastAsia"/>
        </w:rPr>
        <w:t>多级</w:t>
      </w:r>
      <w:r w:rsidRPr="004740F8">
        <w:rPr>
          <w:rFonts w:hint="eastAsia"/>
        </w:rPr>
        <w:t>中断相关硬件支持</w:t>
      </w:r>
    </w:p>
    <w:p w14:paraId="1619627A" w14:textId="0A5E698E" w:rsidR="0001222C" w:rsidRPr="00683B4C" w:rsidRDefault="00683B4C" w:rsidP="00683B4C">
      <w:pPr>
        <w:widowControl/>
        <w:jc w:val="left"/>
        <w:rPr>
          <w:rFonts w:ascii="黑体" w:eastAsia="黑体" w:hAnsi="黑体" w:cs="Arial"/>
          <w:sz w:val="21"/>
        </w:rPr>
      </w:pPr>
      <w:r>
        <w:br w:type="page"/>
      </w:r>
    </w:p>
    <w:p w14:paraId="64D61EEB" w14:textId="7B57523A" w:rsidR="00415890" w:rsidRDefault="000B0991" w:rsidP="00415890">
      <w:pPr>
        <w:pStyle w:val="NormalIndent"/>
        <w:numPr>
          <w:ilvl w:val="0"/>
          <w:numId w:val="30"/>
        </w:numPr>
        <w:ind w:firstLineChars="0"/>
      </w:pPr>
      <w:r>
        <w:rPr>
          <w:rFonts w:hint="eastAsia"/>
        </w:rPr>
        <w:lastRenderedPageBreak/>
        <w:t>多</w:t>
      </w:r>
      <w:r w:rsidR="00415890">
        <w:rPr>
          <w:rFonts w:hint="eastAsia"/>
        </w:rPr>
        <w:t>级中断数据通路</w:t>
      </w:r>
    </w:p>
    <w:p w14:paraId="7E3A8E76" w14:textId="25AB198A" w:rsidR="00750920" w:rsidRDefault="00750920" w:rsidP="00750920">
      <w:pPr>
        <w:pStyle w:val="NormalIndent"/>
        <w:ind w:left="360" w:firstLineChars="0" w:firstLine="0"/>
      </w:pPr>
      <w:r>
        <w:rPr>
          <w:rFonts w:hint="eastAsia"/>
        </w:rPr>
        <w:t>具体数据通路如</w:t>
      </w:r>
      <w:r w:rsidR="00D7707D">
        <w:rPr>
          <w:rFonts w:hint="eastAsia"/>
        </w:rPr>
        <w:t>图</w:t>
      </w:r>
      <w:r>
        <w:t>3.15</w:t>
      </w:r>
      <w:r>
        <w:rPr>
          <w:rFonts w:hint="eastAsia"/>
        </w:rPr>
        <w:t>所示</w:t>
      </w:r>
    </w:p>
    <w:p w14:paraId="056D1376" w14:textId="44F28780" w:rsidR="00415890" w:rsidRDefault="00683B4C" w:rsidP="00415890">
      <w:pPr>
        <w:pStyle w:val="a8"/>
      </w:pPr>
      <w:r w:rsidRPr="00683B4C">
        <w:rPr>
          <w:noProof/>
        </w:rPr>
        <w:drawing>
          <wp:inline distT="0" distB="0" distL="0" distR="0" wp14:anchorId="27450A93" wp14:editId="0DE37838">
            <wp:extent cx="5250552" cy="4578824"/>
            <wp:effectExtent l="0" t="0" r="7620" b="0"/>
            <wp:docPr id="11290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26815" name=""/>
                    <pic:cNvPicPr/>
                  </pic:nvPicPr>
                  <pic:blipFill>
                    <a:blip r:embed="rId32"/>
                    <a:stretch>
                      <a:fillRect/>
                    </a:stretch>
                  </pic:blipFill>
                  <pic:spPr>
                    <a:xfrm>
                      <a:off x="0" y="0"/>
                      <a:ext cx="5255854" cy="4583447"/>
                    </a:xfrm>
                    <a:prstGeom prst="rect">
                      <a:avLst/>
                    </a:prstGeom>
                  </pic:spPr>
                </pic:pic>
              </a:graphicData>
            </a:graphic>
          </wp:inline>
        </w:drawing>
      </w:r>
    </w:p>
    <w:p w14:paraId="1C22DD2F" w14:textId="032E3872" w:rsidR="0001222C" w:rsidRDefault="0001222C" w:rsidP="0001222C">
      <w:pPr>
        <w:pStyle w:val="Caption"/>
        <w:spacing w:before="91" w:after="91"/>
      </w:pPr>
      <w:r>
        <w:t>图</w:t>
      </w:r>
      <w:fldSimple w:instr=" STYLEREF 1 \s ">
        <w:r w:rsidR="00390E57">
          <w:rPr>
            <w:noProof/>
          </w:rPr>
          <w:t>3</w:t>
        </w:r>
      </w:fldSimple>
      <w:r w:rsidR="00B51A7A">
        <w:t>.</w:t>
      </w:r>
      <w:r w:rsidR="00683B4C">
        <w:t>15</w:t>
      </w:r>
      <w:r w:rsidRPr="009401AD">
        <w:rPr>
          <w:rFonts w:hint="eastAsia"/>
        </w:rPr>
        <w:t>多级中断数据通路</w:t>
      </w:r>
    </w:p>
    <w:p w14:paraId="4A48631C" w14:textId="77777777" w:rsidR="00683B4C" w:rsidRDefault="00683B4C" w:rsidP="00683B4C"/>
    <w:p w14:paraId="333C726F" w14:textId="32B0EAC6" w:rsidR="00683B4C" w:rsidRPr="00683B4C" w:rsidRDefault="00683B4C" w:rsidP="00683B4C">
      <w:pPr>
        <w:widowControl/>
        <w:jc w:val="left"/>
      </w:pPr>
      <w:r>
        <w:br w:type="page"/>
      </w:r>
    </w:p>
    <w:p w14:paraId="37A39F43" w14:textId="34CE627C" w:rsidR="006A4689" w:rsidRPr="009B3ED4" w:rsidRDefault="00F82451" w:rsidP="006A4689">
      <w:pPr>
        <w:pStyle w:val="Heading2"/>
        <w:tabs>
          <w:tab w:val="clear" w:pos="720"/>
          <w:tab w:val="left" w:pos="567"/>
        </w:tabs>
        <w:ind w:left="818" w:right="240" w:hanging="818"/>
      </w:pPr>
      <w:bookmarkStart w:id="59" w:name="_Toc148707570"/>
      <w:r>
        <w:rPr>
          <w:rFonts w:hint="eastAsia"/>
        </w:rPr>
        <w:lastRenderedPageBreak/>
        <w:t>理想</w:t>
      </w:r>
      <w:r w:rsidRPr="009B3ED4">
        <w:rPr>
          <w:rFonts w:hint="eastAsia"/>
        </w:rPr>
        <w:t>流水</w:t>
      </w:r>
      <w:r>
        <w:rPr>
          <w:rFonts w:hint="eastAsia"/>
        </w:rPr>
        <w:t>线</w:t>
      </w:r>
      <w:r w:rsidRPr="009B3ED4">
        <w:rPr>
          <w:rFonts w:hint="eastAsia"/>
        </w:rPr>
        <w:t>CPU</w:t>
      </w:r>
      <w:r>
        <w:rPr>
          <w:rFonts w:hint="eastAsia"/>
        </w:rPr>
        <w:t>实现</w:t>
      </w:r>
      <w:bookmarkEnd w:id="59"/>
    </w:p>
    <w:p w14:paraId="1B21AF20" w14:textId="77777777" w:rsidR="006A4689" w:rsidRDefault="006A4689" w:rsidP="006A4689">
      <w:pPr>
        <w:pStyle w:val="Heading3"/>
        <w:tabs>
          <w:tab w:val="left" w:pos="1080"/>
        </w:tabs>
        <w:spacing w:beforeLines="0" w:before="229" w:afterLines="0" w:after="229"/>
      </w:pPr>
      <w:r>
        <w:rPr>
          <w:rFonts w:hint="eastAsia"/>
        </w:rPr>
        <w:t>流水</w:t>
      </w:r>
      <w:r>
        <w:t>接口</w:t>
      </w:r>
      <w:r>
        <w:rPr>
          <w:rFonts w:hint="eastAsia"/>
        </w:rPr>
        <w:t>部件实现</w:t>
      </w:r>
    </w:p>
    <w:p w14:paraId="764813AC" w14:textId="633EA94C" w:rsidR="006A4689" w:rsidRDefault="00980784" w:rsidP="00980784">
      <w:pPr>
        <w:pStyle w:val="NormalIndent"/>
        <w:ind w:rightChars="11" w:right="26" w:firstLine="480"/>
      </w:pPr>
      <w:r>
        <w:rPr>
          <w:rFonts w:hint="eastAsia"/>
        </w:rPr>
        <w:t>流水接口部件内部采用寄存器进行锁存，寄存器均采用上升沿触发，同时需要实现同步清零端、使能端。以</w:t>
      </w:r>
      <w:r>
        <w:rPr>
          <w:rFonts w:hint="eastAsia"/>
        </w:rPr>
        <w:t>I</w:t>
      </w:r>
      <w:r>
        <w:t>D/EX</w:t>
      </w:r>
      <w:r>
        <w:rPr>
          <w:rFonts w:hint="eastAsia"/>
        </w:rPr>
        <w:t>段流水接口部件为例，具体实现如</w:t>
      </w:r>
      <w:r w:rsidR="00683B4C">
        <w:rPr>
          <w:rFonts w:hint="eastAsia"/>
        </w:rPr>
        <w:t>图</w:t>
      </w:r>
      <w:r w:rsidR="00683B4C">
        <w:t>3.16</w:t>
      </w:r>
      <w:r>
        <w:rPr>
          <w:rFonts w:hint="eastAsia"/>
        </w:rPr>
        <w:t>所示。</w:t>
      </w:r>
    </w:p>
    <w:p w14:paraId="5FC90ADB" w14:textId="1B221AB1" w:rsidR="00D32CBE" w:rsidRDefault="00683B4C" w:rsidP="00D32CBE">
      <w:pPr>
        <w:pStyle w:val="NormalIndent"/>
        <w:ind w:rightChars="11" w:right="26" w:firstLine="480"/>
        <w:jc w:val="center"/>
      </w:pPr>
      <w:r w:rsidRPr="00683B4C">
        <w:rPr>
          <w:noProof/>
        </w:rPr>
        <w:drawing>
          <wp:inline distT="0" distB="0" distL="0" distR="0" wp14:anchorId="0666C0C3" wp14:editId="5F04FA8C">
            <wp:extent cx="5201634" cy="3686631"/>
            <wp:effectExtent l="0" t="0" r="0" b="9525"/>
            <wp:docPr id="3455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94938" name=""/>
                    <pic:cNvPicPr/>
                  </pic:nvPicPr>
                  <pic:blipFill>
                    <a:blip r:embed="rId33"/>
                    <a:stretch>
                      <a:fillRect/>
                    </a:stretch>
                  </pic:blipFill>
                  <pic:spPr>
                    <a:xfrm>
                      <a:off x="0" y="0"/>
                      <a:ext cx="5239006" cy="3713118"/>
                    </a:xfrm>
                    <a:prstGeom prst="rect">
                      <a:avLst/>
                    </a:prstGeom>
                  </pic:spPr>
                </pic:pic>
              </a:graphicData>
            </a:graphic>
          </wp:inline>
        </w:drawing>
      </w:r>
    </w:p>
    <w:p w14:paraId="40776C09" w14:textId="47C5A2D3" w:rsidR="00993954" w:rsidRDefault="00993954" w:rsidP="00993954">
      <w:pPr>
        <w:pStyle w:val="Caption"/>
        <w:spacing w:before="91" w:after="91"/>
      </w:pPr>
      <w:bookmarkStart w:id="60" w:name="_Ref116067567"/>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0"/>
      <w:r w:rsidR="00683B4C">
        <w:t>16</w:t>
      </w:r>
      <w:r w:rsidRPr="00965C58">
        <w:rPr>
          <w:rFonts w:hint="eastAsia"/>
        </w:rPr>
        <w:t>流水接口部件实现</w:t>
      </w:r>
    </w:p>
    <w:p w14:paraId="150D81FF" w14:textId="77777777" w:rsidR="00E42E6E" w:rsidRDefault="00E42E6E">
      <w:pPr>
        <w:widowControl/>
        <w:jc w:val="left"/>
      </w:pPr>
      <w:r>
        <w:br w:type="page"/>
      </w:r>
    </w:p>
    <w:p w14:paraId="26E5DE04" w14:textId="457F0FE1" w:rsidR="00E6576A" w:rsidRDefault="00E6576A" w:rsidP="00E6576A">
      <w:pPr>
        <w:pStyle w:val="NormalIndent"/>
        <w:ind w:rightChars="11" w:right="26" w:firstLine="480"/>
      </w:pPr>
      <w:r>
        <w:rPr>
          <w:rFonts w:hint="eastAsia"/>
        </w:rPr>
        <w:lastRenderedPageBreak/>
        <w:t>封装流水接口部件时，将输入端布置在左侧，输出端布置在右侧，使能端、清零端</w:t>
      </w:r>
      <w:r w:rsidR="00B927CC">
        <w:rPr>
          <w:rFonts w:hint="eastAsia"/>
        </w:rPr>
        <w:t>、</w:t>
      </w:r>
      <w:r>
        <w:rPr>
          <w:rFonts w:hint="eastAsia"/>
        </w:rPr>
        <w:t>时钟端布置在上下侧。</w:t>
      </w:r>
      <w:r w:rsidR="00C51EF0">
        <w:rPr>
          <w:rFonts w:hint="eastAsia"/>
        </w:rPr>
        <w:t>以</w:t>
      </w:r>
      <w:r w:rsidR="00C51EF0">
        <w:rPr>
          <w:rFonts w:hint="eastAsia"/>
        </w:rPr>
        <w:t>I</w:t>
      </w:r>
      <w:r w:rsidR="00C51EF0">
        <w:t>D/EX</w:t>
      </w:r>
      <w:r w:rsidR="00C51EF0">
        <w:rPr>
          <w:rFonts w:hint="eastAsia"/>
        </w:rPr>
        <w:t>段流水接口部件为例，具体封装如</w:t>
      </w:r>
      <w:r w:rsidR="00E42E6E">
        <w:rPr>
          <w:rFonts w:hint="eastAsia"/>
        </w:rPr>
        <w:t>图</w:t>
      </w:r>
      <w:r w:rsidR="00E42E6E">
        <w:rPr>
          <w:rFonts w:hint="eastAsia"/>
        </w:rPr>
        <w:t>3</w:t>
      </w:r>
      <w:r w:rsidR="00E42E6E">
        <w:t>.17</w:t>
      </w:r>
      <w:r w:rsidR="00C51EF0">
        <w:rPr>
          <w:rFonts w:hint="eastAsia"/>
        </w:rPr>
        <w:t>所示。</w:t>
      </w:r>
    </w:p>
    <w:p w14:paraId="32AD2B57" w14:textId="0200313D" w:rsidR="00C51EF0" w:rsidRDefault="00E42E6E" w:rsidP="00C51EF0">
      <w:pPr>
        <w:pStyle w:val="NormalIndent"/>
        <w:ind w:rightChars="11" w:right="26" w:firstLine="480"/>
        <w:jc w:val="center"/>
      </w:pPr>
      <w:r w:rsidRPr="00E42E6E">
        <w:rPr>
          <w:noProof/>
        </w:rPr>
        <w:drawing>
          <wp:inline distT="0" distB="0" distL="0" distR="0" wp14:anchorId="5C6DA529" wp14:editId="47BEF1E2">
            <wp:extent cx="406920" cy="3275463"/>
            <wp:effectExtent l="0" t="0" r="0" b="1270"/>
            <wp:docPr id="43567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3213" name=""/>
                    <pic:cNvPicPr/>
                  </pic:nvPicPr>
                  <pic:blipFill>
                    <a:blip r:embed="rId34"/>
                    <a:stretch>
                      <a:fillRect/>
                    </a:stretch>
                  </pic:blipFill>
                  <pic:spPr>
                    <a:xfrm>
                      <a:off x="0" y="0"/>
                      <a:ext cx="416918" cy="3355939"/>
                    </a:xfrm>
                    <a:prstGeom prst="rect">
                      <a:avLst/>
                    </a:prstGeom>
                  </pic:spPr>
                </pic:pic>
              </a:graphicData>
            </a:graphic>
          </wp:inline>
        </w:drawing>
      </w:r>
    </w:p>
    <w:p w14:paraId="5D2B790F" w14:textId="49B05A8D" w:rsidR="00993954" w:rsidRDefault="00993954" w:rsidP="00993954">
      <w:pPr>
        <w:pStyle w:val="Caption"/>
        <w:spacing w:before="91" w:after="91"/>
      </w:pPr>
      <w:bookmarkStart w:id="61" w:name="_Ref116067591"/>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1"/>
      <w:r w:rsidR="00E42E6E">
        <w:t>17</w:t>
      </w:r>
      <w:r w:rsidRPr="000F5A8F">
        <w:rPr>
          <w:rFonts w:hint="eastAsia"/>
        </w:rPr>
        <w:t>流水接口部件封装</w:t>
      </w:r>
    </w:p>
    <w:p w14:paraId="46279E67" w14:textId="77777777" w:rsidR="006A4689" w:rsidRDefault="006A4689" w:rsidP="006A4689">
      <w:pPr>
        <w:pStyle w:val="Heading3"/>
        <w:tabs>
          <w:tab w:val="left" w:pos="1080"/>
        </w:tabs>
        <w:spacing w:beforeLines="0" w:before="229" w:afterLines="0" w:after="229"/>
      </w:pPr>
      <w:r>
        <w:rPr>
          <w:rFonts w:hint="eastAsia"/>
        </w:rPr>
        <w:t>理想流水线实现</w:t>
      </w:r>
    </w:p>
    <w:p w14:paraId="78F4A510" w14:textId="75603EC2" w:rsidR="006A4689" w:rsidRDefault="002F32D7" w:rsidP="002F32D7">
      <w:pPr>
        <w:pStyle w:val="NormalIndent"/>
        <w:ind w:rightChars="11" w:right="26" w:firstLine="480"/>
      </w:pPr>
      <w:r>
        <w:rPr>
          <w:rFonts w:hint="eastAsia"/>
        </w:rPr>
        <w:t>理想流水线不涉及对分支冲突和数据冲突的处理，因此只需完成各控制信号的传递</w:t>
      </w:r>
      <w:r w:rsidR="00A31371">
        <w:rPr>
          <w:rFonts w:hint="eastAsia"/>
        </w:rPr>
        <w:t>.</w:t>
      </w:r>
      <w:r w:rsidR="00A31371">
        <w:rPr>
          <w:rFonts w:hint="eastAsia"/>
        </w:rPr>
        <w:t>在布线时，需要</w:t>
      </w:r>
      <w:r w:rsidR="00F27AC8">
        <w:rPr>
          <w:rFonts w:hint="eastAsia"/>
        </w:rPr>
        <w:t>实时调整流水接口部件的封装以保证布线的美观性，</w:t>
      </w:r>
      <w:r w:rsidR="005A638B">
        <w:rPr>
          <w:rFonts w:hint="eastAsia"/>
        </w:rPr>
        <w:t>同时需要考虑不同段数据的正确性，如寄存器写入时的相关信号与数据。</w:t>
      </w:r>
      <w:r>
        <w:rPr>
          <w:rFonts w:hint="eastAsia"/>
        </w:rPr>
        <w:t>具体实现如</w:t>
      </w:r>
      <w:r w:rsidR="00E42E6E">
        <w:rPr>
          <w:rFonts w:hint="eastAsia"/>
        </w:rPr>
        <w:t>图</w:t>
      </w:r>
      <w:r w:rsidR="00E42E6E">
        <w:rPr>
          <w:rFonts w:hint="eastAsia"/>
        </w:rPr>
        <w:t>3</w:t>
      </w:r>
      <w:r w:rsidR="00E42E6E">
        <w:t>.18</w:t>
      </w:r>
      <w:r>
        <w:rPr>
          <w:rFonts w:hint="eastAsia"/>
        </w:rPr>
        <w:t>所示。</w:t>
      </w:r>
    </w:p>
    <w:p w14:paraId="227E3E70" w14:textId="375F5602" w:rsidR="002F32D7" w:rsidRDefault="00E42E6E" w:rsidP="00FA017B">
      <w:pPr>
        <w:pStyle w:val="NormalIndent"/>
        <w:ind w:firstLineChars="0" w:firstLine="0"/>
        <w:jc w:val="center"/>
      </w:pPr>
      <w:r w:rsidRPr="00E42E6E">
        <w:rPr>
          <w:noProof/>
        </w:rPr>
        <w:drawing>
          <wp:inline distT="0" distB="0" distL="0" distR="0" wp14:anchorId="5F734C83" wp14:editId="20D5360E">
            <wp:extent cx="5598795" cy="2174875"/>
            <wp:effectExtent l="0" t="0" r="1905" b="0"/>
            <wp:docPr id="11708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19445" name=""/>
                    <pic:cNvPicPr/>
                  </pic:nvPicPr>
                  <pic:blipFill>
                    <a:blip r:embed="rId35"/>
                    <a:stretch>
                      <a:fillRect/>
                    </a:stretch>
                  </pic:blipFill>
                  <pic:spPr>
                    <a:xfrm>
                      <a:off x="0" y="0"/>
                      <a:ext cx="5598795" cy="2174875"/>
                    </a:xfrm>
                    <a:prstGeom prst="rect">
                      <a:avLst/>
                    </a:prstGeom>
                  </pic:spPr>
                </pic:pic>
              </a:graphicData>
            </a:graphic>
          </wp:inline>
        </w:drawing>
      </w:r>
    </w:p>
    <w:p w14:paraId="260114A9" w14:textId="55CFD8F9" w:rsidR="00993954" w:rsidRDefault="00993954" w:rsidP="00993954">
      <w:pPr>
        <w:pStyle w:val="Caption"/>
        <w:spacing w:before="91" w:after="91"/>
      </w:pPr>
      <w:bookmarkStart w:id="62" w:name="_Ref116067638"/>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2"/>
      <w:r w:rsidR="00E42E6E">
        <w:t>18</w:t>
      </w:r>
      <w:r w:rsidRPr="001C3064">
        <w:rPr>
          <w:rFonts w:hint="eastAsia"/>
        </w:rPr>
        <w:t>理想流水线实现</w:t>
      </w:r>
    </w:p>
    <w:p w14:paraId="5C6D5A3C" w14:textId="23820022" w:rsidR="006A4689" w:rsidRDefault="006A4689" w:rsidP="006A4689">
      <w:pPr>
        <w:pStyle w:val="Heading2"/>
        <w:tabs>
          <w:tab w:val="clear" w:pos="720"/>
          <w:tab w:val="left" w:pos="567"/>
        </w:tabs>
        <w:ind w:left="818" w:right="240" w:hanging="818"/>
      </w:pPr>
      <w:bookmarkStart w:id="63" w:name="_Toc148707571"/>
      <w:r>
        <w:rPr>
          <w:rFonts w:hint="eastAsia"/>
        </w:rPr>
        <w:lastRenderedPageBreak/>
        <w:t>气泡流水线</w:t>
      </w:r>
      <w:r w:rsidR="00F82451">
        <w:t>CPU</w:t>
      </w:r>
      <w:r>
        <w:rPr>
          <w:rFonts w:hint="eastAsia"/>
        </w:rPr>
        <w:t>实现</w:t>
      </w:r>
      <w:bookmarkEnd w:id="63"/>
    </w:p>
    <w:p w14:paraId="4A8F052D" w14:textId="60603E3F" w:rsidR="00917814" w:rsidRDefault="00917814" w:rsidP="00917814">
      <w:pPr>
        <w:pStyle w:val="Heading3"/>
        <w:numPr>
          <w:ilvl w:val="2"/>
          <w:numId w:val="31"/>
        </w:numPr>
        <w:tabs>
          <w:tab w:val="left" w:pos="1080"/>
        </w:tabs>
        <w:spacing w:beforeLines="0" w:before="229" w:afterLines="0" w:after="229"/>
      </w:pPr>
      <w:r>
        <w:rPr>
          <w:rFonts w:hint="eastAsia"/>
        </w:rPr>
        <w:t>气泡逻辑实现</w:t>
      </w:r>
    </w:p>
    <w:p w14:paraId="6740D931" w14:textId="30C72C46" w:rsidR="00917814" w:rsidRDefault="002A7298" w:rsidP="00917814">
      <w:pPr>
        <w:pStyle w:val="NormalIndent"/>
        <w:ind w:firstLine="480"/>
      </w:pPr>
      <w:r>
        <w:rPr>
          <w:rFonts w:hint="eastAsia"/>
        </w:rPr>
        <w:t>在实现插入气泡的逻辑时，需要分别实现数据相关检测逻辑、产生为了完成插入气泡操作需要送入相关部件的信号</w:t>
      </w:r>
      <w:r w:rsidR="006401B2">
        <w:rPr>
          <w:rFonts w:hint="eastAsia"/>
        </w:rPr>
        <w:t>，如</w:t>
      </w:r>
      <w:r w:rsidR="006401B2">
        <w:rPr>
          <w:rFonts w:hint="eastAsia"/>
        </w:rPr>
        <w:t>I</w:t>
      </w:r>
      <w:r w:rsidR="006401B2">
        <w:t>F.RST</w:t>
      </w:r>
      <w:r w:rsidR="006401B2">
        <w:rPr>
          <w:rFonts w:hint="eastAsia"/>
        </w:rPr>
        <w:t>、</w:t>
      </w:r>
      <w:r w:rsidR="006401B2">
        <w:rPr>
          <w:rFonts w:hint="eastAsia"/>
        </w:rPr>
        <w:t>I</w:t>
      </w:r>
      <w:r w:rsidR="006401B2">
        <w:t>D.RST</w:t>
      </w:r>
      <w:r w:rsidR="006401B2">
        <w:rPr>
          <w:rFonts w:hint="eastAsia"/>
        </w:rPr>
        <w:t>、</w:t>
      </w:r>
      <w:r w:rsidR="006401B2">
        <w:rPr>
          <w:rFonts w:hint="eastAsia"/>
        </w:rPr>
        <w:t>Stall</w:t>
      </w:r>
      <w:r w:rsidR="006401B2">
        <w:rPr>
          <w:rFonts w:hint="eastAsia"/>
        </w:rPr>
        <w:t>、</w:t>
      </w:r>
      <w:r w:rsidR="006401B2">
        <w:rPr>
          <w:rFonts w:hint="eastAsia"/>
        </w:rPr>
        <w:t>~</w:t>
      </w:r>
      <w:r w:rsidR="006401B2">
        <w:t>Stall</w:t>
      </w:r>
      <w:r w:rsidR="006401B2">
        <w:rPr>
          <w:rFonts w:hint="eastAsia"/>
        </w:rPr>
        <w:t>分别送入</w:t>
      </w:r>
      <w:r w:rsidR="006401B2">
        <w:rPr>
          <w:rFonts w:hint="eastAsia"/>
        </w:rPr>
        <w:t>I</w:t>
      </w:r>
      <w:r w:rsidR="006401B2">
        <w:t>F/ID</w:t>
      </w:r>
      <w:r w:rsidR="006401B2">
        <w:rPr>
          <w:rFonts w:hint="eastAsia"/>
        </w:rPr>
        <w:t>流水寄存器的</w:t>
      </w:r>
      <w:r w:rsidR="00047BBF">
        <w:rPr>
          <w:rFonts w:hint="eastAsia"/>
        </w:rPr>
        <w:t>清零端、</w:t>
      </w:r>
      <w:r w:rsidR="00047BBF">
        <w:rPr>
          <w:rFonts w:hint="eastAsia"/>
        </w:rPr>
        <w:t>I</w:t>
      </w:r>
      <w:r w:rsidR="00047BBF">
        <w:t>D/EX</w:t>
      </w:r>
      <w:r w:rsidR="00047BBF">
        <w:rPr>
          <w:rFonts w:hint="eastAsia"/>
        </w:rPr>
        <w:t>流水寄存器的清零端、</w:t>
      </w:r>
      <w:r w:rsidR="00047BBF">
        <w:rPr>
          <w:rFonts w:hint="eastAsia"/>
        </w:rPr>
        <w:t>P</w:t>
      </w:r>
      <w:r w:rsidR="00047BBF">
        <w:t>C</w:t>
      </w:r>
      <w:r w:rsidR="00047BBF">
        <w:rPr>
          <w:rFonts w:hint="eastAsia"/>
        </w:rPr>
        <w:t>寄存器的使能端、</w:t>
      </w:r>
      <w:r w:rsidR="00047BBF">
        <w:rPr>
          <w:rFonts w:hint="eastAsia"/>
        </w:rPr>
        <w:t>I</w:t>
      </w:r>
      <w:r w:rsidR="00047BBF">
        <w:t>F/ID</w:t>
      </w:r>
      <w:r w:rsidR="00047BBF">
        <w:rPr>
          <w:rFonts w:hint="eastAsia"/>
        </w:rPr>
        <w:t>流水寄存器的使能端</w:t>
      </w:r>
      <w:r>
        <w:rPr>
          <w:rFonts w:hint="eastAsia"/>
        </w:rPr>
        <w:t>。具体实现如</w:t>
      </w:r>
      <w:r w:rsidR="00E42E6E">
        <w:rPr>
          <w:rFonts w:hint="eastAsia"/>
        </w:rPr>
        <w:t>图</w:t>
      </w:r>
      <w:r w:rsidR="00E42E6E">
        <w:rPr>
          <w:rFonts w:hint="eastAsia"/>
        </w:rPr>
        <w:t>3</w:t>
      </w:r>
      <w:r w:rsidR="00E42E6E">
        <w:t>.19</w:t>
      </w:r>
      <w:r>
        <w:rPr>
          <w:rFonts w:hint="eastAsia"/>
        </w:rPr>
        <w:t>所示。</w:t>
      </w:r>
    </w:p>
    <w:p w14:paraId="24A94390" w14:textId="43128CAD" w:rsidR="002A7298" w:rsidRDefault="00E42E6E" w:rsidP="00993954">
      <w:pPr>
        <w:pStyle w:val="NormalIndent"/>
        <w:ind w:firstLineChars="0" w:firstLine="0"/>
        <w:jc w:val="center"/>
      </w:pPr>
      <w:r w:rsidRPr="00E42E6E">
        <w:rPr>
          <w:noProof/>
        </w:rPr>
        <w:drawing>
          <wp:inline distT="0" distB="0" distL="0" distR="0" wp14:anchorId="39AB9127" wp14:editId="62E4140A">
            <wp:extent cx="5598795" cy="2807970"/>
            <wp:effectExtent l="0" t="0" r="1905" b="0"/>
            <wp:docPr id="120451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7396" name=""/>
                    <pic:cNvPicPr/>
                  </pic:nvPicPr>
                  <pic:blipFill>
                    <a:blip r:embed="rId36"/>
                    <a:stretch>
                      <a:fillRect/>
                    </a:stretch>
                  </pic:blipFill>
                  <pic:spPr>
                    <a:xfrm>
                      <a:off x="0" y="0"/>
                      <a:ext cx="5598795" cy="2807970"/>
                    </a:xfrm>
                    <a:prstGeom prst="rect">
                      <a:avLst/>
                    </a:prstGeom>
                  </pic:spPr>
                </pic:pic>
              </a:graphicData>
            </a:graphic>
          </wp:inline>
        </w:drawing>
      </w:r>
    </w:p>
    <w:p w14:paraId="2F267759" w14:textId="51C29E0B" w:rsidR="00993954" w:rsidRDefault="00993954" w:rsidP="00993954">
      <w:pPr>
        <w:pStyle w:val="Caption"/>
        <w:spacing w:before="91" w:after="91"/>
      </w:pPr>
      <w:bookmarkStart w:id="64" w:name="_Ref116067669"/>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4"/>
      <w:r w:rsidR="00E42E6E">
        <w:t>19</w:t>
      </w:r>
      <w:r w:rsidRPr="006C7BFE">
        <w:rPr>
          <w:rFonts w:hint="eastAsia"/>
        </w:rPr>
        <w:t>气泡逻辑实现</w:t>
      </w:r>
    </w:p>
    <w:p w14:paraId="400C854C" w14:textId="77777777" w:rsidR="00E42E6E" w:rsidRDefault="00E42E6E" w:rsidP="00BF6200">
      <w:pPr>
        <w:pStyle w:val="NormalIndent"/>
        <w:ind w:firstLine="480"/>
      </w:pPr>
    </w:p>
    <w:p w14:paraId="5E7ECAA6" w14:textId="404206D2" w:rsidR="00BF6200" w:rsidRDefault="00BF6200" w:rsidP="00BF6200">
      <w:pPr>
        <w:pStyle w:val="NormalIndent"/>
        <w:ind w:firstLine="480"/>
      </w:pPr>
      <w:r>
        <w:rPr>
          <w:rFonts w:hint="eastAsia"/>
        </w:rPr>
        <w:t>将气泡逻辑的相关实现封装为气泡逻辑部件，如</w:t>
      </w:r>
      <w:r w:rsidR="00E42E6E">
        <w:rPr>
          <w:rFonts w:hint="eastAsia"/>
        </w:rPr>
        <w:t>图</w:t>
      </w:r>
      <w:r w:rsidR="00E42E6E">
        <w:rPr>
          <w:rFonts w:hint="eastAsia"/>
        </w:rPr>
        <w:t>3</w:t>
      </w:r>
      <w:r w:rsidR="00E42E6E">
        <w:t>.20</w:t>
      </w:r>
      <w:r>
        <w:rPr>
          <w:rFonts w:hint="eastAsia"/>
        </w:rPr>
        <w:t>所示。</w:t>
      </w:r>
    </w:p>
    <w:p w14:paraId="41312E5A" w14:textId="6A7B4B37" w:rsidR="00BF6200" w:rsidRDefault="00E42E6E" w:rsidP="00BF6200">
      <w:pPr>
        <w:pStyle w:val="NormalIndent"/>
        <w:ind w:firstLineChars="0" w:firstLine="0"/>
        <w:jc w:val="center"/>
      </w:pPr>
      <w:r w:rsidRPr="00E42E6E">
        <w:rPr>
          <w:noProof/>
        </w:rPr>
        <w:drawing>
          <wp:inline distT="0" distB="0" distL="0" distR="0" wp14:anchorId="170165E2" wp14:editId="19E3C750">
            <wp:extent cx="5598795" cy="434340"/>
            <wp:effectExtent l="0" t="0" r="1905" b="3810"/>
            <wp:docPr id="117076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3196" name=""/>
                    <pic:cNvPicPr/>
                  </pic:nvPicPr>
                  <pic:blipFill>
                    <a:blip r:embed="rId37"/>
                    <a:stretch>
                      <a:fillRect/>
                    </a:stretch>
                  </pic:blipFill>
                  <pic:spPr>
                    <a:xfrm>
                      <a:off x="0" y="0"/>
                      <a:ext cx="5598795" cy="434340"/>
                    </a:xfrm>
                    <a:prstGeom prst="rect">
                      <a:avLst/>
                    </a:prstGeom>
                  </pic:spPr>
                </pic:pic>
              </a:graphicData>
            </a:graphic>
          </wp:inline>
        </w:drawing>
      </w:r>
    </w:p>
    <w:p w14:paraId="61F4339D" w14:textId="62C281AF" w:rsidR="00E42E6E" w:rsidRDefault="00993954" w:rsidP="00993954">
      <w:pPr>
        <w:pStyle w:val="Caption"/>
        <w:spacing w:before="91" w:after="91"/>
      </w:pPr>
      <w:bookmarkStart w:id="65" w:name="_Ref116067677"/>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5"/>
      <w:r w:rsidR="00E42E6E">
        <w:t>20</w:t>
      </w:r>
      <w:r w:rsidRPr="00FC6FAC">
        <w:rPr>
          <w:rFonts w:hint="eastAsia"/>
        </w:rPr>
        <w:t>气泡逻辑封装</w:t>
      </w:r>
    </w:p>
    <w:p w14:paraId="03849F22" w14:textId="3090A009" w:rsidR="00993954" w:rsidRPr="00E42E6E" w:rsidRDefault="00E42E6E" w:rsidP="00E42E6E">
      <w:pPr>
        <w:widowControl/>
        <w:jc w:val="left"/>
        <w:rPr>
          <w:rFonts w:ascii="黑体" w:eastAsia="黑体" w:hAnsi="黑体" w:cs="Arial"/>
          <w:sz w:val="21"/>
        </w:rPr>
      </w:pPr>
      <w:r>
        <w:br w:type="page"/>
      </w:r>
    </w:p>
    <w:p w14:paraId="62E160D2" w14:textId="286881AF" w:rsidR="00917814" w:rsidRDefault="00917814" w:rsidP="00917814">
      <w:pPr>
        <w:pStyle w:val="Heading3"/>
        <w:tabs>
          <w:tab w:val="left" w:pos="1080"/>
        </w:tabs>
        <w:spacing w:beforeLines="0" w:before="229" w:afterLines="0" w:after="229"/>
      </w:pPr>
      <w:r>
        <w:rPr>
          <w:rFonts w:hint="eastAsia"/>
        </w:rPr>
        <w:lastRenderedPageBreak/>
        <w:t>气泡流水线实现</w:t>
      </w:r>
    </w:p>
    <w:p w14:paraId="18934A28" w14:textId="2E2CB6C9" w:rsidR="00F64F08" w:rsidRDefault="001A7FDC" w:rsidP="001A7FDC">
      <w:pPr>
        <w:pStyle w:val="NormalIndent"/>
        <w:ind w:firstLine="480"/>
      </w:pPr>
      <w:r>
        <w:rPr>
          <w:rFonts w:hint="eastAsia"/>
        </w:rPr>
        <w:t>将气泡逻辑部件添加到原有的理想流水线中，并将各输入输出连接正确后，即可得到气泡流水线的具体实现，如</w:t>
      </w:r>
      <w:r w:rsidR="00E42E6E">
        <w:rPr>
          <w:rFonts w:hint="eastAsia"/>
        </w:rPr>
        <w:t>图</w:t>
      </w:r>
      <w:r w:rsidR="00E42E6E">
        <w:rPr>
          <w:rFonts w:hint="eastAsia"/>
        </w:rPr>
        <w:t>3</w:t>
      </w:r>
      <w:r w:rsidR="00E42E6E">
        <w:t>.21</w:t>
      </w:r>
      <w:r>
        <w:rPr>
          <w:rFonts w:hint="eastAsia"/>
        </w:rPr>
        <w:t>所示。</w:t>
      </w:r>
    </w:p>
    <w:p w14:paraId="1154E7F0" w14:textId="54646F3C" w:rsidR="00D4466D" w:rsidRDefault="00E42E6E" w:rsidP="00D4466D">
      <w:pPr>
        <w:pStyle w:val="NormalIndent"/>
        <w:ind w:firstLineChars="0" w:firstLine="0"/>
        <w:jc w:val="center"/>
      </w:pPr>
      <w:r w:rsidRPr="00E42E6E">
        <w:rPr>
          <w:noProof/>
        </w:rPr>
        <w:drawing>
          <wp:inline distT="0" distB="0" distL="0" distR="0" wp14:anchorId="2C0C435D" wp14:editId="74A33269">
            <wp:extent cx="5598795" cy="2765425"/>
            <wp:effectExtent l="0" t="0" r="1905" b="0"/>
            <wp:docPr id="20142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9971" name=""/>
                    <pic:cNvPicPr/>
                  </pic:nvPicPr>
                  <pic:blipFill>
                    <a:blip r:embed="rId38"/>
                    <a:stretch>
                      <a:fillRect/>
                    </a:stretch>
                  </pic:blipFill>
                  <pic:spPr>
                    <a:xfrm>
                      <a:off x="0" y="0"/>
                      <a:ext cx="5598795" cy="2765425"/>
                    </a:xfrm>
                    <a:prstGeom prst="rect">
                      <a:avLst/>
                    </a:prstGeom>
                  </pic:spPr>
                </pic:pic>
              </a:graphicData>
            </a:graphic>
          </wp:inline>
        </w:drawing>
      </w:r>
    </w:p>
    <w:p w14:paraId="7E3D50E2" w14:textId="2084E911" w:rsidR="00D4466D" w:rsidRDefault="00D4466D" w:rsidP="00D4466D">
      <w:pPr>
        <w:pStyle w:val="Caption"/>
        <w:spacing w:before="91" w:after="91"/>
      </w:pPr>
      <w:bookmarkStart w:id="66" w:name="_Ref11606770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90E57">
        <w:rPr>
          <w:noProof/>
        </w:rPr>
        <w:t>3</w:t>
      </w:r>
      <w:r>
        <w:fldChar w:fldCharType="end"/>
      </w:r>
      <w:r>
        <w:t>.</w:t>
      </w:r>
      <w:bookmarkEnd w:id="66"/>
      <w:r w:rsidR="00E42E6E">
        <w:t>21</w:t>
      </w:r>
      <w:r w:rsidRPr="00E816D2">
        <w:rPr>
          <w:rFonts w:hint="eastAsia"/>
        </w:rPr>
        <w:t>气泡流水线实现</w:t>
      </w:r>
    </w:p>
    <w:p w14:paraId="26C15C0E" w14:textId="0C886CD2" w:rsidR="006A4689" w:rsidRDefault="00F82451" w:rsidP="006A4689">
      <w:pPr>
        <w:pStyle w:val="Heading2"/>
        <w:tabs>
          <w:tab w:val="clear" w:pos="720"/>
          <w:tab w:val="left" w:pos="567"/>
        </w:tabs>
        <w:ind w:left="818" w:right="240" w:hanging="818"/>
      </w:pPr>
      <w:bookmarkStart w:id="67" w:name="_Toc148707572"/>
      <w:r>
        <w:rPr>
          <w:rFonts w:hint="eastAsia"/>
        </w:rPr>
        <w:t>重定向</w:t>
      </w:r>
      <w:r w:rsidR="006A4689">
        <w:rPr>
          <w:rFonts w:hint="eastAsia"/>
        </w:rPr>
        <w:t>流水线</w:t>
      </w:r>
      <w:r>
        <w:rPr>
          <w:rFonts w:hint="eastAsia"/>
        </w:rPr>
        <w:t>C</w:t>
      </w:r>
      <w:r>
        <w:t>PU</w:t>
      </w:r>
      <w:r w:rsidR="006A4689">
        <w:rPr>
          <w:rFonts w:hint="eastAsia"/>
        </w:rPr>
        <w:t>实现</w:t>
      </w:r>
      <w:bookmarkEnd w:id="67"/>
    </w:p>
    <w:p w14:paraId="65E69842" w14:textId="0353465C" w:rsidR="00917814" w:rsidRDefault="00917814" w:rsidP="00917814">
      <w:pPr>
        <w:pStyle w:val="Heading3"/>
        <w:numPr>
          <w:ilvl w:val="2"/>
          <w:numId w:val="31"/>
        </w:numPr>
        <w:tabs>
          <w:tab w:val="num" w:pos="567"/>
          <w:tab w:val="left" w:pos="1080"/>
        </w:tabs>
        <w:spacing w:beforeLines="0" w:before="229" w:afterLines="0" w:after="229"/>
        <w:ind w:left="567" w:hanging="567"/>
      </w:pPr>
      <w:r>
        <w:t xml:space="preserve"> </w:t>
      </w:r>
      <w:r>
        <w:rPr>
          <w:rFonts w:hint="eastAsia"/>
        </w:rPr>
        <w:t>重定向逻辑实现</w:t>
      </w:r>
    </w:p>
    <w:p w14:paraId="33D701C0" w14:textId="129BA584" w:rsidR="00BF6200" w:rsidRDefault="00BF6200" w:rsidP="00BF6200">
      <w:pPr>
        <w:pStyle w:val="NormalIndent"/>
        <w:ind w:firstLine="480"/>
      </w:pPr>
      <w:r>
        <w:rPr>
          <w:rFonts w:hint="eastAsia"/>
        </w:rPr>
        <w:t>在实现重定向逻辑时，只需要在气泡逻辑的基础上添加</w:t>
      </w:r>
      <w:r>
        <w:rPr>
          <w:rFonts w:hint="eastAsia"/>
        </w:rPr>
        <w:t>Load</w:t>
      </w:r>
      <w:r>
        <w:t>U</w:t>
      </w:r>
      <w:r>
        <w:rPr>
          <w:rFonts w:hint="eastAsia"/>
        </w:rPr>
        <w:t>se</w:t>
      </w:r>
      <w:r>
        <w:rPr>
          <w:rFonts w:hint="eastAsia"/>
        </w:rPr>
        <w:t>相关的检测、</w:t>
      </w:r>
      <w:r>
        <w:rPr>
          <w:rFonts w:hint="eastAsia"/>
        </w:rPr>
        <w:t>Fwd</w:t>
      </w:r>
      <w:r>
        <w:t>1</w:t>
      </w:r>
      <w:r>
        <w:rPr>
          <w:rFonts w:hint="eastAsia"/>
        </w:rPr>
        <w:t>和</w:t>
      </w:r>
      <w:r>
        <w:rPr>
          <w:rFonts w:hint="eastAsia"/>
        </w:rPr>
        <w:t>Fwd</w:t>
      </w:r>
      <w:r>
        <w:t>2</w:t>
      </w:r>
      <w:r>
        <w:rPr>
          <w:rFonts w:hint="eastAsia"/>
        </w:rPr>
        <w:t>信号的生成，并更改相关信号的逻辑。具体实现如</w:t>
      </w:r>
      <w:r w:rsidR="00E42E6E">
        <w:rPr>
          <w:rFonts w:hint="eastAsia"/>
        </w:rPr>
        <w:t>图</w:t>
      </w:r>
      <w:r w:rsidR="00E42E6E">
        <w:rPr>
          <w:rFonts w:hint="eastAsia"/>
        </w:rPr>
        <w:t>3</w:t>
      </w:r>
      <w:r w:rsidR="00E42E6E">
        <w:t>.22</w:t>
      </w:r>
      <w:r>
        <w:rPr>
          <w:rFonts w:hint="eastAsia"/>
        </w:rPr>
        <w:t>所示。</w:t>
      </w:r>
    </w:p>
    <w:p w14:paraId="5A6ADF24" w14:textId="191211C3" w:rsidR="00BF6200" w:rsidRDefault="00E42E6E" w:rsidP="00BF6200">
      <w:pPr>
        <w:pStyle w:val="NormalIndent"/>
        <w:ind w:firstLineChars="0" w:firstLine="0"/>
        <w:jc w:val="center"/>
      </w:pPr>
      <w:r w:rsidRPr="00E42E6E">
        <w:rPr>
          <w:noProof/>
        </w:rPr>
        <w:drawing>
          <wp:inline distT="0" distB="0" distL="0" distR="0" wp14:anchorId="65401664" wp14:editId="3E65FACD">
            <wp:extent cx="5366783" cy="2536394"/>
            <wp:effectExtent l="0" t="0" r="5715" b="0"/>
            <wp:docPr id="91758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88567" name=""/>
                    <pic:cNvPicPr/>
                  </pic:nvPicPr>
                  <pic:blipFill>
                    <a:blip r:embed="rId39"/>
                    <a:stretch>
                      <a:fillRect/>
                    </a:stretch>
                  </pic:blipFill>
                  <pic:spPr>
                    <a:xfrm>
                      <a:off x="0" y="0"/>
                      <a:ext cx="5372655" cy="2539169"/>
                    </a:xfrm>
                    <a:prstGeom prst="rect">
                      <a:avLst/>
                    </a:prstGeom>
                  </pic:spPr>
                </pic:pic>
              </a:graphicData>
            </a:graphic>
          </wp:inline>
        </w:drawing>
      </w:r>
    </w:p>
    <w:p w14:paraId="30698113" w14:textId="6FEB090D" w:rsidR="00384226" w:rsidRDefault="00384226" w:rsidP="00384226">
      <w:pPr>
        <w:pStyle w:val="Caption"/>
        <w:spacing w:before="91" w:after="91"/>
      </w:pPr>
      <w:bookmarkStart w:id="68" w:name="_Ref116067822"/>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8"/>
      <w:r w:rsidR="00E42E6E">
        <w:t>22</w:t>
      </w:r>
      <w:r w:rsidRPr="005079F2">
        <w:rPr>
          <w:rFonts w:hint="eastAsia"/>
        </w:rPr>
        <w:t>重定向逻辑实现</w:t>
      </w:r>
    </w:p>
    <w:p w14:paraId="5954F790" w14:textId="7FA154FA" w:rsidR="00BF6200" w:rsidRDefault="00BF6200" w:rsidP="00BF6200">
      <w:pPr>
        <w:pStyle w:val="NormalIndent"/>
        <w:ind w:firstLine="480"/>
      </w:pPr>
      <w:r>
        <w:rPr>
          <w:rFonts w:hint="eastAsia"/>
        </w:rPr>
        <w:lastRenderedPageBreak/>
        <w:t>将气泡逻辑的相关实现封装为气泡逻辑部件，</w:t>
      </w:r>
      <w:r w:rsidR="00E42E6E">
        <w:rPr>
          <w:rFonts w:hint="eastAsia"/>
        </w:rPr>
        <w:t>如图</w:t>
      </w:r>
      <w:r w:rsidR="00E42E6E">
        <w:rPr>
          <w:rFonts w:hint="eastAsia"/>
        </w:rPr>
        <w:t>3</w:t>
      </w:r>
      <w:r w:rsidR="00E42E6E">
        <w:t>.23</w:t>
      </w:r>
      <w:r>
        <w:rPr>
          <w:rFonts w:hint="eastAsia"/>
        </w:rPr>
        <w:t>所示。</w:t>
      </w:r>
    </w:p>
    <w:p w14:paraId="2BAA36DD" w14:textId="0B7DA8DC" w:rsidR="00BF6200" w:rsidRDefault="00E42E6E" w:rsidP="003E5349">
      <w:pPr>
        <w:pStyle w:val="NormalIndent"/>
        <w:ind w:firstLineChars="0" w:firstLine="0"/>
        <w:jc w:val="center"/>
      </w:pPr>
      <w:r w:rsidRPr="00E42E6E">
        <w:rPr>
          <w:noProof/>
        </w:rPr>
        <w:drawing>
          <wp:inline distT="0" distB="0" distL="0" distR="0" wp14:anchorId="6EC3B771" wp14:editId="60F53CE5">
            <wp:extent cx="5598795" cy="427355"/>
            <wp:effectExtent l="0" t="0" r="1905" b="0"/>
            <wp:docPr id="122386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8689" name=""/>
                    <pic:cNvPicPr/>
                  </pic:nvPicPr>
                  <pic:blipFill>
                    <a:blip r:embed="rId40"/>
                    <a:stretch>
                      <a:fillRect/>
                    </a:stretch>
                  </pic:blipFill>
                  <pic:spPr>
                    <a:xfrm>
                      <a:off x="0" y="0"/>
                      <a:ext cx="5598795" cy="427355"/>
                    </a:xfrm>
                    <a:prstGeom prst="rect">
                      <a:avLst/>
                    </a:prstGeom>
                  </pic:spPr>
                </pic:pic>
              </a:graphicData>
            </a:graphic>
          </wp:inline>
        </w:drawing>
      </w:r>
    </w:p>
    <w:p w14:paraId="27C2A380" w14:textId="0D9498C5" w:rsidR="00E42E6E" w:rsidRDefault="00384226" w:rsidP="00E42E6E">
      <w:pPr>
        <w:pStyle w:val="Caption"/>
        <w:spacing w:before="91" w:after="91"/>
      </w:pPr>
      <w:bookmarkStart w:id="69" w:name="_Ref116067812"/>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69"/>
      <w:r w:rsidR="00E42E6E">
        <w:t>23</w:t>
      </w:r>
      <w:r w:rsidRPr="00C826A5">
        <w:rPr>
          <w:rFonts w:hint="eastAsia"/>
        </w:rPr>
        <w:t>重定向逻辑封装</w:t>
      </w:r>
    </w:p>
    <w:p w14:paraId="7F261207" w14:textId="004A05AA" w:rsidR="00917814" w:rsidRDefault="00917814" w:rsidP="00917814">
      <w:pPr>
        <w:pStyle w:val="Heading3"/>
        <w:tabs>
          <w:tab w:val="left" w:pos="1080"/>
        </w:tabs>
        <w:spacing w:beforeLines="0" w:before="229" w:afterLines="0" w:after="229"/>
      </w:pPr>
      <w:r>
        <w:rPr>
          <w:rFonts w:hint="eastAsia"/>
        </w:rPr>
        <w:t>重定向流水线实现</w:t>
      </w:r>
    </w:p>
    <w:p w14:paraId="6B6FF394" w14:textId="547825D6" w:rsidR="00FB7D42" w:rsidRDefault="0047721A" w:rsidP="00FB7D42">
      <w:pPr>
        <w:pStyle w:val="NormalIndent"/>
        <w:ind w:firstLine="480"/>
      </w:pPr>
      <w:r>
        <w:rPr>
          <w:rFonts w:hint="eastAsia"/>
        </w:rPr>
        <w:t>使用</w:t>
      </w:r>
      <w:r w:rsidR="00FB7D42">
        <w:rPr>
          <w:rFonts w:hint="eastAsia"/>
        </w:rPr>
        <w:t>重定向逻辑部件</w:t>
      </w:r>
      <w:r>
        <w:rPr>
          <w:rFonts w:hint="eastAsia"/>
        </w:rPr>
        <w:t>替换气泡逻辑部件</w:t>
      </w:r>
      <w:r w:rsidR="00FB7D42">
        <w:rPr>
          <w:rFonts w:hint="eastAsia"/>
        </w:rPr>
        <w:t>，并将各输入输出连接正确</w:t>
      </w:r>
      <w:r w:rsidR="00023AE8">
        <w:rPr>
          <w:rFonts w:hint="eastAsia"/>
        </w:rPr>
        <w:t>，添加数据重定向逻辑后</w:t>
      </w:r>
      <w:r w:rsidR="00FB7D42">
        <w:rPr>
          <w:rFonts w:hint="eastAsia"/>
        </w:rPr>
        <w:t>，即可得到</w:t>
      </w:r>
      <w:r>
        <w:rPr>
          <w:rFonts w:hint="eastAsia"/>
        </w:rPr>
        <w:t>重定向</w:t>
      </w:r>
      <w:r w:rsidR="00FB7D42">
        <w:rPr>
          <w:rFonts w:hint="eastAsia"/>
        </w:rPr>
        <w:t>流水线的具体实现，如</w:t>
      </w:r>
      <w:r w:rsidR="00790E7C">
        <w:fldChar w:fldCharType="begin"/>
      </w:r>
      <w:r w:rsidR="00790E7C">
        <w:instrText xml:space="preserve"> </w:instrText>
      </w:r>
      <w:r w:rsidR="00790E7C">
        <w:rPr>
          <w:rFonts w:hint="eastAsia"/>
        </w:rPr>
        <w:instrText>REF _Ref116067892 \h</w:instrText>
      </w:r>
      <w:r w:rsidR="00790E7C">
        <w:instrText xml:space="preserve"> </w:instrText>
      </w:r>
      <w:r w:rsidR="00790E7C">
        <w:fldChar w:fldCharType="separate"/>
      </w:r>
      <w:r w:rsidR="00390E57">
        <w:rPr>
          <w:rFonts w:hint="eastAsia"/>
        </w:rPr>
        <w:t>图</w:t>
      </w:r>
      <w:r w:rsidR="00390E57">
        <w:rPr>
          <w:noProof/>
        </w:rPr>
        <w:t>3</w:t>
      </w:r>
      <w:r w:rsidR="00390E57">
        <w:t>.</w:t>
      </w:r>
      <w:r w:rsidR="00790E7C">
        <w:fldChar w:fldCharType="end"/>
      </w:r>
      <w:r w:rsidR="00D7707D">
        <w:t>24</w:t>
      </w:r>
      <w:r w:rsidR="00FB7D42">
        <w:rPr>
          <w:rFonts w:hint="eastAsia"/>
        </w:rPr>
        <w:t>所示。</w:t>
      </w:r>
    </w:p>
    <w:p w14:paraId="40E05413" w14:textId="12570E7A" w:rsidR="00FB7D42" w:rsidRDefault="0053575B" w:rsidP="0053575B">
      <w:pPr>
        <w:pStyle w:val="NormalIndent"/>
        <w:ind w:firstLine="480"/>
        <w:jc w:val="center"/>
      </w:pPr>
      <w:r w:rsidRPr="0053575B">
        <w:rPr>
          <w:noProof/>
        </w:rPr>
        <w:drawing>
          <wp:anchor distT="0" distB="0" distL="114300" distR="114300" simplePos="0" relativeHeight="251792896" behindDoc="0" locked="0" layoutInCell="1" allowOverlap="1" wp14:anchorId="1F012742" wp14:editId="3FB8B961">
            <wp:simplePos x="0" y="0"/>
            <wp:positionH relativeFrom="margin">
              <wp:align>center</wp:align>
            </wp:positionH>
            <wp:positionV relativeFrom="paragraph">
              <wp:posOffset>245129</wp:posOffset>
            </wp:positionV>
            <wp:extent cx="5598795" cy="2608580"/>
            <wp:effectExtent l="0" t="0" r="1905" b="1270"/>
            <wp:wrapTopAndBottom/>
            <wp:docPr id="6733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2708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8795" cy="2608580"/>
                    </a:xfrm>
                    <a:prstGeom prst="rect">
                      <a:avLst/>
                    </a:prstGeom>
                  </pic:spPr>
                </pic:pic>
              </a:graphicData>
            </a:graphic>
          </wp:anchor>
        </w:drawing>
      </w:r>
    </w:p>
    <w:p w14:paraId="6DA80514" w14:textId="3E54F6B9" w:rsidR="00790E7C" w:rsidRDefault="00790E7C" w:rsidP="00790E7C">
      <w:pPr>
        <w:pStyle w:val="Caption"/>
        <w:spacing w:before="91" w:after="91"/>
      </w:pPr>
      <w:bookmarkStart w:id="70" w:name="_Ref116067892"/>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3</w:t>
      </w:r>
      <w:r w:rsidR="00B51A7A">
        <w:fldChar w:fldCharType="end"/>
      </w:r>
      <w:r w:rsidR="00B51A7A">
        <w:t>.</w:t>
      </w:r>
      <w:bookmarkEnd w:id="70"/>
      <w:r w:rsidR="0053575B">
        <w:t>24</w:t>
      </w:r>
      <w:r w:rsidRPr="00632747">
        <w:rPr>
          <w:rFonts w:hint="eastAsia"/>
        </w:rPr>
        <w:t>重定向流水线实现</w:t>
      </w:r>
    </w:p>
    <w:p w14:paraId="356036EF" w14:textId="77777777" w:rsidR="000C5960" w:rsidRDefault="000C5960" w:rsidP="00207D8A">
      <w:pPr>
        <w:pStyle w:val="Heading1"/>
      </w:pPr>
      <w:bookmarkStart w:id="71" w:name="_Toc148707573"/>
      <w:r>
        <w:rPr>
          <w:rFonts w:hint="eastAsia"/>
        </w:rPr>
        <w:lastRenderedPageBreak/>
        <w:t>实验过程与调试</w:t>
      </w:r>
      <w:bookmarkStart w:id="72" w:name="_Toc230955688"/>
      <w:bookmarkStart w:id="73" w:name="_Toc230405694"/>
      <w:bookmarkStart w:id="74" w:name="_Toc266358974"/>
      <w:bookmarkEnd w:id="71"/>
    </w:p>
    <w:p w14:paraId="6D7E8A30" w14:textId="2E314EF0" w:rsidR="00FC3E8B" w:rsidRDefault="007E12D0" w:rsidP="00A23B3F">
      <w:pPr>
        <w:pStyle w:val="Heading2"/>
        <w:tabs>
          <w:tab w:val="clear" w:pos="720"/>
          <w:tab w:val="left" w:pos="567"/>
        </w:tabs>
        <w:ind w:left="818" w:right="240" w:hanging="818"/>
      </w:pPr>
      <w:bookmarkStart w:id="75" w:name="_Toc148707574"/>
      <w:bookmarkEnd w:id="72"/>
      <w:bookmarkEnd w:id="73"/>
      <w:bookmarkEnd w:id="74"/>
      <w:r>
        <w:rPr>
          <w:rFonts w:hint="eastAsia"/>
        </w:rPr>
        <w:t>测试用例和功能测试</w:t>
      </w:r>
      <w:bookmarkEnd w:id="75"/>
      <w:r w:rsidR="00A23B3F">
        <w:t xml:space="preserve"> </w:t>
      </w:r>
    </w:p>
    <w:p w14:paraId="2A884F98" w14:textId="21210F09" w:rsidR="007E12D0" w:rsidRDefault="00A23B3F" w:rsidP="007E12D0">
      <w:pPr>
        <w:pStyle w:val="Heading3"/>
        <w:tabs>
          <w:tab w:val="left" w:pos="1080"/>
        </w:tabs>
        <w:spacing w:beforeLines="0" w:before="229" w:afterLines="0" w:after="229"/>
      </w:pPr>
      <w:r>
        <w:rPr>
          <w:rFonts w:hint="eastAsia"/>
        </w:rPr>
        <w:t>C</w:t>
      </w:r>
      <w:r>
        <w:t>CAB</w:t>
      </w:r>
      <w:r>
        <w:rPr>
          <w:rFonts w:hint="eastAsia"/>
        </w:rPr>
        <w:t>指令测试</w:t>
      </w:r>
      <w:r w:rsidR="007E12D0">
        <w:rPr>
          <w:rFonts w:hint="eastAsia"/>
        </w:rPr>
        <w:t xml:space="preserve"> </w:t>
      </w:r>
    </w:p>
    <w:p w14:paraId="65465D6B" w14:textId="7800EBBB" w:rsidR="00A23B3F" w:rsidRDefault="00A23B3F" w:rsidP="00A23B3F">
      <w:pPr>
        <w:pStyle w:val="NormalIndent"/>
        <w:numPr>
          <w:ilvl w:val="0"/>
          <w:numId w:val="41"/>
        </w:numPr>
        <w:ind w:firstLineChars="0"/>
      </w:pPr>
      <w:r>
        <w:rPr>
          <w:rFonts w:hint="eastAsia"/>
        </w:rPr>
        <w:t>A</w:t>
      </w:r>
      <w:r>
        <w:t>UIPC</w:t>
      </w:r>
      <w:r>
        <w:rPr>
          <w:rFonts w:hint="eastAsia"/>
        </w:rPr>
        <w:t>指令</w:t>
      </w:r>
    </w:p>
    <w:p w14:paraId="5660655C" w14:textId="02A5F549" w:rsidR="00EF76A6" w:rsidRDefault="00847EA4" w:rsidP="0043070A">
      <w:pPr>
        <w:pStyle w:val="NormalIndent"/>
        <w:ind w:firstLineChars="0" w:firstLine="0"/>
        <w:jc w:val="center"/>
      </w:pPr>
      <w:r w:rsidRPr="00847EA4">
        <w:rPr>
          <w:noProof/>
        </w:rPr>
        <w:drawing>
          <wp:inline distT="0" distB="0" distL="0" distR="0" wp14:anchorId="33BFA3F3" wp14:editId="4CF95B94">
            <wp:extent cx="3365554" cy="1060778"/>
            <wp:effectExtent l="0" t="0" r="6350" b="6350"/>
            <wp:docPr id="41072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3924" name="Picture 1" descr="A screenshot of a computer&#10;&#10;Description automatically generated"/>
                    <pic:cNvPicPr/>
                  </pic:nvPicPr>
                  <pic:blipFill>
                    <a:blip r:embed="rId42"/>
                    <a:stretch>
                      <a:fillRect/>
                    </a:stretch>
                  </pic:blipFill>
                  <pic:spPr>
                    <a:xfrm>
                      <a:off x="0" y="0"/>
                      <a:ext cx="3413017" cy="1075738"/>
                    </a:xfrm>
                    <a:prstGeom prst="rect">
                      <a:avLst/>
                    </a:prstGeom>
                  </pic:spPr>
                </pic:pic>
              </a:graphicData>
            </a:graphic>
          </wp:inline>
        </w:drawing>
      </w:r>
    </w:p>
    <w:p w14:paraId="22447563" w14:textId="42C67735" w:rsidR="00C70D19" w:rsidRDefault="00C70D19" w:rsidP="00C70D19">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1</w:t>
      </w:r>
      <w:r w:rsidR="00B51A7A">
        <w:fldChar w:fldCharType="end"/>
      </w:r>
      <w:r>
        <w:t xml:space="preserve"> AUIPC</w:t>
      </w:r>
      <w:r>
        <w:rPr>
          <w:rFonts w:hint="eastAsia"/>
        </w:rPr>
        <w:t>指令测试结果</w:t>
      </w:r>
    </w:p>
    <w:p w14:paraId="17A2741C" w14:textId="3E61F615" w:rsidR="00A23B3F" w:rsidRDefault="00346265" w:rsidP="00A23B3F">
      <w:pPr>
        <w:pStyle w:val="NormalIndent"/>
        <w:numPr>
          <w:ilvl w:val="0"/>
          <w:numId w:val="41"/>
        </w:numPr>
        <w:ind w:firstLineChars="0"/>
      </w:pPr>
      <w:r>
        <w:t>SLTIU</w:t>
      </w:r>
      <w:r w:rsidR="00A23B3F">
        <w:rPr>
          <w:rFonts w:hint="eastAsia"/>
        </w:rPr>
        <w:t>指令</w:t>
      </w:r>
    </w:p>
    <w:p w14:paraId="4F2A693B" w14:textId="693C5DF9" w:rsidR="00EF76A6" w:rsidRDefault="00847EA4" w:rsidP="0043070A">
      <w:pPr>
        <w:pStyle w:val="NormalIndent"/>
        <w:ind w:firstLineChars="0" w:firstLine="0"/>
        <w:jc w:val="center"/>
      </w:pPr>
      <w:r w:rsidRPr="00847EA4">
        <w:rPr>
          <w:noProof/>
        </w:rPr>
        <w:drawing>
          <wp:inline distT="0" distB="0" distL="0" distR="0" wp14:anchorId="4BEE165D" wp14:editId="2D469B5E">
            <wp:extent cx="3405656" cy="1073417"/>
            <wp:effectExtent l="0" t="0" r="4445" b="0"/>
            <wp:docPr id="4872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33331" name=""/>
                    <pic:cNvPicPr/>
                  </pic:nvPicPr>
                  <pic:blipFill>
                    <a:blip r:embed="rId43"/>
                    <a:stretch>
                      <a:fillRect/>
                    </a:stretch>
                  </pic:blipFill>
                  <pic:spPr>
                    <a:xfrm>
                      <a:off x="0" y="0"/>
                      <a:ext cx="3459739" cy="1090463"/>
                    </a:xfrm>
                    <a:prstGeom prst="rect">
                      <a:avLst/>
                    </a:prstGeom>
                  </pic:spPr>
                </pic:pic>
              </a:graphicData>
            </a:graphic>
          </wp:inline>
        </w:drawing>
      </w:r>
    </w:p>
    <w:p w14:paraId="3A1B1FD8" w14:textId="733F2181" w:rsidR="00C70D19" w:rsidRDefault="00C70D19" w:rsidP="00C70D19">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2</w:t>
      </w:r>
      <w:r w:rsidR="00B51A7A">
        <w:fldChar w:fldCharType="end"/>
      </w:r>
      <w:r>
        <w:t xml:space="preserve"> SLTIU</w:t>
      </w:r>
      <w:r>
        <w:rPr>
          <w:rFonts w:hint="eastAsia"/>
        </w:rPr>
        <w:t>指令测试结果</w:t>
      </w:r>
    </w:p>
    <w:p w14:paraId="03591E9E" w14:textId="65C4E00F" w:rsidR="00A23B3F" w:rsidRDefault="00A23B3F" w:rsidP="00A23B3F">
      <w:pPr>
        <w:pStyle w:val="NormalIndent"/>
        <w:numPr>
          <w:ilvl w:val="0"/>
          <w:numId w:val="41"/>
        </w:numPr>
        <w:ind w:firstLineChars="0"/>
      </w:pPr>
      <w:r>
        <w:t>LH</w:t>
      </w:r>
      <w:r>
        <w:rPr>
          <w:rFonts w:hint="eastAsia"/>
        </w:rPr>
        <w:t>指令</w:t>
      </w:r>
    </w:p>
    <w:p w14:paraId="079C10D6" w14:textId="2DAAE7EB" w:rsidR="00EF76A6" w:rsidRDefault="00847EA4" w:rsidP="0043070A">
      <w:pPr>
        <w:pStyle w:val="NormalIndent"/>
        <w:ind w:firstLineChars="0" w:firstLine="0"/>
        <w:jc w:val="center"/>
      </w:pPr>
      <w:r w:rsidRPr="00847EA4">
        <w:rPr>
          <w:noProof/>
        </w:rPr>
        <w:drawing>
          <wp:inline distT="0" distB="0" distL="0" distR="0" wp14:anchorId="108FF133" wp14:editId="1F06F37C">
            <wp:extent cx="3429293" cy="1082423"/>
            <wp:effectExtent l="0" t="0" r="0" b="3810"/>
            <wp:docPr id="13304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4999" name=""/>
                    <pic:cNvPicPr/>
                  </pic:nvPicPr>
                  <pic:blipFill>
                    <a:blip r:embed="rId44"/>
                    <a:stretch>
                      <a:fillRect/>
                    </a:stretch>
                  </pic:blipFill>
                  <pic:spPr>
                    <a:xfrm>
                      <a:off x="0" y="0"/>
                      <a:ext cx="3479098" cy="1098144"/>
                    </a:xfrm>
                    <a:prstGeom prst="rect">
                      <a:avLst/>
                    </a:prstGeom>
                  </pic:spPr>
                </pic:pic>
              </a:graphicData>
            </a:graphic>
          </wp:inline>
        </w:drawing>
      </w:r>
    </w:p>
    <w:p w14:paraId="5E34F7B6" w14:textId="457E317D" w:rsidR="00847EA4" w:rsidRPr="00847EA4" w:rsidRDefault="00C70D19" w:rsidP="002D41FC">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3</w:t>
      </w:r>
      <w:r w:rsidR="00B51A7A">
        <w:fldChar w:fldCharType="end"/>
      </w:r>
      <w:r>
        <w:t xml:space="preserve"> LH</w:t>
      </w:r>
      <w:r>
        <w:rPr>
          <w:rFonts w:hint="eastAsia"/>
        </w:rPr>
        <w:t>指令测试结果</w:t>
      </w:r>
    </w:p>
    <w:p w14:paraId="4A62534F" w14:textId="5E4A40F3" w:rsidR="00FC3E8B" w:rsidRDefault="00A23B3F" w:rsidP="00346265">
      <w:pPr>
        <w:pStyle w:val="NormalIndent"/>
        <w:numPr>
          <w:ilvl w:val="0"/>
          <w:numId w:val="41"/>
        </w:numPr>
        <w:ind w:firstLineChars="0"/>
      </w:pPr>
      <w:r>
        <w:t>B</w:t>
      </w:r>
      <w:r w:rsidR="00847EA4">
        <w:rPr>
          <w:rFonts w:hint="eastAsia"/>
        </w:rPr>
        <w:t>LT</w:t>
      </w:r>
      <w:r>
        <w:rPr>
          <w:rFonts w:hint="eastAsia"/>
        </w:rPr>
        <w:t>指令</w:t>
      </w:r>
    </w:p>
    <w:p w14:paraId="3A06F6F7" w14:textId="1CD794E1" w:rsidR="00EF76A6" w:rsidRDefault="00847EA4" w:rsidP="0043070A">
      <w:pPr>
        <w:pStyle w:val="NormalIndent"/>
        <w:ind w:firstLineChars="0" w:firstLine="0"/>
        <w:jc w:val="center"/>
      </w:pPr>
      <w:r w:rsidRPr="00847EA4">
        <w:rPr>
          <w:noProof/>
        </w:rPr>
        <w:drawing>
          <wp:inline distT="0" distB="0" distL="0" distR="0" wp14:anchorId="157749BE" wp14:editId="35DB4067">
            <wp:extent cx="3335010" cy="1046234"/>
            <wp:effectExtent l="0" t="0" r="0" b="1905"/>
            <wp:docPr id="13162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47436" name=""/>
                    <pic:cNvPicPr/>
                  </pic:nvPicPr>
                  <pic:blipFill>
                    <a:blip r:embed="rId45"/>
                    <a:stretch>
                      <a:fillRect/>
                    </a:stretch>
                  </pic:blipFill>
                  <pic:spPr>
                    <a:xfrm>
                      <a:off x="0" y="0"/>
                      <a:ext cx="3382444" cy="1061115"/>
                    </a:xfrm>
                    <a:prstGeom prst="rect">
                      <a:avLst/>
                    </a:prstGeom>
                  </pic:spPr>
                </pic:pic>
              </a:graphicData>
            </a:graphic>
          </wp:inline>
        </w:drawing>
      </w:r>
    </w:p>
    <w:p w14:paraId="5AB3B90F" w14:textId="07B3D1FA" w:rsidR="00C70D19" w:rsidRPr="00A23B3F" w:rsidRDefault="00C70D19" w:rsidP="00C70D19">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4</w:t>
      </w:r>
      <w:r w:rsidR="00B51A7A">
        <w:fldChar w:fldCharType="end"/>
      </w:r>
      <w:r>
        <w:t xml:space="preserve"> B</w:t>
      </w:r>
      <w:r w:rsidR="00847EA4">
        <w:rPr>
          <w:rFonts w:hint="eastAsia"/>
        </w:rPr>
        <w:t>LT</w:t>
      </w:r>
      <w:r>
        <w:rPr>
          <w:rFonts w:hint="eastAsia"/>
        </w:rPr>
        <w:t>指令测试结果</w:t>
      </w:r>
    </w:p>
    <w:p w14:paraId="29F5908C" w14:textId="09002A35" w:rsidR="00EF76A6" w:rsidRDefault="006F5F87" w:rsidP="006567C5">
      <w:pPr>
        <w:pStyle w:val="Heading3"/>
        <w:tabs>
          <w:tab w:val="left" w:pos="1080"/>
        </w:tabs>
        <w:spacing w:beforeLines="0" w:before="229" w:afterLines="0" w:after="229"/>
      </w:pPr>
      <w:r>
        <w:rPr>
          <w:rFonts w:hint="eastAsia"/>
        </w:rPr>
        <w:lastRenderedPageBreak/>
        <w:t>性能测试</w:t>
      </w:r>
    </w:p>
    <w:p w14:paraId="7261835D" w14:textId="44A2E7C3" w:rsidR="00D03780" w:rsidRDefault="00D03780" w:rsidP="00D03780">
      <w:pPr>
        <w:pStyle w:val="NormalIndent"/>
        <w:numPr>
          <w:ilvl w:val="0"/>
          <w:numId w:val="42"/>
        </w:numPr>
        <w:ind w:firstLineChars="0"/>
      </w:pPr>
      <w:r w:rsidRPr="00D03780">
        <w:rPr>
          <w:noProof/>
        </w:rPr>
        <w:drawing>
          <wp:anchor distT="0" distB="0" distL="114300" distR="114300" simplePos="0" relativeHeight="251793920" behindDoc="0" locked="0" layoutInCell="1" allowOverlap="1" wp14:anchorId="570407FE" wp14:editId="6C410399">
            <wp:simplePos x="0" y="0"/>
            <wp:positionH relativeFrom="margin">
              <wp:align>center</wp:align>
            </wp:positionH>
            <wp:positionV relativeFrom="paragraph">
              <wp:posOffset>277021</wp:posOffset>
            </wp:positionV>
            <wp:extent cx="3206750" cy="1135380"/>
            <wp:effectExtent l="0" t="0" r="0" b="7620"/>
            <wp:wrapTopAndBottom/>
            <wp:docPr id="2000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593" name=""/>
                    <pic:cNvPicPr/>
                  </pic:nvPicPr>
                  <pic:blipFill>
                    <a:blip r:embed="rId46">
                      <a:extLst>
                        <a:ext uri="{28A0092B-C50C-407E-A947-70E740481C1C}">
                          <a14:useLocalDpi xmlns:a14="http://schemas.microsoft.com/office/drawing/2010/main" val="0"/>
                        </a:ext>
                      </a:extLst>
                    </a:blip>
                    <a:stretch>
                      <a:fillRect/>
                    </a:stretch>
                  </pic:blipFill>
                  <pic:spPr>
                    <a:xfrm>
                      <a:off x="0" y="0"/>
                      <a:ext cx="3206750" cy="11353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单周期</w:t>
      </w:r>
    </w:p>
    <w:p w14:paraId="05990453" w14:textId="3212F647" w:rsidR="00D03780" w:rsidRDefault="00D03780" w:rsidP="00D03780">
      <w:pPr>
        <w:pStyle w:val="Caption"/>
        <w:spacing w:before="91" w:after="91"/>
        <w:ind w:left="36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90E57">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390E57">
        <w:rPr>
          <w:noProof/>
        </w:rPr>
        <w:t>5</w:t>
      </w:r>
      <w:r>
        <w:fldChar w:fldCharType="end"/>
      </w:r>
      <w:r>
        <w:rPr>
          <w:rFonts w:hint="eastAsia"/>
        </w:rPr>
        <w:t>气泡流水线测试结果</w:t>
      </w:r>
    </w:p>
    <w:p w14:paraId="45012A42" w14:textId="4CB70A66" w:rsidR="00346265" w:rsidRDefault="00346265" w:rsidP="00346265">
      <w:pPr>
        <w:pStyle w:val="NormalIndent"/>
        <w:numPr>
          <w:ilvl w:val="0"/>
          <w:numId w:val="42"/>
        </w:numPr>
        <w:ind w:firstLineChars="0"/>
      </w:pPr>
      <w:r>
        <w:rPr>
          <w:rFonts w:hint="eastAsia"/>
        </w:rPr>
        <w:t>气泡流水线</w:t>
      </w:r>
    </w:p>
    <w:p w14:paraId="2516C618" w14:textId="5EDCE56F" w:rsidR="00EF76A6" w:rsidRDefault="00FD4161" w:rsidP="00B51A7A">
      <w:pPr>
        <w:pStyle w:val="NormalIndent"/>
        <w:ind w:firstLineChars="0" w:firstLine="0"/>
        <w:jc w:val="center"/>
      </w:pPr>
      <w:r w:rsidRPr="00FD4161">
        <w:rPr>
          <w:noProof/>
        </w:rPr>
        <w:drawing>
          <wp:inline distT="0" distB="0" distL="0" distR="0" wp14:anchorId="5B5AC810" wp14:editId="26D59975">
            <wp:extent cx="5598795" cy="910590"/>
            <wp:effectExtent l="0" t="0" r="1905" b="3810"/>
            <wp:docPr id="122278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85380" name=""/>
                    <pic:cNvPicPr/>
                  </pic:nvPicPr>
                  <pic:blipFill>
                    <a:blip r:embed="rId47"/>
                    <a:stretch>
                      <a:fillRect/>
                    </a:stretch>
                  </pic:blipFill>
                  <pic:spPr>
                    <a:xfrm>
                      <a:off x="0" y="0"/>
                      <a:ext cx="5598795" cy="910590"/>
                    </a:xfrm>
                    <a:prstGeom prst="rect">
                      <a:avLst/>
                    </a:prstGeom>
                  </pic:spPr>
                </pic:pic>
              </a:graphicData>
            </a:graphic>
          </wp:inline>
        </w:drawing>
      </w:r>
    </w:p>
    <w:p w14:paraId="32F39C3C" w14:textId="2042D0CF" w:rsidR="006567C5" w:rsidRDefault="006567C5" w:rsidP="006567C5">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6</w:t>
      </w:r>
      <w:r w:rsidR="00B51A7A">
        <w:fldChar w:fldCharType="end"/>
      </w:r>
      <w:r>
        <w:rPr>
          <w:rFonts w:hint="eastAsia"/>
        </w:rPr>
        <w:t>气泡流水线测试结果</w:t>
      </w:r>
    </w:p>
    <w:p w14:paraId="58BEF0AE" w14:textId="645FB690" w:rsidR="00346265" w:rsidRDefault="00346265" w:rsidP="00346265">
      <w:pPr>
        <w:pStyle w:val="NormalIndent"/>
        <w:numPr>
          <w:ilvl w:val="0"/>
          <w:numId w:val="42"/>
        </w:numPr>
        <w:ind w:firstLineChars="0"/>
      </w:pPr>
      <w:r>
        <w:rPr>
          <w:rFonts w:hint="eastAsia"/>
        </w:rPr>
        <w:t>重定向流水线</w:t>
      </w:r>
    </w:p>
    <w:p w14:paraId="46EBA8A0" w14:textId="104DA7A3" w:rsidR="00EF76A6" w:rsidRDefault="002D41FC" w:rsidP="00B51A7A">
      <w:pPr>
        <w:pStyle w:val="NormalIndent"/>
        <w:ind w:firstLineChars="0" w:firstLine="0"/>
        <w:jc w:val="center"/>
      </w:pPr>
      <w:r w:rsidRPr="002D41FC">
        <w:rPr>
          <w:noProof/>
        </w:rPr>
        <w:drawing>
          <wp:inline distT="0" distB="0" distL="0" distR="0" wp14:anchorId="0E24C566" wp14:editId="342C2635">
            <wp:extent cx="5598795" cy="899795"/>
            <wp:effectExtent l="0" t="0" r="1905" b="0"/>
            <wp:docPr id="18971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1437" name=""/>
                    <pic:cNvPicPr/>
                  </pic:nvPicPr>
                  <pic:blipFill>
                    <a:blip r:embed="rId48"/>
                    <a:stretch>
                      <a:fillRect/>
                    </a:stretch>
                  </pic:blipFill>
                  <pic:spPr>
                    <a:xfrm>
                      <a:off x="0" y="0"/>
                      <a:ext cx="5598795" cy="899795"/>
                    </a:xfrm>
                    <a:prstGeom prst="rect">
                      <a:avLst/>
                    </a:prstGeom>
                  </pic:spPr>
                </pic:pic>
              </a:graphicData>
            </a:graphic>
          </wp:inline>
        </w:drawing>
      </w:r>
    </w:p>
    <w:p w14:paraId="49E67F1D" w14:textId="4626DD74" w:rsidR="00DA45C2" w:rsidRDefault="001D025D" w:rsidP="001D025D">
      <w:pPr>
        <w:pStyle w:val="Caption"/>
        <w:spacing w:before="91" w:after="91"/>
      </w:pPr>
      <w:r>
        <w:rPr>
          <w:rFonts w:hint="eastAsia"/>
        </w:rPr>
        <w:t>图</w:t>
      </w:r>
      <w:r w:rsidR="00B51A7A">
        <w:fldChar w:fldCharType="begin"/>
      </w:r>
      <w:r w:rsidR="00B51A7A">
        <w:instrText xml:space="preserve"> </w:instrText>
      </w:r>
      <w:r w:rsidR="00B51A7A">
        <w:rPr>
          <w:rFonts w:hint="eastAsia"/>
        </w:rPr>
        <w:instrText>STYLEREF 1 \s</w:instrText>
      </w:r>
      <w:r w:rsidR="00B51A7A">
        <w:instrText xml:space="preserve"> </w:instrText>
      </w:r>
      <w:r w:rsidR="00B51A7A">
        <w:fldChar w:fldCharType="separate"/>
      </w:r>
      <w:r w:rsidR="00390E57">
        <w:rPr>
          <w:noProof/>
        </w:rPr>
        <w:t>4</w:t>
      </w:r>
      <w:r w:rsidR="00B51A7A">
        <w:fldChar w:fldCharType="end"/>
      </w:r>
      <w:r w:rsidR="00B51A7A">
        <w:t>.</w:t>
      </w:r>
      <w:r w:rsidR="00B51A7A">
        <w:fldChar w:fldCharType="begin"/>
      </w:r>
      <w:r w:rsidR="00B51A7A">
        <w:instrText xml:space="preserve"> </w:instrText>
      </w:r>
      <w:r w:rsidR="00B51A7A">
        <w:rPr>
          <w:rFonts w:hint="eastAsia"/>
        </w:rPr>
        <w:instrText>SEQ 图 \* ARABIC \s 1</w:instrText>
      </w:r>
      <w:r w:rsidR="00B51A7A">
        <w:instrText xml:space="preserve"> </w:instrText>
      </w:r>
      <w:r w:rsidR="00B51A7A">
        <w:fldChar w:fldCharType="separate"/>
      </w:r>
      <w:r w:rsidR="00390E57">
        <w:rPr>
          <w:noProof/>
        </w:rPr>
        <w:t>7</w:t>
      </w:r>
      <w:r w:rsidR="00B51A7A">
        <w:fldChar w:fldCharType="end"/>
      </w:r>
      <w:r>
        <w:rPr>
          <w:rFonts w:hint="eastAsia"/>
        </w:rPr>
        <w:t>重定向流水线测试结果</w:t>
      </w:r>
    </w:p>
    <w:p w14:paraId="0E225B84" w14:textId="22D23651" w:rsidR="001D025D" w:rsidRPr="00DA45C2" w:rsidRDefault="00DA45C2" w:rsidP="00DA45C2">
      <w:pPr>
        <w:widowControl/>
        <w:jc w:val="left"/>
        <w:rPr>
          <w:rFonts w:ascii="黑体" w:eastAsia="黑体" w:hAnsi="黑体" w:cs="Arial"/>
          <w:sz w:val="21"/>
        </w:rPr>
      </w:pPr>
      <w:r>
        <w:br w:type="page"/>
      </w:r>
    </w:p>
    <w:p w14:paraId="7BDCD308" w14:textId="52E9001A" w:rsidR="0038123B" w:rsidRPr="0038123B" w:rsidRDefault="00925317" w:rsidP="00DA45C2">
      <w:pPr>
        <w:pStyle w:val="Heading2"/>
        <w:tabs>
          <w:tab w:val="clear" w:pos="720"/>
          <w:tab w:val="left" w:pos="567"/>
        </w:tabs>
        <w:ind w:left="818" w:right="240" w:hanging="818"/>
      </w:pPr>
      <w:bookmarkStart w:id="76" w:name="_Toc148707575"/>
      <w:bookmarkStart w:id="77" w:name="_Toc317947463"/>
      <w:r>
        <w:rPr>
          <w:rFonts w:hint="eastAsia"/>
        </w:rPr>
        <w:lastRenderedPageBreak/>
        <w:t>性能分析</w:t>
      </w:r>
      <w:bookmarkEnd w:id="76"/>
    </w:p>
    <w:tbl>
      <w:tblPr>
        <w:tblW w:w="4395" w:type="dxa"/>
        <w:tblInd w:w="2263" w:type="dxa"/>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2299"/>
        <w:gridCol w:w="2096"/>
      </w:tblGrid>
      <w:tr w:rsidR="0038123B" w:rsidRPr="00DB60F4" w14:paraId="2525323A" w14:textId="77777777" w:rsidTr="00EF76A6">
        <w:trPr>
          <w:tblHeader/>
        </w:trPr>
        <w:tc>
          <w:tcPr>
            <w:tcW w:w="2299" w:type="dxa"/>
            <w:shd w:val="clear" w:color="000000" w:fill="C6E0B4"/>
            <w:vAlign w:val="center"/>
            <w:hideMark/>
          </w:tcPr>
          <w:p w14:paraId="6A78D103" w14:textId="65515823" w:rsidR="0038123B" w:rsidRPr="00B51A7A" w:rsidRDefault="0038123B" w:rsidP="00766A2E">
            <w:pPr>
              <w:widowControl/>
              <w:jc w:val="center"/>
              <w:rPr>
                <w:sz w:val="22"/>
                <w:szCs w:val="22"/>
              </w:rPr>
            </w:pPr>
            <w:r w:rsidRPr="00B51A7A">
              <w:rPr>
                <w:rFonts w:hint="eastAsia"/>
                <w:sz w:val="22"/>
                <w:szCs w:val="22"/>
              </w:rPr>
              <w:t>方案</w:t>
            </w:r>
          </w:p>
        </w:tc>
        <w:tc>
          <w:tcPr>
            <w:tcW w:w="2096" w:type="dxa"/>
            <w:shd w:val="clear" w:color="000000" w:fill="C6E0B4"/>
            <w:vAlign w:val="center"/>
            <w:hideMark/>
          </w:tcPr>
          <w:p w14:paraId="37F74BD6" w14:textId="64BCB6CC" w:rsidR="0038123B" w:rsidRPr="00B51A7A" w:rsidRDefault="0038123B" w:rsidP="00766A2E">
            <w:pPr>
              <w:jc w:val="center"/>
              <w:rPr>
                <w:sz w:val="22"/>
                <w:szCs w:val="22"/>
              </w:rPr>
            </w:pPr>
            <w:r w:rsidRPr="00B51A7A">
              <w:rPr>
                <w:rFonts w:hint="eastAsia"/>
                <w:sz w:val="22"/>
                <w:szCs w:val="22"/>
              </w:rPr>
              <w:t>时钟周期数</w:t>
            </w:r>
          </w:p>
        </w:tc>
      </w:tr>
      <w:tr w:rsidR="0038123B" w:rsidRPr="00DB60F4" w14:paraId="377523B7" w14:textId="77777777" w:rsidTr="00EF76A6">
        <w:tc>
          <w:tcPr>
            <w:tcW w:w="2299" w:type="dxa"/>
            <w:shd w:val="clear" w:color="000000" w:fill="FFFFFF"/>
            <w:vAlign w:val="center"/>
            <w:hideMark/>
          </w:tcPr>
          <w:p w14:paraId="7E626D30" w14:textId="70E6670C"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单周期</w:t>
            </w:r>
            <w:r w:rsidRPr="00B51A7A">
              <w:rPr>
                <w:rFonts w:ascii="Times New Roman" w:hAnsi="Times New Roman" w:hint="eastAsia"/>
                <w:sz w:val="22"/>
              </w:rPr>
              <w:t>C</w:t>
            </w:r>
            <w:r w:rsidRPr="00B51A7A">
              <w:rPr>
                <w:rFonts w:ascii="Times New Roman" w:hAnsi="Times New Roman"/>
                <w:sz w:val="22"/>
              </w:rPr>
              <w:t>PU</w:t>
            </w:r>
          </w:p>
        </w:tc>
        <w:tc>
          <w:tcPr>
            <w:tcW w:w="2096" w:type="dxa"/>
            <w:shd w:val="clear" w:color="000000" w:fill="FFFFFF"/>
            <w:vAlign w:val="center"/>
            <w:hideMark/>
          </w:tcPr>
          <w:p w14:paraId="5C25F6AD" w14:textId="08439DC9"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1</w:t>
            </w:r>
            <w:r w:rsidRPr="00B51A7A">
              <w:rPr>
                <w:rFonts w:ascii="Times New Roman" w:hAnsi="Times New Roman"/>
                <w:sz w:val="22"/>
              </w:rPr>
              <w:t>54</w:t>
            </w:r>
            <w:r w:rsidR="00D03780">
              <w:rPr>
                <w:rFonts w:ascii="Times New Roman" w:hAnsi="Times New Roman"/>
                <w:sz w:val="22"/>
              </w:rPr>
              <w:t>9</w:t>
            </w:r>
          </w:p>
        </w:tc>
      </w:tr>
      <w:tr w:rsidR="0038123B" w:rsidRPr="00DB60F4" w14:paraId="46EC20EA" w14:textId="77777777" w:rsidTr="00EF76A6">
        <w:tc>
          <w:tcPr>
            <w:tcW w:w="2299" w:type="dxa"/>
            <w:shd w:val="clear" w:color="000000" w:fill="FFFFFF"/>
            <w:vAlign w:val="center"/>
          </w:tcPr>
          <w:p w14:paraId="433E6C85" w14:textId="0EE662ED"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气泡流水线</w:t>
            </w:r>
          </w:p>
        </w:tc>
        <w:tc>
          <w:tcPr>
            <w:tcW w:w="2096" w:type="dxa"/>
            <w:shd w:val="clear" w:color="000000" w:fill="FFFFFF"/>
            <w:vAlign w:val="center"/>
          </w:tcPr>
          <w:p w14:paraId="4CD5F385" w14:textId="61F8B05D"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3</w:t>
            </w:r>
            <w:r w:rsidRPr="00B51A7A">
              <w:rPr>
                <w:rFonts w:ascii="Times New Roman" w:hAnsi="Times New Roman"/>
                <w:sz w:val="22"/>
              </w:rPr>
              <w:t>62</w:t>
            </w:r>
            <w:r w:rsidR="00D03780">
              <w:rPr>
                <w:rFonts w:ascii="Times New Roman" w:hAnsi="Times New Roman"/>
                <w:sz w:val="22"/>
              </w:rPr>
              <w:t>3</w:t>
            </w:r>
          </w:p>
        </w:tc>
      </w:tr>
      <w:tr w:rsidR="0038123B" w:rsidRPr="00DB60F4" w14:paraId="2642BA1E" w14:textId="77777777" w:rsidTr="00EF76A6">
        <w:tc>
          <w:tcPr>
            <w:tcW w:w="2299" w:type="dxa"/>
            <w:shd w:val="clear" w:color="000000" w:fill="FFFFFF"/>
            <w:vAlign w:val="center"/>
          </w:tcPr>
          <w:p w14:paraId="57DC7286" w14:textId="4B506085"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重定向流水线</w:t>
            </w:r>
          </w:p>
        </w:tc>
        <w:tc>
          <w:tcPr>
            <w:tcW w:w="2096" w:type="dxa"/>
            <w:shd w:val="clear" w:color="000000" w:fill="FFFFFF"/>
            <w:vAlign w:val="center"/>
          </w:tcPr>
          <w:p w14:paraId="3F2269D4" w14:textId="20790A4B" w:rsidR="0038123B" w:rsidRPr="00B51A7A" w:rsidRDefault="0038123B" w:rsidP="0038123B">
            <w:pPr>
              <w:pStyle w:val="ListParagraph"/>
              <w:ind w:firstLineChars="0" w:firstLine="0"/>
              <w:jc w:val="center"/>
              <w:rPr>
                <w:rFonts w:ascii="Times New Roman" w:hAnsi="Times New Roman"/>
                <w:sz w:val="22"/>
              </w:rPr>
            </w:pPr>
            <w:r w:rsidRPr="00B51A7A">
              <w:rPr>
                <w:rFonts w:ascii="Times New Roman" w:hAnsi="Times New Roman" w:hint="eastAsia"/>
                <w:sz w:val="22"/>
              </w:rPr>
              <w:t>2</w:t>
            </w:r>
            <w:r w:rsidR="00D03780">
              <w:rPr>
                <w:rFonts w:ascii="Times New Roman" w:hAnsi="Times New Roman"/>
                <w:sz w:val="22"/>
              </w:rPr>
              <w:t>300</w:t>
            </w:r>
          </w:p>
        </w:tc>
      </w:tr>
    </w:tbl>
    <w:p w14:paraId="3F41198A" w14:textId="7077D18E" w:rsidR="00DA45C2" w:rsidRDefault="00DA45C2" w:rsidP="00DA45C2">
      <w:pPr>
        <w:pStyle w:val="NormalIndent"/>
        <w:ind w:rightChars="11" w:right="26" w:firstLine="48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90E5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90E57">
        <w:rPr>
          <w:noProof/>
        </w:rPr>
        <w:t>1</w:t>
      </w:r>
      <w:r>
        <w:fldChar w:fldCharType="end"/>
      </w:r>
      <w:r>
        <w:t xml:space="preserve"> </w:t>
      </w:r>
      <w:r>
        <w:rPr>
          <w:rFonts w:hint="eastAsia"/>
        </w:rPr>
        <w:t>不同方案时钟周期数对比</w:t>
      </w:r>
    </w:p>
    <w:p w14:paraId="4662D12A" w14:textId="77777777" w:rsidR="006F5F87" w:rsidRDefault="006F5F87" w:rsidP="00EF76A6">
      <w:pPr>
        <w:pStyle w:val="NormalIndent"/>
        <w:ind w:rightChars="11" w:right="26" w:firstLine="480"/>
      </w:pPr>
    </w:p>
    <w:p w14:paraId="7E3B86B2" w14:textId="434EF03B" w:rsidR="00B51A7A" w:rsidRDefault="00EF76A6" w:rsidP="00EF76A6">
      <w:pPr>
        <w:pStyle w:val="NormalIndent"/>
        <w:ind w:rightChars="11" w:right="26" w:firstLine="480"/>
      </w:pPr>
      <w:r>
        <w:rPr>
          <w:rFonts w:hint="eastAsia"/>
        </w:rPr>
        <w:t>单周期硬布线的时钟周期最短，但是每条指令的平均执行时间最长，效率最差；</w:t>
      </w:r>
    </w:p>
    <w:p w14:paraId="1E170C9C" w14:textId="77777777" w:rsidR="00B51A7A" w:rsidRDefault="00EF76A6" w:rsidP="00EF76A6">
      <w:pPr>
        <w:pStyle w:val="NormalIndent"/>
        <w:ind w:rightChars="11" w:right="26" w:firstLine="480"/>
      </w:pPr>
      <w:r>
        <w:rPr>
          <w:rFonts w:hint="eastAsia"/>
        </w:rPr>
        <w:t>气泡流水线时钟周期最多，主要是由于处理数据冲突和分支冲突时均采用插入气泡的方式，从而导致插入了大量气泡；</w:t>
      </w:r>
    </w:p>
    <w:p w14:paraId="0D67DF62" w14:textId="77777777" w:rsidR="00B51A7A" w:rsidRDefault="00EF76A6" w:rsidP="00EF76A6">
      <w:pPr>
        <w:pStyle w:val="NormalIndent"/>
        <w:ind w:rightChars="11" w:right="26" w:firstLine="480"/>
      </w:pPr>
      <w:r>
        <w:rPr>
          <w:rFonts w:hint="eastAsia"/>
        </w:rPr>
        <w:t>重定向流水线采用重定向方式处理数据冲突，减少了插入气泡数；</w:t>
      </w:r>
    </w:p>
    <w:p w14:paraId="2B9CD901" w14:textId="77777777" w:rsidR="00DA45C2" w:rsidRDefault="00DA45C2" w:rsidP="00EF76A6">
      <w:pPr>
        <w:pStyle w:val="NormalIndent"/>
        <w:ind w:rightChars="11" w:right="26" w:firstLine="480"/>
      </w:pPr>
    </w:p>
    <w:p w14:paraId="3A1B5C4C" w14:textId="77777777" w:rsidR="000C5960" w:rsidRDefault="000C5960" w:rsidP="00591A3F">
      <w:pPr>
        <w:pStyle w:val="Heading2"/>
        <w:tabs>
          <w:tab w:val="clear" w:pos="720"/>
          <w:tab w:val="left" w:pos="567"/>
        </w:tabs>
        <w:ind w:left="818" w:right="240" w:hanging="818"/>
      </w:pPr>
      <w:bookmarkStart w:id="78" w:name="_Toc148707576"/>
      <w:r>
        <w:rPr>
          <w:rFonts w:hint="eastAsia"/>
        </w:rPr>
        <w:t>主要故障与调试</w:t>
      </w:r>
      <w:bookmarkEnd w:id="77"/>
      <w:bookmarkEnd w:id="78"/>
    </w:p>
    <w:p w14:paraId="11637879" w14:textId="77777777" w:rsidR="003E091A" w:rsidRDefault="003E091A" w:rsidP="003E091A">
      <w:pPr>
        <w:pStyle w:val="Heading3"/>
        <w:tabs>
          <w:tab w:val="left" w:pos="1080"/>
        </w:tabs>
        <w:spacing w:beforeLines="0" w:before="229" w:afterLines="0" w:after="229"/>
      </w:pPr>
      <w:r>
        <w:rPr>
          <w:rFonts w:hint="eastAsia"/>
        </w:rPr>
        <w:t>数</w:t>
      </w:r>
      <w:r>
        <w:t>据存储器按半字访问错误</w:t>
      </w:r>
    </w:p>
    <w:p w14:paraId="30116903" w14:textId="77777777" w:rsidR="003E091A" w:rsidRDefault="003E091A" w:rsidP="003E091A">
      <w:pPr>
        <w:pStyle w:val="NormalIndent"/>
        <w:ind w:rightChars="11" w:right="26" w:firstLine="480"/>
      </w:pPr>
      <w:r>
        <w:t>数据存储器按半字访问得到的数据错误。</w:t>
      </w:r>
      <w:r>
        <w:t xml:space="preserve"> </w:t>
      </w:r>
    </w:p>
    <w:p w14:paraId="26F674A1" w14:textId="31E3C8C7" w:rsidR="003E091A" w:rsidRDefault="003E091A" w:rsidP="003E091A">
      <w:pPr>
        <w:ind w:firstLine="420"/>
        <w:jc w:val="left"/>
      </w:pPr>
      <w:r w:rsidRPr="006F5F87">
        <w:rPr>
          <w:b/>
          <w:bCs/>
        </w:rPr>
        <w:t>故障现象</w:t>
      </w:r>
      <w:r>
        <w:t>：在测试</w:t>
      </w:r>
      <w:r>
        <w:t>CCAB</w:t>
      </w:r>
      <w:r>
        <w:t>指令中的</w:t>
      </w:r>
      <w:r>
        <w:t>LH</w:t>
      </w:r>
      <w:r>
        <w:t>指令时，理想的</w:t>
      </w:r>
      <w:r>
        <w:t>LED</w:t>
      </w:r>
      <w:r>
        <w:t>输出为</w:t>
      </w:r>
      <w:r>
        <w:t xml:space="preserve"> 0xffff8281 0xffff8483 0xffff8685 0xffff8887  ……   0xffffbebd 0xffffc0bf</w:t>
      </w:r>
      <w:r>
        <w:rPr>
          <w:rFonts w:hint="eastAsia"/>
        </w:rPr>
        <w:t>，</w:t>
      </w:r>
      <w:r>
        <w:t>而实际输出为</w:t>
      </w:r>
      <w:r>
        <w:t xml:space="preserve"> 0x</w:t>
      </w:r>
      <w:r>
        <w:rPr>
          <w:rFonts w:hint="eastAsia"/>
        </w:rPr>
        <w:t>ffff</w:t>
      </w:r>
      <w:r>
        <w:t>8281 0xffff8685 ……</w:t>
      </w:r>
      <w:r>
        <w:t>序列，产生数据丢失。</w:t>
      </w:r>
      <w:r>
        <w:t xml:space="preserve"> </w:t>
      </w:r>
    </w:p>
    <w:p w14:paraId="57E5047A" w14:textId="77777777" w:rsidR="003E091A" w:rsidRDefault="003E091A" w:rsidP="003E091A">
      <w:pPr>
        <w:pStyle w:val="NormalIndent"/>
        <w:ind w:rightChars="11" w:right="26" w:firstLine="482"/>
      </w:pPr>
      <w:r w:rsidRPr="003E091A">
        <w:rPr>
          <w:b/>
          <w:bCs/>
        </w:rPr>
        <w:t>原因分析</w:t>
      </w:r>
      <w:r>
        <w:t>：在布线时，未考虑到按半字或按字节访问数据存储器的情况，而仅仅</w:t>
      </w:r>
      <w:r>
        <w:t xml:space="preserve"> </w:t>
      </w:r>
      <w:r>
        <w:t>使用了一个数据存储器，默认为按字访问。</w:t>
      </w:r>
      <w:r>
        <w:t xml:space="preserve"> </w:t>
      </w:r>
    </w:p>
    <w:p w14:paraId="465B2DD5" w14:textId="0A9A36EA" w:rsidR="003E091A" w:rsidRPr="003E091A" w:rsidRDefault="003E091A" w:rsidP="003E091A">
      <w:pPr>
        <w:pStyle w:val="NormalIndent"/>
        <w:ind w:rightChars="11" w:right="26" w:firstLine="482"/>
      </w:pPr>
      <w:r w:rsidRPr="003E091A">
        <w:rPr>
          <w:b/>
          <w:bCs/>
        </w:rPr>
        <w:t>解决方案</w:t>
      </w:r>
      <w:r>
        <w:t>：利用之前在计算机组成原理实验中完成的可以按字、半字、字节访问</w:t>
      </w:r>
      <w:r>
        <w:t xml:space="preserve"> </w:t>
      </w:r>
      <w:r>
        <w:t>的存储器兼容</w:t>
      </w:r>
      <w:r>
        <w:t>LH</w:t>
      </w:r>
      <w:r>
        <w:t>指令，具体实现可见图</w:t>
      </w:r>
      <w:r>
        <w:t>3.4</w:t>
      </w:r>
    </w:p>
    <w:p w14:paraId="46B0A015" w14:textId="6EF81FC6" w:rsidR="000349F6" w:rsidRDefault="00360E72" w:rsidP="000349F6">
      <w:pPr>
        <w:pStyle w:val="Heading3"/>
        <w:tabs>
          <w:tab w:val="left" w:pos="1080"/>
        </w:tabs>
        <w:spacing w:beforeLines="0" w:before="229" w:afterLines="0" w:after="229"/>
      </w:pPr>
      <w:bookmarkStart w:id="79" w:name="_Toc229383608"/>
      <w:bookmarkStart w:id="80" w:name="_Toc229454099"/>
      <w:bookmarkStart w:id="81" w:name="_Toc230331846"/>
      <w:bookmarkStart w:id="82" w:name="_Toc230405697"/>
      <w:bookmarkStart w:id="83" w:name="_Toc230493692"/>
      <w:bookmarkStart w:id="84" w:name="_Toc230493996"/>
      <w:bookmarkStart w:id="85" w:name="_Toc230494119"/>
      <w:bookmarkStart w:id="86" w:name="_Toc230494242"/>
      <w:bookmarkStart w:id="87" w:name="_Toc230494602"/>
      <w:bookmarkStart w:id="88" w:name="_Toc230494816"/>
      <w:bookmarkStart w:id="89" w:name="_Toc229383609"/>
      <w:bookmarkStart w:id="90" w:name="_Toc229454100"/>
      <w:bookmarkStart w:id="91" w:name="_Toc230331847"/>
      <w:bookmarkStart w:id="92" w:name="_Toc230405698"/>
      <w:bookmarkStart w:id="93" w:name="_Toc230493693"/>
      <w:bookmarkStart w:id="94" w:name="_Toc230493997"/>
      <w:bookmarkStart w:id="95" w:name="_Toc230494120"/>
      <w:bookmarkStart w:id="96" w:name="_Toc230494243"/>
      <w:bookmarkStart w:id="97" w:name="_Toc230494603"/>
      <w:bookmarkStart w:id="98" w:name="_Toc230494817"/>
      <w:bookmarkStart w:id="99" w:name="_Toc229383610"/>
      <w:bookmarkStart w:id="100" w:name="_Toc229454101"/>
      <w:bookmarkStart w:id="101" w:name="_Toc230331848"/>
      <w:bookmarkStart w:id="102" w:name="_Toc230405699"/>
      <w:bookmarkStart w:id="103" w:name="_Toc230493694"/>
      <w:bookmarkStart w:id="104" w:name="_Toc230493998"/>
      <w:bookmarkStart w:id="105" w:name="_Toc230494121"/>
      <w:bookmarkStart w:id="106" w:name="_Toc230494244"/>
      <w:bookmarkStart w:id="107" w:name="_Toc230494604"/>
      <w:bookmarkStart w:id="108" w:name="_Toc230494818"/>
      <w:bookmarkStart w:id="109" w:name="_Toc229383611"/>
      <w:bookmarkStart w:id="110" w:name="_Toc229454102"/>
      <w:bookmarkStart w:id="111" w:name="_Toc230331849"/>
      <w:bookmarkStart w:id="112" w:name="_Toc230405700"/>
      <w:bookmarkStart w:id="113" w:name="_Toc230493695"/>
      <w:bookmarkStart w:id="114" w:name="_Toc230493999"/>
      <w:bookmarkStart w:id="115" w:name="_Toc230494122"/>
      <w:bookmarkStart w:id="116" w:name="_Toc230494245"/>
      <w:bookmarkStart w:id="117" w:name="_Toc230494605"/>
      <w:bookmarkStart w:id="118" w:name="_Toc230494819"/>
      <w:bookmarkStart w:id="119" w:name="_Toc229383612"/>
      <w:bookmarkStart w:id="120" w:name="_Toc229454103"/>
      <w:bookmarkStart w:id="121" w:name="_Toc230331850"/>
      <w:bookmarkStart w:id="122" w:name="_Toc230405701"/>
      <w:bookmarkStart w:id="123" w:name="_Toc230493696"/>
      <w:bookmarkStart w:id="124" w:name="_Toc230494000"/>
      <w:bookmarkStart w:id="125" w:name="_Toc230494123"/>
      <w:bookmarkStart w:id="126" w:name="_Toc230494246"/>
      <w:bookmarkStart w:id="127" w:name="_Toc230494606"/>
      <w:bookmarkStart w:id="128" w:name="_Toc230494820"/>
      <w:bookmarkStart w:id="129" w:name="_Toc229383613"/>
      <w:bookmarkStart w:id="130" w:name="_Toc229454104"/>
      <w:bookmarkStart w:id="131" w:name="_Toc230331851"/>
      <w:bookmarkStart w:id="132" w:name="_Toc230405702"/>
      <w:bookmarkStart w:id="133" w:name="_Toc230493697"/>
      <w:bookmarkStart w:id="134" w:name="_Toc230494001"/>
      <w:bookmarkStart w:id="135" w:name="_Toc230494124"/>
      <w:bookmarkStart w:id="136" w:name="_Toc230494247"/>
      <w:bookmarkStart w:id="137" w:name="_Toc230494607"/>
      <w:bookmarkStart w:id="138" w:name="_Toc230494821"/>
      <w:bookmarkStart w:id="139" w:name="_Toc229383614"/>
      <w:bookmarkStart w:id="140" w:name="_Toc229454105"/>
      <w:bookmarkStart w:id="141" w:name="_Toc230331852"/>
      <w:bookmarkStart w:id="142" w:name="_Toc230405703"/>
      <w:bookmarkStart w:id="143" w:name="_Toc230493698"/>
      <w:bookmarkStart w:id="144" w:name="_Toc230494002"/>
      <w:bookmarkStart w:id="145" w:name="_Toc230494125"/>
      <w:bookmarkStart w:id="146" w:name="_Toc230494248"/>
      <w:bookmarkStart w:id="147" w:name="_Toc230494608"/>
      <w:bookmarkStart w:id="148" w:name="_Toc230494822"/>
      <w:bookmarkStart w:id="149" w:name="_Toc229383615"/>
      <w:bookmarkStart w:id="150" w:name="_Toc229454106"/>
      <w:bookmarkStart w:id="151" w:name="_Toc230331853"/>
      <w:bookmarkStart w:id="152" w:name="_Toc230405704"/>
      <w:bookmarkStart w:id="153" w:name="_Toc230493699"/>
      <w:bookmarkStart w:id="154" w:name="_Toc230494003"/>
      <w:bookmarkStart w:id="155" w:name="_Toc230494126"/>
      <w:bookmarkStart w:id="156" w:name="_Toc230494249"/>
      <w:bookmarkStart w:id="157" w:name="_Toc230494609"/>
      <w:bookmarkStart w:id="158" w:name="_Toc230494823"/>
      <w:bookmarkStart w:id="159" w:name="_Toc229383616"/>
      <w:bookmarkStart w:id="160" w:name="_Toc229454107"/>
      <w:bookmarkStart w:id="161" w:name="_Toc230331854"/>
      <w:bookmarkStart w:id="162" w:name="_Toc230405705"/>
      <w:bookmarkStart w:id="163" w:name="_Toc230493700"/>
      <w:bookmarkStart w:id="164" w:name="_Toc230494004"/>
      <w:bookmarkStart w:id="165" w:name="_Toc230494127"/>
      <w:bookmarkStart w:id="166" w:name="_Toc230494250"/>
      <w:bookmarkStart w:id="167" w:name="_Toc230494610"/>
      <w:bookmarkStart w:id="168" w:name="_Toc230494824"/>
      <w:bookmarkStart w:id="169" w:name="_Toc229383617"/>
      <w:bookmarkStart w:id="170" w:name="_Toc229454108"/>
      <w:bookmarkStart w:id="171" w:name="_Toc230331855"/>
      <w:bookmarkStart w:id="172" w:name="_Toc230405706"/>
      <w:bookmarkStart w:id="173" w:name="_Toc230493701"/>
      <w:bookmarkStart w:id="174" w:name="_Toc230494005"/>
      <w:bookmarkStart w:id="175" w:name="_Toc230494128"/>
      <w:bookmarkStart w:id="176" w:name="_Toc230494251"/>
      <w:bookmarkStart w:id="177" w:name="_Toc230494611"/>
      <w:bookmarkStart w:id="178" w:name="_Toc230494825"/>
      <w:bookmarkStart w:id="179" w:name="_Toc229383618"/>
      <w:bookmarkStart w:id="180" w:name="_Toc229454109"/>
      <w:bookmarkStart w:id="181" w:name="_Toc230331856"/>
      <w:bookmarkStart w:id="182" w:name="_Toc230405707"/>
      <w:bookmarkStart w:id="183" w:name="_Toc230493702"/>
      <w:bookmarkStart w:id="184" w:name="_Toc230494006"/>
      <w:bookmarkStart w:id="185" w:name="_Toc230494129"/>
      <w:bookmarkStart w:id="186" w:name="_Toc230494252"/>
      <w:bookmarkStart w:id="187" w:name="_Toc230494612"/>
      <w:bookmarkStart w:id="188" w:name="_Toc230494826"/>
      <w:bookmarkStart w:id="189" w:name="_Toc229383619"/>
      <w:bookmarkStart w:id="190" w:name="_Toc229454110"/>
      <w:bookmarkStart w:id="191" w:name="_Toc230331857"/>
      <w:bookmarkStart w:id="192" w:name="_Toc230405708"/>
      <w:bookmarkStart w:id="193" w:name="_Toc230493703"/>
      <w:bookmarkStart w:id="194" w:name="_Toc230494007"/>
      <w:bookmarkStart w:id="195" w:name="_Toc230494130"/>
      <w:bookmarkStart w:id="196" w:name="_Toc230494253"/>
      <w:bookmarkStart w:id="197" w:name="_Toc230494613"/>
      <w:bookmarkStart w:id="198" w:name="_Toc230494827"/>
      <w:bookmarkStart w:id="199" w:name="_Toc229383620"/>
      <w:bookmarkStart w:id="200" w:name="_Toc229454111"/>
      <w:bookmarkStart w:id="201" w:name="_Toc230331858"/>
      <w:bookmarkStart w:id="202" w:name="_Toc230405709"/>
      <w:bookmarkStart w:id="203" w:name="_Toc230493704"/>
      <w:bookmarkStart w:id="204" w:name="_Toc230494008"/>
      <w:bookmarkStart w:id="205" w:name="_Toc230494131"/>
      <w:bookmarkStart w:id="206" w:name="_Toc230494254"/>
      <w:bookmarkStart w:id="207" w:name="_Toc230494614"/>
      <w:bookmarkStart w:id="208" w:name="_Toc230494828"/>
      <w:bookmarkStart w:id="209" w:name="_Toc229383621"/>
      <w:bookmarkStart w:id="210" w:name="_Toc229454112"/>
      <w:bookmarkStart w:id="211" w:name="_Toc230331859"/>
      <w:bookmarkStart w:id="212" w:name="_Toc230405710"/>
      <w:bookmarkStart w:id="213" w:name="_Toc230493705"/>
      <w:bookmarkStart w:id="214" w:name="_Toc230494009"/>
      <w:bookmarkStart w:id="215" w:name="_Toc230494132"/>
      <w:bookmarkStart w:id="216" w:name="_Toc230494255"/>
      <w:bookmarkStart w:id="217" w:name="_Toc230494615"/>
      <w:bookmarkStart w:id="218" w:name="_Toc230494829"/>
      <w:bookmarkStart w:id="219" w:name="_Toc229383622"/>
      <w:bookmarkStart w:id="220" w:name="_Toc229454113"/>
      <w:bookmarkStart w:id="221" w:name="_Toc230331860"/>
      <w:bookmarkStart w:id="222" w:name="_Toc230405711"/>
      <w:bookmarkStart w:id="223" w:name="_Toc230493706"/>
      <w:bookmarkStart w:id="224" w:name="_Toc230494010"/>
      <w:bookmarkStart w:id="225" w:name="_Toc230494133"/>
      <w:bookmarkStart w:id="226" w:name="_Toc230494256"/>
      <w:bookmarkStart w:id="227" w:name="_Toc230494616"/>
      <w:bookmarkStart w:id="228" w:name="_Toc230494830"/>
      <w:bookmarkStart w:id="229" w:name="_Toc229383623"/>
      <w:bookmarkStart w:id="230" w:name="_Toc229454114"/>
      <w:bookmarkStart w:id="231" w:name="_Toc230331861"/>
      <w:bookmarkStart w:id="232" w:name="_Toc230405712"/>
      <w:bookmarkStart w:id="233" w:name="_Toc230493707"/>
      <w:bookmarkStart w:id="234" w:name="_Toc230494011"/>
      <w:bookmarkStart w:id="235" w:name="_Toc230494134"/>
      <w:bookmarkStart w:id="236" w:name="_Toc230494257"/>
      <w:bookmarkStart w:id="237" w:name="_Toc230494617"/>
      <w:bookmarkStart w:id="238" w:name="_Toc230494831"/>
      <w:bookmarkStart w:id="239" w:name="_Toc229383624"/>
      <w:bookmarkStart w:id="240" w:name="_Toc229454115"/>
      <w:bookmarkStart w:id="241" w:name="_Toc230331862"/>
      <w:bookmarkStart w:id="242" w:name="_Toc230405713"/>
      <w:bookmarkStart w:id="243" w:name="_Toc230493708"/>
      <w:bookmarkStart w:id="244" w:name="_Toc230494012"/>
      <w:bookmarkStart w:id="245" w:name="_Toc230494135"/>
      <w:bookmarkStart w:id="246" w:name="_Toc230494258"/>
      <w:bookmarkStart w:id="247" w:name="_Toc230494618"/>
      <w:bookmarkStart w:id="248" w:name="_Toc230494832"/>
      <w:bookmarkStart w:id="249" w:name="_Toc229383625"/>
      <w:bookmarkStart w:id="250" w:name="_Toc229454116"/>
      <w:bookmarkStart w:id="251" w:name="_Toc230331863"/>
      <w:bookmarkStart w:id="252" w:name="_Toc230405714"/>
      <w:bookmarkStart w:id="253" w:name="_Toc230493709"/>
      <w:bookmarkStart w:id="254" w:name="_Toc230494013"/>
      <w:bookmarkStart w:id="255" w:name="_Toc230494136"/>
      <w:bookmarkStart w:id="256" w:name="_Toc230494259"/>
      <w:bookmarkStart w:id="257" w:name="_Toc230494619"/>
      <w:bookmarkStart w:id="258" w:name="_Toc230494833"/>
      <w:bookmarkStart w:id="259" w:name="_Toc229383626"/>
      <w:bookmarkStart w:id="260" w:name="_Toc229454117"/>
      <w:bookmarkStart w:id="261" w:name="_Toc230331864"/>
      <w:bookmarkStart w:id="262" w:name="_Toc230405715"/>
      <w:bookmarkStart w:id="263" w:name="_Toc230493710"/>
      <w:bookmarkStart w:id="264" w:name="_Toc230494014"/>
      <w:bookmarkStart w:id="265" w:name="_Toc230494137"/>
      <w:bookmarkStart w:id="266" w:name="_Toc230494260"/>
      <w:bookmarkStart w:id="267" w:name="_Toc230494620"/>
      <w:bookmarkStart w:id="268" w:name="_Toc230494834"/>
      <w:bookmarkStart w:id="269" w:name="_Toc229383627"/>
      <w:bookmarkStart w:id="270" w:name="_Toc229454118"/>
      <w:bookmarkStart w:id="271" w:name="_Toc230331865"/>
      <w:bookmarkStart w:id="272" w:name="_Toc230405716"/>
      <w:bookmarkStart w:id="273" w:name="_Toc230493711"/>
      <w:bookmarkStart w:id="274" w:name="_Toc230494015"/>
      <w:bookmarkStart w:id="275" w:name="_Toc230494138"/>
      <w:bookmarkStart w:id="276" w:name="_Toc230494261"/>
      <w:bookmarkStart w:id="277" w:name="_Toc230494621"/>
      <w:bookmarkStart w:id="278" w:name="_Toc230494835"/>
      <w:bookmarkStart w:id="279" w:name="_Toc229383628"/>
      <w:bookmarkStart w:id="280" w:name="_Toc229454119"/>
      <w:bookmarkStart w:id="281" w:name="_Toc230331866"/>
      <w:bookmarkStart w:id="282" w:name="_Toc230405717"/>
      <w:bookmarkStart w:id="283" w:name="_Toc230493712"/>
      <w:bookmarkStart w:id="284" w:name="_Toc230494016"/>
      <w:bookmarkStart w:id="285" w:name="_Toc230494139"/>
      <w:bookmarkStart w:id="286" w:name="_Toc230494262"/>
      <w:bookmarkStart w:id="287" w:name="_Toc230494622"/>
      <w:bookmarkStart w:id="288" w:name="_Toc230494836"/>
      <w:bookmarkStart w:id="289" w:name="_Toc229383629"/>
      <w:bookmarkStart w:id="290" w:name="_Toc229454120"/>
      <w:bookmarkStart w:id="291" w:name="_Toc230331867"/>
      <w:bookmarkStart w:id="292" w:name="_Toc230405718"/>
      <w:bookmarkStart w:id="293" w:name="_Toc230493713"/>
      <w:bookmarkStart w:id="294" w:name="_Toc230494017"/>
      <w:bookmarkStart w:id="295" w:name="_Toc230494140"/>
      <w:bookmarkStart w:id="296" w:name="_Toc230494263"/>
      <w:bookmarkStart w:id="297" w:name="_Toc230494623"/>
      <w:bookmarkStart w:id="298" w:name="_Toc230494837"/>
      <w:bookmarkStart w:id="299" w:name="_Toc229383630"/>
      <w:bookmarkStart w:id="300" w:name="_Toc229454121"/>
      <w:bookmarkStart w:id="301" w:name="_Toc230331868"/>
      <w:bookmarkStart w:id="302" w:name="_Toc230405719"/>
      <w:bookmarkStart w:id="303" w:name="_Toc230493714"/>
      <w:bookmarkStart w:id="304" w:name="_Toc230494018"/>
      <w:bookmarkStart w:id="305" w:name="_Toc230494141"/>
      <w:bookmarkStart w:id="306" w:name="_Toc230494264"/>
      <w:bookmarkStart w:id="307" w:name="_Toc230494624"/>
      <w:bookmarkStart w:id="308" w:name="_Toc230494838"/>
      <w:bookmarkStart w:id="309" w:name="_Toc229383631"/>
      <w:bookmarkStart w:id="310" w:name="_Toc229454122"/>
      <w:bookmarkStart w:id="311" w:name="_Toc230331869"/>
      <w:bookmarkStart w:id="312" w:name="_Toc230405720"/>
      <w:bookmarkStart w:id="313" w:name="_Toc230493715"/>
      <w:bookmarkStart w:id="314" w:name="_Toc230494019"/>
      <w:bookmarkStart w:id="315" w:name="_Toc230494142"/>
      <w:bookmarkStart w:id="316" w:name="_Toc230494265"/>
      <w:bookmarkStart w:id="317" w:name="_Toc230494625"/>
      <w:bookmarkStart w:id="318" w:name="_Toc230494839"/>
      <w:bookmarkStart w:id="319" w:name="_Toc229383632"/>
      <w:bookmarkStart w:id="320" w:name="_Toc229454123"/>
      <w:bookmarkStart w:id="321" w:name="_Toc230331870"/>
      <w:bookmarkStart w:id="322" w:name="_Toc230405721"/>
      <w:bookmarkStart w:id="323" w:name="_Toc230493716"/>
      <w:bookmarkStart w:id="324" w:name="_Toc230494020"/>
      <w:bookmarkStart w:id="325" w:name="_Toc230494143"/>
      <w:bookmarkStart w:id="326" w:name="_Toc230494266"/>
      <w:bookmarkStart w:id="327" w:name="_Toc230494626"/>
      <w:bookmarkStart w:id="328" w:name="_Toc230494840"/>
      <w:bookmarkStart w:id="329" w:name="_Toc229383633"/>
      <w:bookmarkStart w:id="330" w:name="_Toc229454124"/>
      <w:bookmarkStart w:id="331" w:name="_Toc230331871"/>
      <w:bookmarkStart w:id="332" w:name="_Toc230405722"/>
      <w:bookmarkStart w:id="333" w:name="_Toc230493717"/>
      <w:bookmarkStart w:id="334" w:name="_Toc230494021"/>
      <w:bookmarkStart w:id="335" w:name="_Toc230494144"/>
      <w:bookmarkStart w:id="336" w:name="_Toc230494267"/>
      <w:bookmarkStart w:id="337" w:name="_Toc230494627"/>
      <w:bookmarkStart w:id="338" w:name="_Toc230494841"/>
      <w:bookmarkStart w:id="339" w:name="_Toc229383634"/>
      <w:bookmarkStart w:id="340" w:name="_Toc229454125"/>
      <w:bookmarkStart w:id="341" w:name="_Toc230331872"/>
      <w:bookmarkStart w:id="342" w:name="_Toc230405723"/>
      <w:bookmarkStart w:id="343" w:name="_Toc230493718"/>
      <w:bookmarkStart w:id="344" w:name="_Toc230494022"/>
      <w:bookmarkStart w:id="345" w:name="_Toc230494145"/>
      <w:bookmarkStart w:id="346" w:name="_Toc230494268"/>
      <w:bookmarkStart w:id="347" w:name="_Toc230494628"/>
      <w:bookmarkStart w:id="348" w:name="_Toc230494842"/>
      <w:bookmarkStart w:id="349" w:name="_Toc229383635"/>
      <w:bookmarkStart w:id="350" w:name="_Toc229454126"/>
      <w:bookmarkStart w:id="351" w:name="_Toc230331873"/>
      <w:bookmarkStart w:id="352" w:name="_Toc230405724"/>
      <w:bookmarkStart w:id="353" w:name="_Toc230493719"/>
      <w:bookmarkStart w:id="354" w:name="_Toc230494023"/>
      <w:bookmarkStart w:id="355" w:name="_Toc230494146"/>
      <w:bookmarkStart w:id="356" w:name="_Toc230494269"/>
      <w:bookmarkStart w:id="357" w:name="_Toc230494629"/>
      <w:bookmarkStart w:id="358" w:name="_Toc230494843"/>
      <w:bookmarkStart w:id="359" w:name="_Toc229383636"/>
      <w:bookmarkStart w:id="360" w:name="_Toc229454127"/>
      <w:bookmarkStart w:id="361" w:name="_Toc230331874"/>
      <w:bookmarkStart w:id="362" w:name="_Toc230405725"/>
      <w:bookmarkStart w:id="363" w:name="_Toc230493720"/>
      <w:bookmarkStart w:id="364" w:name="_Toc230494024"/>
      <w:bookmarkStart w:id="365" w:name="_Toc230494147"/>
      <w:bookmarkStart w:id="366" w:name="_Toc230494270"/>
      <w:bookmarkStart w:id="367" w:name="_Toc230494630"/>
      <w:bookmarkStart w:id="368" w:name="_Toc230494844"/>
      <w:bookmarkStart w:id="369" w:name="_Toc229383637"/>
      <w:bookmarkStart w:id="370" w:name="_Toc229454128"/>
      <w:bookmarkStart w:id="371" w:name="_Toc230331875"/>
      <w:bookmarkStart w:id="372" w:name="_Toc230405726"/>
      <w:bookmarkStart w:id="373" w:name="_Toc230493721"/>
      <w:bookmarkStart w:id="374" w:name="_Toc230494025"/>
      <w:bookmarkStart w:id="375" w:name="_Toc230494148"/>
      <w:bookmarkStart w:id="376" w:name="_Toc230494271"/>
      <w:bookmarkStart w:id="377" w:name="_Toc230494631"/>
      <w:bookmarkStart w:id="378" w:name="_Toc230494845"/>
      <w:bookmarkStart w:id="379" w:name="_Toc229383638"/>
      <w:bookmarkStart w:id="380" w:name="_Toc229454129"/>
      <w:bookmarkStart w:id="381" w:name="_Toc230331876"/>
      <w:bookmarkStart w:id="382" w:name="_Toc230405727"/>
      <w:bookmarkStart w:id="383" w:name="_Toc230493722"/>
      <w:bookmarkStart w:id="384" w:name="_Toc230494026"/>
      <w:bookmarkStart w:id="385" w:name="_Toc230494149"/>
      <w:bookmarkStart w:id="386" w:name="_Toc230494272"/>
      <w:bookmarkStart w:id="387" w:name="_Toc230494632"/>
      <w:bookmarkStart w:id="388" w:name="_Toc230494846"/>
      <w:bookmarkStart w:id="389" w:name="_Toc229383639"/>
      <w:bookmarkStart w:id="390" w:name="_Toc229454130"/>
      <w:bookmarkStart w:id="391" w:name="_Toc230331877"/>
      <w:bookmarkStart w:id="392" w:name="_Toc230405728"/>
      <w:bookmarkStart w:id="393" w:name="_Toc230493723"/>
      <w:bookmarkStart w:id="394" w:name="_Toc230494027"/>
      <w:bookmarkStart w:id="395" w:name="_Toc230494150"/>
      <w:bookmarkStart w:id="396" w:name="_Toc230494273"/>
      <w:bookmarkStart w:id="397" w:name="_Toc230494633"/>
      <w:bookmarkStart w:id="398" w:name="_Toc230494847"/>
      <w:bookmarkStart w:id="399" w:name="_Toc229383640"/>
      <w:bookmarkStart w:id="400" w:name="_Toc229454131"/>
      <w:bookmarkStart w:id="401" w:name="_Toc230331878"/>
      <w:bookmarkStart w:id="402" w:name="_Toc230405729"/>
      <w:bookmarkStart w:id="403" w:name="_Toc230493724"/>
      <w:bookmarkStart w:id="404" w:name="_Toc230494028"/>
      <w:bookmarkStart w:id="405" w:name="_Toc230494151"/>
      <w:bookmarkStart w:id="406" w:name="_Toc230494274"/>
      <w:bookmarkStart w:id="407" w:name="_Toc230494634"/>
      <w:bookmarkStart w:id="408" w:name="_Toc230494848"/>
      <w:bookmarkStart w:id="409" w:name="_Toc229383641"/>
      <w:bookmarkStart w:id="410" w:name="_Toc229454132"/>
      <w:bookmarkStart w:id="411" w:name="_Toc230331879"/>
      <w:bookmarkStart w:id="412" w:name="_Toc230405730"/>
      <w:bookmarkStart w:id="413" w:name="_Toc230493725"/>
      <w:bookmarkStart w:id="414" w:name="_Toc230494029"/>
      <w:bookmarkStart w:id="415" w:name="_Toc230494152"/>
      <w:bookmarkStart w:id="416" w:name="_Toc230494275"/>
      <w:bookmarkStart w:id="417" w:name="_Toc230494635"/>
      <w:bookmarkStart w:id="418" w:name="_Toc230494849"/>
      <w:bookmarkStart w:id="419" w:name="_Toc229383642"/>
      <w:bookmarkStart w:id="420" w:name="_Toc229454133"/>
      <w:bookmarkStart w:id="421" w:name="_Toc230331880"/>
      <w:bookmarkStart w:id="422" w:name="_Toc230405731"/>
      <w:bookmarkStart w:id="423" w:name="_Toc230493726"/>
      <w:bookmarkStart w:id="424" w:name="_Toc230494030"/>
      <w:bookmarkStart w:id="425" w:name="_Toc230494153"/>
      <w:bookmarkStart w:id="426" w:name="_Toc230494276"/>
      <w:bookmarkStart w:id="427" w:name="_Toc230494636"/>
      <w:bookmarkStart w:id="428" w:name="_Toc230494850"/>
      <w:bookmarkStart w:id="429" w:name="_Toc229383643"/>
      <w:bookmarkStart w:id="430" w:name="_Toc229454134"/>
      <w:bookmarkStart w:id="431" w:name="_Toc230331881"/>
      <w:bookmarkStart w:id="432" w:name="_Toc230405732"/>
      <w:bookmarkStart w:id="433" w:name="_Toc230493727"/>
      <w:bookmarkStart w:id="434" w:name="_Toc230494031"/>
      <w:bookmarkStart w:id="435" w:name="_Toc230494154"/>
      <w:bookmarkStart w:id="436" w:name="_Toc230494277"/>
      <w:bookmarkStart w:id="437" w:name="_Toc230494637"/>
      <w:bookmarkStart w:id="438" w:name="_Toc230494851"/>
      <w:bookmarkStart w:id="439" w:name="_Toc229383644"/>
      <w:bookmarkStart w:id="440" w:name="_Toc229454135"/>
      <w:bookmarkStart w:id="441" w:name="_Toc230331882"/>
      <w:bookmarkStart w:id="442" w:name="_Toc230405733"/>
      <w:bookmarkStart w:id="443" w:name="_Toc230493728"/>
      <w:bookmarkStart w:id="444" w:name="_Toc230494032"/>
      <w:bookmarkStart w:id="445" w:name="_Toc230494155"/>
      <w:bookmarkStart w:id="446" w:name="_Toc230494278"/>
      <w:bookmarkStart w:id="447" w:name="_Toc230494638"/>
      <w:bookmarkStart w:id="448" w:name="_Toc230494852"/>
      <w:bookmarkStart w:id="449" w:name="_Toc318364351"/>
      <w:bookmarkStart w:id="450" w:name="_Toc134007939"/>
      <w:bookmarkStart w:id="451" w:name="_Toc135227344"/>
      <w:bookmarkStart w:id="452" w:name="_Toc135227423"/>
      <w:bookmarkStart w:id="453" w:name="_Toc135227590"/>
      <w:bookmarkStart w:id="454" w:name="_Toc135229748"/>
      <w:bookmarkStart w:id="455" w:name="_Toc26635899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Pr>
          <w:rFonts w:hint="eastAsia"/>
        </w:rPr>
        <w:t>多级中断中中断返回后无法响应其他中断请求</w:t>
      </w:r>
    </w:p>
    <w:p w14:paraId="00FA229E" w14:textId="48E884AF" w:rsidR="000349F6" w:rsidRDefault="00360E72" w:rsidP="0080274D">
      <w:pPr>
        <w:pStyle w:val="NormalIndent"/>
        <w:ind w:rightChars="-106" w:right="-254" w:firstLine="480"/>
      </w:pPr>
      <w:bookmarkStart w:id="456" w:name="_Hlk116070071"/>
      <w:r>
        <w:rPr>
          <w:rFonts w:hint="eastAsia"/>
        </w:rPr>
        <w:t>多级中断中，当某个中断服务程序执行完毕返回</w:t>
      </w:r>
      <w:r w:rsidR="002E23EA">
        <w:rPr>
          <w:rFonts w:hint="eastAsia"/>
        </w:rPr>
        <w:t>时，无法继续响应其他中断请求</w:t>
      </w:r>
      <w:r w:rsidR="000349F6">
        <w:rPr>
          <w:rFonts w:hint="eastAsia"/>
        </w:rPr>
        <w:t>。</w:t>
      </w:r>
    </w:p>
    <w:p w14:paraId="170ECAD6" w14:textId="2F8D0E3D" w:rsidR="000349F6" w:rsidRDefault="000349F6" w:rsidP="00EC1077">
      <w:pPr>
        <w:pStyle w:val="NormalIndent"/>
        <w:ind w:rightChars="11" w:right="26" w:firstLine="482"/>
      </w:pPr>
      <w:r w:rsidRPr="007E12D0">
        <w:rPr>
          <w:rFonts w:hint="eastAsia"/>
          <w:b/>
        </w:rPr>
        <w:t>故障</w:t>
      </w:r>
      <w:r>
        <w:rPr>
          <w:rFonts w:hint="eastAsia"/>
          <w:b/>
        </w:rPr>
        <w:t>现象</w:t>
      </w:r>
      <w:r w:rsidRPr="007E12D0">
        <w:rPr>
          <w:rFonts w:hint="eastAsia"/>
          <w:b/>
        </w:rPr>
        <w:t>：</w:t>
      </w:r>
      <w:r w:rsidR="002E23EA">
        <w:rPr>
          <w:rFonts w:hint="eastAsia"/>
        </w:rPr>
        <w:t>当执行中断号为</w:t>
      </w:r>
      <w:r w:rsidR="002E23EA">
        <w:rPr>
          <w:rFonts w:hint="eastAsia"/>
        </w:rPr>
        <w:t>3</w:t>
      </w:r>
      <w:r w:rsidR="002E23EA">
        <w:rPr>
          <w:rFonts w:hint="eastAsia"/>
        </w:rPr>
        <w:t>的中断服务程序的过程中，发生了中断号为</w:t>
      </w:r>
      <w:r w:rsidR="002E23EA">
        <w:rPr>
          <w:rFonts w:hint="eastAsia"/>
        </w:rPr>
        <w:t>1</w:t>
      </w:r>
      <w:r w:rsidR="002E23EA">
        <w:rPr>
          <w:rFonts w:hint="eastAsia"/>
        </w:rPr>
        <w:t>的中断请求，</w:t>
      </w:r>
      <w:r w:rsidR="003A15F4">
        <w:rPr>
          <w:rFonts w:hint="eastAsia"/>
        </w:rPr>
        <w:t>由于中断优先级：</w:t>
      </w:r>
      <w:r w:rsidR="003A15F4">
        <w:rPr>
          <w:rFonts w:hint="eastAsia"/>
        </w:rPr>
        <w:t>3</w:t>
      </w:r>
      <w:r w:rsidR="003A15F4">
        <w:t>&gt;1</w:t>
      </w:r>
      <w:r w:rsidR="003A15F4">
        <w:rPr>
          <w:rFonts w:hint="eastAsia"/>
        </w:rPr>
        <w:t>，因此继续执行当前中断服务程序。</w:t>
      </w:r>
      <w:r w:rsidR="002E23EA">
        <w:rPr>
          <w:rFonts w:hint="eastAsia"/>
        </w:rPr>
        <w:t>当当前中断服务程序返回时，</w:t>
      </w:r>
      <w:r w:rsidR="00B518D3">
        <w:rPr>
          <w:rFonts w:hint="eastAsia"/>
        </w:rPr>
        <w:t>却</w:t>
      </w:r>
      <w:r w:rsidR="002E23EA">
        <w:rPr>
          <w:rFonts w:hint="eastAsia"/>
        </w:rPr>
        <w:t>无法响应中断号为</w:t>
      </w:r>
      <w:r w:rsidR="002E23EA">
        <w:rPr>
          <w:rFonts w:hint="eastAsia"/>
        </w:rPr>
        <w:t>1</w:t>
      </w:r>
      <w:r w:rsidR="002E23EA">
        <w:rPr>
          <w:rFonts w:hint="eastAsia"/>
        </w:rPr>
        <w:t>的中断请求</w:t>
      </w:r>
      <w:r>
        <w:rPr>
          <w:rFonts w:hint="eastAsia"/>
        </w:rPr>
        <w:t>。</w:t>
      </w:r>
    </w:p>
    <w:p w14:paraId="2D883981" w14:textId="6F590D0B" w:rsidR="00596A7A" w:rsidRPr="00A91B4A" w:rsidRDefault="00396961" w:rsidP="002E23EA">
      <w:pPr>
        <w:pStyle w:val="NormalIndent"/>
        <w:ind w:rightChars="11" w:right="26" w:firstLine="482"/>
      </w:pPr>
      <w:r>
        <w:rPr>
          <w:rFonts w:hint="eastAsia"/>
          <w:b/>
        </w:rPr>
        <w:lastRenderedPageBreak/>
        <w:t>原因分析</w:t>
      </w:r>
      <w:r w:rsidRPr="007E12D0">
        <w:rPr>
          <w:rFonts w:hint="eastAsia"/>
          <w:b/>
        </w:rPr>
        <w:t>：</w:t>
      </w:r>
      <w:r w:rsidR="002E23EA">
        <w:rPr>
          <w:rFonts w:hint="eastAsia"/>
        </w:rPr>
        <w:t>在多级中断中，新中断发生时未能将中断号正确保存在相应寄存器中</w:t>
      </w:r>
      <w:r w:rsidR="00321628">
        <w:rPr>
          <w:rFonts w:hint="eastAsia"/>
        </w:rPr>
        <w:t>，导致当前中断执行结束时无法继续响应新中断</w:t>
      </w:r>
      <w:r w:rsidR="00596A7A">
        <w:rPr>
          <w:rFonts w:hint="eastAsia"/>
        </w:rPr>
        <w:t>。</w:t>
      </w:r>
    </w:p>
    <w:p w14:paraId="5E12CCF6" w14:textId="05203E54" w:rsidR="00396961" w:rsidRDefault="00396961" w:rsidP="00A63C7A">
      <w:pPr>
        <w:pStyle w:val="NormalIndent"/>
        <w:ind w:rightChars="11" w:right="26" w:firstLine="482"/>
      </w:pPr>
      <w:r w:rsidRPr="007E12D0">
        <w:rPr>
          <w:rFonts w:hint="eastAsia"/>
          <w:b/>
        </w:rPr>
        <w:t>解决方案</w:t>
      </w:r>
      <w:r>
        <w:rPr>
          <w:rFonts w:hint="eastAsia"/>
          <w:b/>
        </w:rPr>
        <w:t>：</w:t>
      </w:r>
      <w:r w:rsidR="00A63C7A">
        <w:rPr>
          <w:rFonts w:hint="eastAsia"/>
        </w:rPr>
        <w:t>使用三个寄存器将每次的中断请求保存下来，利用</w:t>
      </w:r>
      <w:r w:rsidR="00A63C7A">
        <w:rPr>
          <w:rFonts w:hint="eastAsia"/>
        </w:rPr>
        <w:t xml:space="preserve"> IE</w:t>
      </w:r>
      <w:r w:rsidR="00A63C7A">
        <w:rPr>
          <w:rFonts w:hint="eastAsia"/>
        </w:rPr>
        <w:t>寄存器的状态和是否发生新中断信号作为使能端，更新历史记录，根据最近历史记录和当前中断号进行判断决定应该进行的中断号</w:t>
      </w:r>
      <w:r>
        <w:rPr>
          <w:rFonts w:hint="eastAsia"/>
        </w:rPr>
        <w:t>。</w:t>
      </w:r>
    </w:p>
    <w:p w14:paraId="34F91F5E" w14:textId="77777777" w:rsidR="00DA45C2" w:rsidRPr="00E85627" w:rsidRDefault="00DA45C2" w:rsidP="003E091A">
      <w:pPr>
        <w:pStyle w:val="NormalIndent"/>
        <w:ind w:rightChars="11" w:right="26" w:firstLineChars="0" w:firstLine="0"/>
      </w:pPr>
    </w:p>
    <w:p w14:paraId="3E8C03BC" w14:textId="77777777" w:rsidR="000C5960" w:rsidRDefault="000C5960" w:rsidP="00591A3F">
      <w:pPr>
        <w:pStyle w:val="Heading2"/>
        <w:tabs>
          <w:tab w:val="clear" w:pos="720"/>
          <w:tab w:val="left" w:pos="567"/>
        </w:tabs>
        <w:ind w:left="818" w:right="240" w:hanging="818"/>
      </w:pPr>
      <w:bookmarkStart w:id="457" w:name="_Toc148707577"/>
      <w:bookmarkEnd w:id="456"/>
      <w:r>
        <w:rPr>
          <w:rFonts w:hint="eastAsia"/>
        </w:rPr>
        <w:t>实验</w:t>
      </w:r>
      <w:r w:rsidR="00CD6360">
        <w:rPr>
          <w:rFonts w:hint="eastAsia"/>
        </w:rPr>
        <w:t>进度</w:t>
      </w:r>
      <w:bookmarkEnd w:id="449"/>
      <w:bookmarkEnd w:id="457"/>
    </w:p>
    <w:p w14:paraId="1C780FF3" w14:textId="42B39E17" w:rsidR="007E12D0" w:rsidRDefault="00B065D4" w:rsidP="00B065D4">
      <w:pPr>
        <w:pStyle w:val="Caption"/>
        <w:spacing w:before="91" w:after="91"/>
      </w:pPr>
      <w:r>
        <w:t>表</w:t>
      </w:r>
      <w:fldSimple w:instr=" STYLEREF 1 \s ">
        <w:r w:rsidR="00390E57">
          <w:rPr>
            <w:noProof/>
          </w:rPr>
          <w:t>4</w:t>
        </w:r>
      </w:fldSimple>
      <w:r w:rsidR="0038123B">
        <w:t>.</w:t>
      </w:r>
      <w:fldSimple w:instr=" SEQ 表 \* ARABIC \s 1 ">
        <w:r w:rsidR="00390E57">
          <w:rPr>
            <w:noProof/>
          </w:rPr>
          <w:t>2</w:t>
        </w:r>
      </w:fldSimple>
      <w:r w:rsidRPr="00BB356B">
        <w:rPr>
          <w:rFonts w:hint="eastAsia"/>
        </w:rPr>
        <w:t>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NormalIndent"/>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NormalIndent"/>
              <w:ind w:firstLineChars="0" w:firstLine="0"/>
              <w:jc w:val="center"/>
              <w:rPr>
                <w:sz w:val="21"/>
                <w:szCs w:val="21"/>
              </w:rPr>
            </w:pPr>
            <w:r>
              <w:rPr>
                <w:sz w:val="21"/>
                <w:szCs w:val="21"/>
              </w:rPr>
              <w:t>进度</w:t>
            </w:r>
          </w:p>
        </w:tc>
      </w:tr>
      <w:tr w:rsidR="000C472C" w:rsidRPr="00AA176A" w14:paraId="7425357A" w14:textId="77777777" w:rsidTr="00452323">
        <w:trPr>
          <w:jc w:val="center"/>
        </w:trPr>
        <w:tc>
          <w:tcPr>
            <w:tcW w:w="1118" w:type="dxa"/>
            <w:vAlign w:val="center"/>
          </w:tcPr>
          <w:p w14:paraId="21691C55" w14:textId="77777777" w:rsidR="000C472C" w:rsidRPr="00AA176A" w:rsidRDefault="000C472C" w:rsidP="00452323">
            <w:pPr>
              <w:pStyle w:val="NormalIndent"/>
              <w:ind w:firstLineChars="0" w:firstLine="0"/>
              <w:jc w:val="center"/>
              <w:rPr>
                <w:sz w:val="21"/>
                <w:szCs w:val="21"/>
              </w:rPr>
            </w:pPr>
            <w:r w:rsidRPr="00AA176A">
              <w:rPr>
                <w:sz w:val="21"/>
                <w:szCs w:val="21"/>
              </w:rPr>
              <w:t>第一天</w:t>
            </w:r>
          </w:p>
        </w:tc>
        <w:tc>
          <w:tcPr>
            <w:tcW w:w="6237" w:type="dxa"/>
            <w:vAlign w:val="center"/>
          </w:tcPr>
          <w:p w14:paraId="5870A2DF" w14:textId="503852DF" w:rsidR="000C472C" w:rsidRPr="00AA176A" w:rsidRDefault="000C472C" w:rsidP="00AA176A">
            <w:pPr>
              <w:pStyle w:val="NormalIndent"/>
              <w:ind w:firstLineChars="0" w:firstLine="0"/>
              <w:jc w:val="left"/>
              <w:rPr>
                <w:sz w:val="21"/>
                <w:szCs w:val="21"/>
              </w:rPr>
            </w:pPr>
            <w:r w:rsidRPr="00AA176A">
              <w:rPr>
                <w:sz w:val="21"/>
                <w:szCs w:val="21"/>
              </w:rPr>
              <w:t>阅读</w:t>
            </w:r>
            <w:r w:rsidR="00B065D4" w:rsidRPr="00AA176A">
              <w:rPr>
                <w:rFonts w:hint="eastAsia"/>
                <w:sz w:val="21"/>
                <w:szCs w:val="21"/>
              </w:rPr>
              <w:t>课程设计</w:t>
            </w:r>
            <w:r w:rsidRPr="00AA176A">
              <w:rPr>
                <w:sz w:val="21"/>
                <w:szCs w:val="21"/>
              </w:rPr>
              <w:t>任务书</w:t>
            </w:r>
            <w:r w:rsidR="00B065D4" w:rsidRPr="00AA176A">
              <w:rPr>
                <w:rFonts w:hint="eastAsia"/>
                <w:sz w:val="21"/>
                <w:szCs w:val="21"/>
              </w:rPr>
              <w:t>和</w:t>
            </w:r>
            <w:r w:rsidR="00B065D4" w:rsidRPr="00AA176A">
              <w:rPr>
                <w:sz w:val="21"/>
                <w:szCs w:val="21"/>
              </w:rPr>
              <w:t>RISC-V</w:t>
            </w:r>
            <w:r w:rsidRPr="00AA176A">
              <w:rPr>
                <w:sz w:val="21"/>
                <w:szCs w:val="21"/>
              </w:rPr>
              <w:t>指令手册</w:t>
            </w:r>
            <w:r w:rsidR="00E26D4C">
              <w:rPr>
                <w:rFonts w:hint="eastAsia"/>
                <w:sz w:val="21"/>
                <w:szCs w:val="21"/>
              </w:rPr>
              <w:t>。</w:t>
            </w:r>
          </w:p>
        </w:tc>
      </w:tr>
      <w:tr w:rsidR="000C472C" w:rsidRPr="00AA176A" w14:paraId="24B5C318" w14:textId="77777777" w:rsidTr="00452323">
        <w:trPr>
          <w:jc w:val="center"/>
        </w:trPr>
        <w:tc>
          <w:tcPr>
            <w:tcW w:w="1118" w:type="dxa"/>
            <w:vAlign w:val="center"/>
          </w:tcPr>
          <w:p w14:paraId="52817BCF" w14:textId="77777777" w:rsidR="000C472C" w:rsidRPr="00AA176A" w:rsidRDefault="000C472C" w:rsidP="00452323">
            <w:pPr>
              <w:pStyle w:val="NormalIndent"/>
              <w:ind w:firstLineChars="0" w:firstLine="0"/>
              <w:jc w:val="center"/>
              <w:rPr>
                <w:sz w:val="21"/>
                <w:szCs w:val="21"/>
              </w:rPr>
            </w:pPr>
            <w:r w:rsidRPr="00AA176A">
              <w:rPr>
                <w:sz w:val="21"/>
                <w:szCs w:val="21"/>
              </w:rPr>
              <w:t>第二天</w:t>
            </w:r>
          </w:p>
        </w:tc>
        <w:tc>
          <w:tcPr>
            <w:tcW w:w="6237" w:type="dxa"/>
            <w:vAlign w:val="center"/>
          </w:tcPr>
          <w:p w14:paraId="4C77A305" w14:textId="042CDC27" w:rsidR="000C472C" w:rsidRPr="00AA176A" w:rsidRDefault="00D959EB" w:rsidP="00AA176A">
            <w:pPr>
              <w:pStyle w:val="NormalIndent"/>
              <w:ind w:firstLineChars="0" w:firstLine="0"/>
              <w:jc w:val="left"/>
              <w:rPr>
                <w:sz w:val="21"/>
                <w:szCs w:val="21"/>
              </w:rPr>
            </w:pPr>
            <w:r w:rsidRPr="00AA176A">
              <w:rPr>
                <w:sz w:val="21"/>
                <w:szCs w:val="21"/>
              </w:rPr>
              <w:t>完成数据通路</w:t>
            </w:r>
            <w:r>
              <w:rPr>
                <w:rFonts w:hint="eastAsia"/>
                <w:sz w:val="21"/>
                <w:szCs w:val="21"/>
              </w:rPr>
              <w:t>，</w:t>
            </w:r>
            <w:r w:rsidR="000C472C" w:rsidRPr="00AA176A">
              <w:rPr>
                <w:sz w:val="21"/>
                <w:szCs w:val="21"/>
              </w:rPr>
              <w:t>实现单周期</w:t>
            </w:r>
            <w:r w:rsidR="000C472C" w:rsidRPr="00AA176A">
              <w:rPr>
                <w:sz w:val="21"/>
                <w:szCs w:val="21"/>
              </w:rPr>
              <w:t>CPU</w:t>
            </w:r>
            <w:r w:rsidR="000C472C" w:rsidRPr="00AA176A">
              <w:rPr>
                <w:sz w:val="21"/>
                <w:szCs w:val="21"/>
              </w:rPr>
              <w:t>并且通过测试。</w:t>
            </w:r>
          </w:p>
        </w:tc>
      </w:tr>
      <w:tr w:rsidR="000C472C" w:rsidRPr="00AA176A" w14:paraId="1E40DA2F" w14:textId="77777777" w:rsidTr="00452323">
        <w:trPr>
          <w:jc w:val="center"/>
        </w:trPr>
        <w:tc>
          <w:tcPr>
            <w:tcW w:w="1118" w:type="dxa"/>
            <w:vAlign w:val="center"/>
          </w:tcPr>
          <w:p w14:paraId="6C0A461C" w14:textId="77777777" w:rsidR="000C472C" w:rsidRPr="00AA176A" w:rsidRDefault="000C472C" w:rsidP="00452323">
            <w:pPr>
              <w:pStyle w:val="NormalIndent"/>
              <w:ind w:firstLineChars="0" w:firstLine="0"/>
              <w:jc w:val="center"/>
              <w:rPr>
                <w:sz w:val="21"/>
                <w:szCs w:val="21"/>
              </w:rPr>
            </w:pPr>
            <w:r w:rsidRPr="00AA176A">
              <w:rPr>
                <w:sz w:val="21"/>
                <w:szCs w:val="21"/>
              </w:rPr>
              <w:t>第三天</w:t>
            </w:r>
          </w:p>
        </w:tc>
        <w:tc>
          <w:tcPr>
            <w:tcW w:w="6237" w:type="dxa"/>
            <w:vAlign w:val="center"/>
          </w:tcPr>
          <w:p w14:paraId="61308A91" w14:textId="2D6BCF89" w:rsidR="000C472C" w:rsidRPr="00AA176A" w:rsidRDefault="00B065D4" w:rsidP="00AA176A">
            <w:pPr>
              <w:pStyle w:val="NormalIndent"/>
              <w:ind w:firstLineChars="0" w:firstLine="0"/>
              <w:jc w:val="left"/>
              <w:rPr>
                <w:sz w:val="21"/>
                <w:szCs w:val="21"/>
              </w:rPr>
            </w:pPr>
            <w:r w:rsidRPr="00AA176A">
              <w:rPr>
                <w:rFonts w:hint="eastAsia"/>
                <w:sz w:val="21"/>
                <w:szCs w:val="21"/>
              </w:rPr>
              <w:t>阅读指令流水线内容，开始尝试搭建理想流水线</w:t>
            </w:r>
            <w:r w:rsidRPr="00AA176A">
              <w:rPr>
                <w:rFonts w:hint="eastAsia"/>
                <w:sz w:val="21"/>
                <w:szCs w:val="21"/>
              </w:rPr>
              <w:t>C</w:t>
            </w:r>
            <w:r w:rsidRPr="00AA176A">
              <w:rPr>
                <w:sz w:val="21"/>
                <w:szCs w:val="21"/>
              </w:rPr>
              <w:t>PU</w:t>
            </w:r>
            <w:r w:rsidRPr="00AA176A">
              <w:rPr>
                <w:rFonts w:hint="eastAsia"/>
                <w:sz w:val="21"/>
                <w:szCs w:val="21"/>
              </w:rPr>
              <w:t>。</w:t>
            </w:r>
          </w:p>
        </w:tc>
      </w:tr>
      <w:tr w:rsidR="000C472C" w:rsidRPr="00AA176A" w14:paraId="3CB90CB2" w14:textId="77777777" w:rsidTr="00452323">
        <w:trPr>
          <w:jc w:val="center"/>
        </w:trPr>
        <w:tc>
          <w:tcPr>
            <w:tcW w:w="1118" w:type="dxa"/>
            <w:vAlign w:val="center"/>
          </w:tcPr>
          <w:p w14:paraId="38FEFA11" w14:textId="77777777" w:rsidR="000C472C" w:rsidRPr="00AA176A" w:rsidRDefault="000C472C" w:rsidP="00452323">
            <w:pPr>
              <w:pStyle w:val="NormalIndent"/>
              <w:ind w:firstLineChars="0" w:firstLine="0"/>
              <w:jc w:val="center"/>
              <w:rPr>
                <w:sz w:val="21"/>
                <w:szCs w:val="21"/>
              </w:rPr>
            </w:pPr>
            <w:r w:rsidRPr="00AA176A">
              <w:rPr>
                <w:sz w:val="21"/>
                <w:szCs w:val="21"/>
              </w:rPr>
              <w:t>第四天</w:t>
            </w:r>
          </w:p>
        </w:tc>
        <w:tc>
          <w:tcPr>
            <w:tcW w:w="6237" w:type="dxa"/>
            <w:vAlign w:val="center"/>
          </w:tcPr>
          <w:p w14:paraId="28CC3279" w14:textId="077E7176" w:rsidR="000C472C" w:rsidRPr="00AA176A" w:rsidRDefault="00B065D4" w:rsidP="00AA176A">
            <w:pPr>
              <w:pStyle w:val="NormalIndent"/>
              <w:ind w:firstLineChars="0" w:firstLine="0"/>
              <w:jc w:val="left"/>
              <w:rPr>
                <w:sz w:val="21"/>
                <w:szCs w:val="21"/>
              </w:rPr>
            </w:pPr>
            <w:r w:rsidRPr="00AA176A">
              <w:rPr>
                <w:rFonts w:hint="eastAsia"/>
                <w:sz w:val="21"/>
                <w:szCs w:val="21"/>
              </w:rPr>
              <w:t>重写流水接口部件，调试理想流水线</w:t>
            </w:r>
            <w:r w:rsidRPr="00AA176A">
              <w:rPr>
                <w:rFonts w:hint="eastAsia"/>
                <w:sz w:val="21"/>
                <w:szCs w:val="21"/>
              </w:rPr>
              <w:t>C</w:t>
            </w:r>
            <w:r w:rsidRPr="00AA176A">
              <w:rPr>
                <w:sz w:val="21"/>
                <w:szCs w:val="21"/>
              </w:rPr>
              <w:t>PU</w:t>
            </w:r>
            <w:r w:rsidRPr="00AA176A">
              <w:rPr>
                <w:rFonts w:hint="eastAsia"/>
                <w:sz w:val="21"/>
                <w:szCs w:val="21"/>
              </w:rPr>
              <w:t>并通过测试。</w:t>
            </w:r>
          </w:p>
        </w:tc>
      </w:tr>
      <w:tr w:rsidR="000C472C" w:rsidRPr="00AA176A" w14:paraId="119964A9" w14:textId="77777777" w:rsidTr="00452323">
        <w:trPr>
          <w:jc w:val="center"/>
        </w:trPr>
        <w:tc>
          <w:tcPr>
            <w:tcW w:w="1118" w:type="dxa"/>
            <w:vAlign w:val="center"/>
          </w:tcPr>
          <w:p w14:paraId="2228E01C" w14:textId="77777777" w:rsidR="000C472C" w:rsidRPr="00AA176A" w:rsidRDefault="000C472C" w:rsidP="00452323">
            <w:pPr>
              <w:pStyle w:val="NormalIndent"/>
              <w:ind w:firstLineChars="0" w:firstLine="0"/>
              <w:jc w:val="center"/>
              <w:rPr>
                <w:sz w:val="21"/>
                <w:szCs w:val="21"/>
              </w:rPr>
            </w:pPr>
            <w:r w:rsidRPr="00AA176A">
              <w:rPr>
                <w:sz w:val="21"/>
                <w:szCs w:val="21"/>
              </w:rPr>
              <w:t>第五天</w:t>
            </w:r>
          </w:p>
        </w:tc>
        <w:tc>
          <w:tcPr>
            <w:tcW w:w="6237" w:type="dxa"/>
            <w:vAlign w:val="center"/>
          </w:tcPr>
          <w:p w14:paraId="152A44AD" w14:textId="6E316BA9" w:rsidR="000C472C" w:rsidRPr="00AA176A" w:rsidRDefault="00B065D4" w:rsidP="00AA176A">
            <w:pPr>
              <w:pStyle w:val="NormalIndent"/>
              <w:ind w:firstLineChars="0" w:firstLine="0"/>
              <w:jc w:val="left"/>
              <w:rPr>
                <w:sz w:val="21"/>
                <w:szCs w:val="21"/>
              </w:rPr>
            </w:pPr>
            <w:r w:rsidRPr="00AA176A">
              <w:rPr>
                <w:rFonts w:hint="eastAsia"/>
                <w:sz w:val="21"/>
                <w:szCs w:val="21"/>
              </w:rPr>
              <w:t>阅读气泡流水线对于冲突的处理方法，尝试气泡流水线</w:t>
            </w:r>
            <w:r w:rsidR="00E26D4C">
              <w:rPr>
                <w:rFonts w:hint="eastAsia"/>
                <w:sz w:val="21"/>
                <w:szCs w:val="21"/>
              </w:rPr>
              <w:t>C</w:t>
            </w:r>
            <w:r w:rsidR="00E26D4C">
              <w:rPr>
                <w:sz w:val="21"/>
                <w:szCs w:val="21"/>
              </w:rPr>
              <w:t>PU</w:t>
            </w:r>
            <w:r w:rsidRPr="00AA176A">
              <w:rPr>
                <w:rFonts w:hint="eastAsia"/>
                <w:sz w:val="21"/>
                <w:szCs w:val="21"/>
              </w:rPr>
              <w:t>。</w:t>
            </w:r>
          </w:p>
        </w:tc>
      </w:tr>
      <w:tr w:rsidR="000C472C" w:rsidRPr="00AA176A" w14:paraId="2B72056D" w14:textId="77777777" w:rsidTr="00452323">
        <w:trPr>
          <w:jc w:val="center"/>
        </w:trPr>
        <w:tc>
          <w:tcPr>
            <w:tcW w:w="1118" w:type="dxa"/>
            <w:vAlign w:val="center"/>
          </w:tcPr>
          <w:p w14:paraId="44B769A2" w14:textId="77777777" w:rsidR="000C472C" w:rsidRPr="00AA176A" w:rsidRDefault="000C472C" w:rsidP="00452323">
            <w:pPr>
              <w:pStyle w:val="NormalIndent"/>
              <w:ind w:firstLineChars="0" w:firstLine="0"/>
              <w:jc w:val="center"/>
              <w:rPr>
                <w:sz w:val="21"/>
                <w:szCs w:val="21"/>
              </w:rPr>
            </w:pPr>
            <w:r w:rsidRPr="00AA176A">
              <w:rPr>
                <w:sz w:val="21"/>
                <w:szCs w:val="21"/>
              </w:rPr>
              <w:t>第六天</w:t>
            </w:r>
          </w:p>
        </w:tc>
        <w:tc>
          <w:tcPr>
            <w:tcW w:w="6237" w:type="dxa"/>
            <w:vAlign w:val="center"/>
          </w:tcPr>
          <w:p w14:paraId="4B5C3535" w14:textId="507FD21F" w:rsidR="000C472C" w:rsidRPr="00AA176A" w:rsidRDefault="00B065D4" w:rsidP="00AA176A">
            <w:pPr>
              <w:pStyle w:val="NormalIndent"/>
              <w:ind w:firstLineChars="0" w:firstLine="0"/>
              <w:jc w:val="left"/>
              <w:rPr>
                <w:sz w:val="21"/>
                <w:szCs w:val="21"/>
              </w:rPr>
            </w:pPr>
            <w:r w:rsidRPr="00AA176A">
              <w:rPr>
                <w:rFonts w:hint="eastAsia"/>
                <w:sz w:val="21"/>
                <w:szCs w:val="21"/>
              </w:rPr>
              <w:t>重写气泡逻辑部件，完成气泡流水线并通过测试。</w:t>
            </w:r>
          </w:p>
        </w:tc>
      </w:tr>
      <w:tr w:rsidR="000C472C" w:rsidRPr="00AA176A" w14:paraId="3B1A5606" w14:textId="77777777" w:rsidTr="00452323">
        <w:trPr>
          <w:jc w:val="center"/>
        </w:trPr>
        <w:tc>
          <w:tcPr>
            <w:tcW w:w="1118" w:type="dxa"/>
            <w:vAlign w:val="center"/>
          </w:tcPr>
          <w:p w14:paraId="5046F1E6" w14:textId="77777777" w:rsidR="000C472C" w:rsidRPr="00AA176A" w:rsidRDefault="000C472C" w:rsidP="00452323">
            <w:pPr>
              <w:pStyle w:val="NormalIndent"/>
              <w:ind w:firstLineChars="0" w:firstLine="0"/>
              <w:jc w:val="center"/>
              <w:rPr>
                <w:sz w:val="21"/>
                <w:szCs w:val="21"/>
              </w:rPr>
            </w:pPr>
            <w:r w:rsidRPr="00AA176A">
              <w:rPr>
                <w:sz w:val="21"/>
                <w:szCs w:val="21"/>
              </w:rPr>
              <w:t>第七天</w:t>
            </w:r>
          </w:p>
        </w:tc>
        <w:tc>
          <w:tcPr>
            <w:tcW w:w="6237" w:type="dxa"/>
            <w:vAlign w:val="center"/>
          </w:tcPr>
          <w:p w14:paraId="4CBAF373" w14:textId="6CC5C1D9" w:rsidR="000C472C" w:rsidRPr="00AA176A" w:rsidRDefault="00B065D4" w:rsidP="00AA176A">
            <w:pPr>
              <w:pStyle w:val="NormalIndent"/>
              <w:ind w:firstLineChars="0" w:firstLine="0"/>
              <w:jc w:val="left"/>
              <w:rPr>
                <w:sz w:val="21"/>
                <w:szCs w:val="21"/>
              </w:rPr>
            </w:pPr>
            <w:r w:rsidRPr="00AA176A">
              <w:rPr>
                <w:rFonts w:hint="eastAsia"/>
                <w:sz w:val="21"/>
                <w:szCs w:val="21"/>
              </w:rPr>
              <w:t>构建重定向逻辑，完成重定向流水线，通过测试。</w:t>
            </w:r>
          </w:p>
        </w:tc>
      </w:tr>
      <w:tr w:rsidR="000C472C" w:rsidRPr="00AA176A" w14:paraId="320AE8EB" w14:textId="77777777" w:rsidTr="00452323">
        <w:trPr>
          <w:jc w:val="center"/>
        </w:trPr>
        <w:tc>
          <w:tcPr>
            <w:tcW w:w="1118" w:type="dxa"/>
            <w:vAlign w:val="center"/>
          </w:tcPr>
          <w:p w14:paraId="7C62F673" w14:textId="77777777" w:rsidR="000C472C" w:rsidRPr="00AA176A" w:rsidRDefault="000C472C" w:rsidP="00452323">
            <w:pPr>
              <w:pStyle w:val="NormalIndent"/>
              <w:ind w:firstLineChars="0" w:firstLine="0"/>
              <w:jc w:val="center"/>
              <w:rPr>
                <w:sz w:val="21"/>
                <w:szCs w:val="21"/>
              </w:rPr>
            </w:pPr>
            <w:r w:rsidRPr="00AA176A">
              <w:rPr>
                <w:sz w:val="21"/>
                <w:szCs w:val="21"/>
              </w:rPr>
              <w:t>第八天</w:t>
            </w:r>
          </w:p>
        </w:tc>
        <w:tc>
          <w:tcPr>
            <w:tcW w:w="6237" w:type="dxa"/>
            <w:vAlign w:val="center"/>
          </w:tcPr>
          <w:p w14:paraId="7B95848C" w14:textId="6CD085CE" w:rsidR="000C472C" w:rsidRPr="00AA176A" w:rsidRDefault="00713997" w:rsidP="00AA176A">
            <w:pPr>
              <w:pStyle w:val="NormalIndent"/>
              <w:ind w:firstLineChars="0" w:firstLine="0"/>
              <w:jc w:val="left"/>
              <w:rPr>
                <w:sz w:val="21"/>
                <w:szCs w:val="21"/>
              </w:rPr>
            </w:pPr>
            <w:r>
              <w:rPr>
                <w:rFonts w:hint="eastAsia"/>
                <w:sz w:val="21"/>
                <w:szCs w:val="21"/>
              </w:rPr>
              <w:t>复习并阅读中断机制相关内容。</w:t>
            </w:r>
          </w:p>
        </w:tc>
      </w:tr>
      <w:tr w:rsidR="000C472C" w:rsidRPr="00AA176A" w14:paraId="052D202E" w14:textId="77777777" w:rsidTr="00452323">
        <w:trPr>
          <w:jc w:val="center"/>
        </w:trPr>
        <w:tc>
          <w:tcPr>
            <w:tcW w:w="1118" w:type="dxa"/>
            <w:vAlign w:val="center"/>
          </w:tcPr>
          <w:p w14:paraId="67965529" w14:textId="77777777" w:rsidR="000C472C" w:rsidRPr="00AA176A" w:rsidRDefault="000C472C" w:rsidP="00452323">
            <w:pPr>
              <w:pStyle w:val="NormalIndent"/>
              <w:ind w:firstLineChars="0" w:firstLine="0"/>
              <w:jc w:val="center"/>
              <w:rPr>
                <w:sz w:val="21"/>
                <w:szCs w:val="21"/>
              </w:rPr>
            </w:pPr>
            <w:r w:rsidRPr="00AA176A">
              <w:rPr>
                <w:sz w:val="21"/>
                <w:szCs w:val="21"/>
              </w:rPr>
              <w:t>第九天</w:t>
            </w:r>
          </w:p>
        </w:tc>
        <w:tc>
          <w:tcPr>
            <w:tcW w:w="6237" w:type="dxa"/>
            <w:vAlign w:val="center"/>
          </w:tcPr>
          <w:p w14:paraId="0D4E0547" w14:textId="3C6B0EED" w:rsidR="000C472C" w:rsidRPr="00AA176A" w:rsidRDefault="00713997" w:rsidP="00AA176A">
            <w:pPr>
              <w:pStyle w:val="NormalIndent"/>
              <w:ind w:firstLineChars="0" w:firstLine="0"/>
              <w:jc w:val="left"/>
              <w:rPr>
                <w:sz w:val="21"/>
                <w:szCs w:val="21"/>
              </w:rPr>
            </w:pPr>
            <w:r w:rsidRPr="00AA176A">
              <w:rPr>
                <w:rFonts w:hint="eastAsia"/>
                <w:sz w:val="21"/>
                <w:szCs w:val="21"/>
              </w:rPr>
              <w:t>完成单级中断并通过测试</w:t>
            </w:r>
            <w:r w:rsidR="00B83F33">
              <w:rPr>
                <w:rFonts w:hint="eastAsia"/>
                <w:sz w:val="21"/>
                <w:szCs w:val="21"/>
              </w:rPr>
              <w:t>，尝试完成多级中断</w:t>
            </w:r>
            <w:r w:rsidRPr="00AA176A">
              <w:rPr>
                <w:rFonts w:hint="eastAsia"/>
                <w:sz w:val="21"/>
                <w:szCs w:val="21"/>
              </w:rPr>
              <w:t>。</w:t>
            </w:r>
          </w:p>
        </w:tc>
      </w:tr>
      <w:tr w:rsidR="000C472C" w:rsidRPr="00AA176A" w14:paraId="4032170D" w14:textId="77777777" w:rsidTr="00452323">
        <w:trPr>
          <w:jc w:val="center"/>
        </w:trPr>
        <w:tc>
          <w:tcPr>
            <w:tcW w:w="1118" w:type="dxa"/>
            <w:vAlign w:val="center"/>
          </w:tcPr>
          <w:p w14:paraId="2F383EB5" w14:textId="77777777" w:rsidR="000C472C" w:rsidRPr="00AA176A" w:rsidRDefault="000C472C" w:rsidP="00452323">
            <w:pPr>
              <w:pStyle w:val="NormalIndent"/>
              <w:ind w:firstLineChars="0" w:firstLine="0"/>
              <w:jc w:val="center"/>
              <w:rPr>
                <w:sz w:val="21"/>
                <w:szCs w:val="21"/>
              </w:rPr>
            </w:pPr>
            <w:r w:rsidRPr="00AA176A">
              <w:rPr>
                <w:sz w:val="21"/>
                <w:szCs w:val="21"/>
              </w:rPr>
              <w:t>第十天</w:t>
            </w:r>
          </w:p>
        </w:tc>
        <w:tc>
          <w:tcPr>
            <w:tcW w:w="6237" w:type="dxa"/>
            <w:vAlign w:val="center"/>
          </w:tcPr>
          <w:p w14:paraId="1BCA6FDC" w14:textId="43045679" w:rsidR="000C472C" w:rsidRPr="00AA176A" w:rsidRDefault="00713997" w:rsidP="00AA176A">
            <w:pPr>
              <w:pStyle w:val="NormalIndent"/>
              <w:ind w:firstLineChars="0" w:firstLine="0"/>
              <w:jc w:val="left"/>
              <w:rPr>
                <w:sz w:val="21"/>
                <w:szCs w:val="21"/>
              </w:rPr>
            </w:pPr>
            <w:r w:rsidRPr="00AA176A">
              <w:rPr>
                <w:rFonts w:hint="eastAsia"/>
                <w:sz w:val="21"/>
                <w:szCs w:val="21"/>
              </w:rPr>
              <w:t>调试多级中断的</w:t>
            </w:r>
            <w:r w:rsidRPr="00AA176A">
              <w:rPr>
                <w:rFonts w:hint="eastAsia"/>
                <w:sz w:val="21"/>
                <w:szCs w:val="21"/>
              </w:rPr>
              <w:t>bug</w:t>
            </w:r>
            <w:r w:rsidRPr="00AA176A">
              <w:rPr>
                <w:rFonts w:hint="eastAsia"/>
                <w:sz w:val="21"/>
                <w:szCs w:val="21"/>
              </w:rPr>
              <w:t>，通过测试。</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NormalIndent"/>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4D90FE3C" w:rsidR="000C5960" w:rsidRDefault="000C5960" w:rsidP="00207D8A">
      <w:pPr>
        <w:pStyle w:val="Heading1"/>
      </w:pPr>
      <w:bookmarkStart w:id="458" w:name="_Toc148707578"/>
      <w:r>
        <w:rPr>
          <w:rFonts w:hint="eastAsia"/>
        </w:rPr>
        <w:lastRenderedPageBreak/>
        <w:t>设计总结</w:t>
      </w:r>
      <w:bookmarkEnd w:id="450"/>
      <w:bookmarkEnd w:id="451"/>
      <w:bookmarkEnd w:id="452"/>
      <w:bookmarkEnd w:id="453"/>
      <w:bookmarkEnd w:id="454"/>
      <w:bookmarkEnd w:id="455"/>
      <w:r>
        <w:rPr>
          <w:rFonts w:hint="eastAsia"/>
        </w:rPr>
        <w:t>与心得</w:t>
      </w:r>
      <w:bookmarkEnd w:id="458"/>
    </w:p>
    <w:p w14:paraId="5D375DA7" w14:textId="77777777" w:rsidR="000C5960" w:rsidRDefault="000C5960" w:rsidP="00591A3F">
      <w:pPr>
        <w:pStyle w:val="Heading2"/>
        <w:tabs>
          <w:tab w:val="clear" w:pos="720"/>
          <w:tab w:val="left" w:pos="567"/>
        </w:tabs>
        <w:ind w:left="818" w:right="240" w:hanging="818"/>
      </w:pPr>
      <w:bookmarkStart w:id="459" w:name="_Toc148707579"/>
      <w:r>
        <w:rPr>
          <w:rFonts w:hint="eastAsia"/>
        </w:rPr>
        <w:t>课设总结</w:t>
      </w:r>
      <w:bookmarkEnd w:id="459"/>
    </w:p>
    <w:p w14:paraId="7A517575" w14:textId="77777777" w:rsidR="00DA45C2" w:rsidRDefault="00DA45C2" w:rsidP="00DA45C2">
      <w:pPr>
        <w:pStyle w:val="NormalIndent"/>
        <w:ind w:rightChars="11" w:right="26" w:firstLine="480"/>
      </w:pPr>
      <w:r>
        <w:t>此次课设进行了</w:t>
      </w:r>
      <w:r>
        <w:t xml:space="preserve"> risc-v CPU </w:t>
      </w:r>
      <w:r>
        <w:t>的设计与实现，主要作了如下几点工作：</w:t>
      </w:r>
      <w:r>
        <w:t xml:space="preserve"> </w:t>
      </w:r>
    </w:p>
    <w:p w14:paraId="2213FA33" w14:textId="77777777" w:rsidR="00DA45C2" w:rsidRDefault="00DA45C2" w:rsidP="00DA45C2">
      <w:pPr>
        <w:pStyle w:val="NormalIndent"/>
        <w:ind w:rightChars="11" w:right="26" w:firstLine="480"/>
      </w:pPr>
      <w:r>
        <w:t>1</w:t>
      </w:r>
      <w:r>
        <w:t>）</w:t>
      </w:r>
      <w:r>
        <w:t xml:space="preserve"> </w:t>
      </w:r>
      <w:r>
        <w:t>完成单周期</w:t>
      </w:r>
      <w:r>
        <w:t xml:space="preserve"> CPU </w:t>
      </w:r>
      <w:r>
        <w:t>的设计与设计，支持规定指令和差别扩展指令。</w:t>
      </w:r>
      <w:r>
        <w:t xml:space="preserve"> </w:t>
      </w:r>
    </w:p>
    <w:p w14:paraId="73723132" w14:textId="77777777" w:rsidR="00DA45C2" w:rsidRDefault="00DA45C2" w:rsidP="00DA45C2">
      <w:pPr>
        <w:pStyle w:val="NormalIndent"/>
        <w:ind w:rightChars="11" w:right="26" w:firstLine="480"/>
      </w:pPr>
      <w:r>
        <w:t>2</w:t>
      </w:r>
      <w:r>
        <w:t>）</w:t>
      </w:r>
      <w:r>
        <w:t xml:space="preserve"> </w:t>
      </w:r>
      <w:r>
        <w:t>完成理想流水线的设计与实现。</w:t>
      </w:r>
      <w:r>
        <w:t xml:space="preserve"> </w:t>
      </w:r>
    </w:p>
    <w:p w14:paraId="7ED62D9E" w14:textId="77777777" w:rsidR="00DA45C2" w:rsidRDefault="00DA45C2" w:rsidP="00DA45C2">
      <w:pPr>
        <w:pStyle w:val="NormalIndent"/>
        <w:ind w:rightChars="11" w:right="26" w:firstLine="480"/>
      </w:pPr>
      <w:r>
        <w:t>3</w:t>
      </w:r>
      <w:r>
        <w:t>）</w:t>
      </w:r>
      <w:r>
        <w:t xml:space="preserve"> </w:t>
      </w:r>
      <w:r>
        <w:t>完成气泡流水线的设计与实现。</w:t>
      </w:r>
      <w:r>
        <w:t xml:space="preserve"> </w:t>
      </w:r>
    </w:p>
    <w:p w14:paraId="79A0FA4F" w14:textId="77777777" w:rsidR="00DA45C2" w:rsidRDefault="00DA45C2" w:rsidP="00DA45C2">
      <w:pPr>
        <w:pStyle w:val="NormalIndent"/>
        <w:ind w:rightChars="11" w:right="26" w:firstLine="480"/>
      </w:pPr>
      <w:r>
        <w:t>4</w:t>
      </w:r>
      <w:r>
        <w:t>）</w:t>
      </w:r>
      <w:r>
        <w:t xml:space="preserve"> </w:t>
      </w:r>
      <w:r>
        <w:t>完成重定向流水线的设计与实现。</w:t>
      </w:r>
      <w:r>
        <w:t xml:space="preserve"> </w:t>
      </w:r>
    </w:p>
    <w:p w14:paraId="2FAFA8E7" w14:textId="77777777" w:rsidR="00DA45C2" w:rsidRDefault="00DA45C2" w:rsidP="00DA45C2">
      <w:pPr>
        <w:pStyle w:val="NormalIndent"/>
        <w:ind w:rightChars="11" w:right="26" w:firstLine="480"/>
      </w:pPr>
      <w:r>
        <w:t>5</w:t>
      </w:r>
      <w:r>
        <w:t>）</w:t>
      </w:r>
      <w:r>
        <w:t xml:space="preserve"> </w:t>
      </w:r>
      <w:r>
        <w:t>完成单周期单级中断</w:t>
      </w:r>
      <w:r>
        <w:t xml:space="preserve"> CPU </w:t>
      </w:r>
      <w:r>
        <w:t>的设计与实现。</w:t>
      </w:r>
      <w:r>
        <w:t xml:space="preserve"> </w:t>
      </w:r>
    </w:p>
    <w:p w14:paraId="00EF77AB" w14:textId="77777777" w:rsidR="00DA45C2" w:rsidRDefault="00DA45C2" w:rsidP="00DA45C2">
      <w:pPr>
        <w:pStyle w:val="NormalIndent"/>
        <w:ind w:rightChars="11" w:right="26" w:firstLine="480"/>
      </w:pPr>
      <w:r>
        <w:t>6</w:t>
      </w:r>
      <w:r>
        <w:t>）</w:t>
      </w:r>
      <w:r>
        <w:t xml:space="preserve"> </w:t>
      </w:r>
      <w:r>
        <w:t>完成单周期多级中断</w:t>
      </w:r>
      <w:r>
        <w:t xml:space="preserve"> CPU </w:t>
      </w:r>
      <w:r>
        <w:t>的设计与实现。</w:t>
      </w:r>
      <w:r>
        <w:t xml:space="preserve"> </w:t>
      </w:r>
    </w:p>
    <w:p w14:paraId="7D2CD7B1" w14:textId="77777777" w:rsidR="000C5960" w:rsidRDefault="000C5960" w:rsidP="00591A3F">
      <w:pPr>
        <w:pStyle w:val="Heading2"/>
        <w:tabs>
          <w:tab w:val="clear" w:pos="720"/>
          <w:tab w:val="left" w:pos="567"/>
        </w:tabs>
        <w:ind w:left="818" w:right="240" w:hanging="818"/>
      </w:pPr>
      <w:bookmarkStart w:id="460" w:name="_Toc148707580"/>
      <w:r>
        <w:rPr>
          <w:rFonts w:hint="eastAsia"/>
        </w:rPr>
        <w:t>课设心得</w:t>
      </w:r>
      <w:bookmarkEnd w:id="460"/>
    </w:p>
    <w:p w14:paraId="2C21EBFC" w14:textId="0CEA378B" w:rsidR="00DB7817" w:rsidRDefault="00DA45C2" w:rsidP="00DA45C2">
      <w:pPr>
        <w:pStyle w:val="NormalIndent"/>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bookmarkStart w:id="461" w:name="_Toc134007943"/>
      <w:bookmarkStart w:id="462" w:name="_Toc135227348"/>
      <w:bookmarkStart w:id="463" w:name="_Toc135227427"/>
      <w:bookmarkStart w:id="464" w:name="_Toc135227594"/>
      <w:bookmarkStart w:id="465" w:name="_Toc266358998"/>
      <w:r>
        <w:t>通过此次课设，我加深了对</w:t>
      </w:r>
      <w:r>
        <w:t xml:space="preserve"> CPU </w:t>
      </w:r>
      <w:r>
        <w:t>结构的深入理解，能够自己动手实现简单的</w:t>
      </w:r>
      <w:r>
        <w:t xml:space="preserve"> CPU </w:t>
      </w:r>
      <w:r>
        <w:t>和利用多种流水线进行性能优化。熟练了使用</w:t>
      </w:r>
      <w:r>
        <w:t xml:space="preserve"> logisim </w:t>
      </w:r>
      <w:r>
        <w:t>进行硬件线路的设计与实现，</w:t>
      </w:r>
      <w:r>
        <w:t xml:space="preserve"> </w:t>
      </w:r>
      <w:r>
        <w:t>加强了对硬件运行过程中毛刺、时延的理解。</w:t>
      </w:r>
      <w:r>
        <w:t xml:space="preserve"> </w:t>
      </w:r>
      <w:r>
        <w:t>此次课设让我感到很有成就感，虽然过程中有很多困难，能够通过自己学习实现</w:t>
      </w:r>
      <w:r>
        <w:t xml:space="preserve"> CPU </w:t>
      </w:r>
      <w:r>
        <w:t>这样一个复杂的系统还是让人感到满满的充实感和收获感</w:t>
      </w:r>
      <w:r>
        <w:rPr>
          <w:rFonts w:ascii="宋体" w:hAnsi="宋体" w:cs="宋体" w:hint="eastAsia"/>
        </w:rPr>
        <w:t>。</w:t>
      </w:r>
    </w:p>
    <w:p w14:paraId="70A9364E" w14:textId="77777777" w:rsidR="000C5960" w:rsidRDefault="000C5960" w:rsidP="00207D8A">
      <w:pPr>
        <w:pStyle w:val="Heading1"/>
        <w:numPr>
          <w:ilvl w:val="0"/>
          <w:numId w:val="0"/>
        </w:numPr>
        <w:ind w:left="601"/>
      </w:pPr>
      <w:bookmarkStart w:id="466" w:name="_Toc148707581"/>
      <w:r>
        <w:rPr>
          <w:rFonts w:hint="eastAsia"/>
        </w:rPr>
        <w:lastRenderedPageBreak/>
        <w:t>参考文献</w:t>
      </w:r>
      <w:bookmarkEnd w:id="461"/>
      <w:bookmarkEnd w:id="462"/>
      <w:bookmarkEnd w:id="463"/>
      <w:bookmarkEnd w:id="464"/>
      <w:bookmarkEnd w:id="465"/>
      <w:bookmarkEnd w:id="466"/>
    </w:p>
    <w:p w14:paraId="26953357" w14:textId="77777777" w:rsidR="007178B3" w:rsidRPr="00CE7FBA" w:rsidRDefault="007178B3" w:rsidP="00EC1077">
      <w:pPr>
        <w:pStyle w:val="a"/>
        <w:numPr>
          <w:ilvl w:val="0"/>
          <w:numId w:val="10"/>
        </w:numPr>
        <w:tabs>
          <w:tab w:val="clear" w:pos="420"/>
          <w:tab w:val="left" w:pos="284"/>
        </w:tabs>
        <w:ind w:rightChars="11" w:right="26"/>
        <w:rPr>
          <w:rFonts w:ascii="宋体" w:hAnsi="宋体" w:cs="宋体"/>
          <w:kern w:val="0"/>
          <w:szCs w:val="21"/>
        </w:rPr>
      </w:pPr>
      <w:bookmarkStart w:id="467" w:name="_Hlt127187993"/>
      <w:bookmarkStart w:id="468" w:name="_Ref119835916"/>
      <w:bookmarkStart w:id="469" w:name="_Ref127098874"/>
      <w:bookmarkEnd w:id="46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41A814E3" w:rsidR="007E03F7" w:rsidRPr="00CE7FBA" w:rsidRDefault="007E03F7" w:rsidP="00EC1077">
      <w:pPr>
        <w:pStyle w:val="a"/>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0" w:name="_Hlt133999525"/>
      <w:bookmarkStart w:id="471" w:name="_Hlt133997595"/>
      <w:bookmarkStart w:id="472" w:name="_Hlt133996523"/>
      <w:bookmarkStart w:id="473" w:name="_Hlt134000930"/>
      <w:bookmarkEnd w:id="468"/>
      <w:bookmarkEnd w:id="469"/>
      <w:bookmarkEnd w:id="470"/>
      <w:bookmarkEnd w:id="471"/>
      <w:bookmarkEnd w:id="472"/>
      <w:bookmarkEnd w:id="473"/>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5726095" w:rsidR="007178B3" w:rsidRPr="00D04B5E" w:rsidRDefault="007178B3" w:rsidP="00296411">
            <w:pPr>
              <w:spacing w:line="276" w:lineRule="auto"/>
              <w:ind w:firstLineChars="177" w:firstLine="425"/>
            </w:pPr>
            <w:r w:rsidRPr="00D04B5E">
              <w:rPr>
                <w:rFonts w:hint="eastAsia"/>
              </w:rPr>
              <w:t>特此声明！</w:t>
            </w:r>
          </w:p>
          <w:p w14:paraId="06EEC4E7" w14:textId="4BC4C422"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BA579C">
                  <w:rPr>
                    <w:rFonts w:hint="eastAsia"/>
                    <w:b/>
                    <w:lang w:val="en-GB"/>
                  </w:rPr>
                  <w:t>冯就康</w:t>
                </w:r>
              </w:sdtContent>
            </w:sdt>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8401E" id="Line 18"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" strokeweight="3pt">
                <v:stroke linestyle="thinThin"/>
              </v:line>
            </w:pict>
          </mc:Fallback>
        </mc:AlternateContent>
      </w:r>
    </w:p>
    <w:sectPr w:rsidR="007178B3" w:rsidSect="007178B3">
      <w:headerReference w:type="default" r:id="rId49"/>
      <w:footerReference w:type="default" r:id="rId50"/>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24BBC" w14:textId="77777777" w:rsidR="00073295" w:rsidRDefault="00073295">
      <w:r>
        <w:separator/>
      </w:r>
    </w:p>
  </w:endnote>
  <w:endnote w:type="continuationSeparator" w:id="0">
    <w:p w14:paraId="0F61256A" w14:textId="77777777" w:rsidR="00073295" w:rsidRDefault="00073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embedRegular r:id="rId1" w:subsetted="1" w:fontKey="{7DE48D51-D7A1-4143-8D7E-73FCDA77E9BA}"/>
    <w:embedBold r:id="rId2" w:subsetted="1" w:fontKey="{F8A0ABC9-A28F-4AB0-9C19-A01C5FFCE84B}"/>
  </w:font>
  <w:font w:name="黑体">
    <w:altName w:val="SimHei"/>
    <w:panose1 w:val="02010609060101010101"/>
    <w:charset w:val="86"/>
    <w:family w:val="modern"/>
    <w:pitch w:val="fixed"/>
    <w:sig w:usb0="800002BF" w:usb1="38CF7CFA" w:usb2="00000016" w:usb3="00000000" w:csb0="00040001" w:csb1="00000000"/>
    <w:embedRegular r:id="rId3" w:subsetted="1" w:fontKey="{ACD91E30-A922-40B5-9E66-34DF00D02D98}"/>
  </w:font>
  <w:font w:name="FangSong_GB2312">
    <w:altName w:val="仿宋"/>
    <w:panose1 w:val="02010609060101010101"/>
    <w:charset w:val="86"/>
    <w:family w:val="modern"/>
    <w:pitch w:val="fixed"/>
    <w:sig w:usb0="800002BF" w:usb1="38CF7CFA" w:usb2="00000016" w:usb3="00000000" w:csb0="00040001" w:csb1="00000000"/>
    <w:embedRegular r:id="rId4" w:subsetted="1" w:fontKey="{7545020D-117B-46A6-81B1-9F5D88748E42}"/>
  </w:font>
  <w:font w:name="KaiTi_GB2312">
    <w:altName w:val="楷体"/>
    <w:panose1 w:val="020106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subsetted="1" w:fontKey="{A3BAB38F-C6C5-44E7-899D-16D982690A2D}"/>
    <w:embedBold r:id="rId6" w:subsetted="1" w:fontKey="{628C2736-BA84-4FBA-B854-9DE826466F67}"/>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7" w:fontKey="{E76D639E-027A-4D47-91A3-09972D4F568F}"/>
  </w:font>
  <w:font w:name="Cambria">
    <w:panose1 w:val="02040503050406030204"/>
    <w:charset w:val="00"/>
    <w:family w:val="roman"/>
    <w:pitch w:val="variable"/>
    <w:sig w:usb0="E00006FF" w:usb1="420024FF" w:usb2="02000000" w:usb3="00000000" w:csb0="0000019F" w:csb1="00000000"/>
    <w:embedBoldItalic r:id="rId8" w:subsetted="1" w:fontKey="{12C0A903-C2DA-45B2-B3B9-A0AFA91129E3}"/>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embedBold r:id="rId9" w:subsetted="1" w:fontKey="{0B88CB64-4BE1-48A2-83B9-C18033EDF0CC}"/>
  </w:font>
  <w:font w:name="DaunPenh">
    <w:panose1 w:val="01010101010101010101"/>
    <w:charset w:val="00"/>
    <w:family w:val="auto"/>
    <w:pitch w:val="variable"/>
    <w:sig w:usb0="80000003" w:usb1="00000000" w:usb2="00010000" w:usb3="00000000" w:csb0="00000001" w:csb1="00000000"/>
  </w:font>
  <w:font w:name="楷体">
    <w:altName w:val="KaiTi"/>
    <w:panose1 w:val="02010609060101010101"/>
    <w:charset w:val="86"/>
    <w:family w:val="modern"/>
    <w:pitch w:val="fixed"/>
    <w:sig w:usb0="800002BF" w:usb1="38CF7CFA" w:usb2="00000016" w:usb3="00000000" w:csb0="00040001" w:csb1="00000000"/>
    <w:embedRegular r:id="rId10" w:subsetted="1" w:fontKey="{F7D00FE6-7793-4D93-AD00-490A2BF2924B}"/>
    <w:embedBold r:id="rId11" w:subsetted="1" w:fontKey="{CCAF456C-18AD-4609-8586-47C1CBBDE47A}"/>
  </w:font>
  <w:font w:name="全新硬笔行书简">
    <w:altName w:val="Malgun Gothic Semilight"/>
    <w:charset w:val="86"/>
    <w:family w:val="auto"/>
    <w:pitch w:val="variable"/>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3F7D96" w:rsidRDefault="006E3352">
    <w:pPr>
      <w:pStyle w:val="Footer"/>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3F6EB" id="Line 5"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sRsAEAAEgDAAAOAAAAZHJzL2Uyb0RvYy54bWysU8Fu2zAMvQ/YPwi6L3YyZG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0D52DAA5" w:rsidR="007178B3" w:rsidRDefault="006E3352">
    <w:pPr>
      <w:pStyle w:val="Footer"/>
      <w:jc w:val="center"/>
    </w:pPr>
    <w:r>
      <w:rPr>
        <w:noProof/>
      </w:rPr>
      <mc:AlternateContent>
        <mc:Choice Requires="wps">
          <w:drawing>
            <wp:anchor distT="4294967295" distB="4294967295" distL="114300" distR="114300" simplePos="0" relativeHeight="251659264"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D54E2" id="Line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6CE082B5" w:rsidR="003F7D96" w:rsidRDefault="006E3352">
    <w:pPr>
      <w:pStyle w:val="Footer"/>
      <w:ind w:left="480"/>
      <w:jc w:val="center"/>
    </w:pPr>
    <w:r>
      <w:rPr>
        <w:noProof/>
      </w:rPr>
      <w:drawing>
        <wp:anchor distT="0" distB="0" distL="114300" distR="114300" simplePos="0" relativeHeight="251662336"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1312"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81B44" id="Line 18"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" strokeweight="3pt">
              <v:stroke linestyle="thinThin"/>
            </v:line>
          </w:pict>
        </mc:Fallback>
      </mc:AlternateContent>
    </w:r>
    <w:r>
      <w:rPr>
        <w:noProof/>
      </w:rPr>
      <mc:AlternateContent>
        <mc:Choice Requires="wps">
          <w:drawing>
            <wp:anchor distT="4294967294" distB="4294967294" distL="114300" distR="114300" simplePos="0" relativeHeight="251660288"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21FFF" id="Line 1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9B6AE" id="Line 18"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04B0" w14:textId="77777777" w:rsidR="00073295" w:rsidRDefault="00073295">
      <w:r>
        <w:separator/>
      </w:r>
    </w:p>
  </w:footnote>
  <w:footnote w:type="continuationSeparator" w:id="0">
    <w:p w14:paraId="42E403A2" w14:textId="77777777" w:rsidR="00073295" w:rsidRDefault="00073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3F7D96" w:rsidRDefault="003F7D9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3F7D96" w:rsidRDefault="006E3352">
    <w:pPr>
      <w:pStyle w:val="Header"/>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30"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">
              <v:line id="Line 2" o:spid="_x0000_s1031"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2"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06F95BCD" w:rsidR="007178B3" w:rsidRDefault="006E3352">
    <w:pPr>
      <w:pStyle w:val="Header"/>
      <w:pBdr>
        <w:bottom w:val="none" w:sz="0" w:space="0" w:color="auto"/>
      </w:pBdr>
    </w:pPr>
    <w:r>
      <w:rPr>
        <w:noProof/>
      </w:rPr>
      <mc:AlternateContent>
        <mc:Choice Requires="wpg">
          <w:drawing>
            <wp:anchor distT="0" distB="0" distL="114300" distR="114300" simplePos="0" relativeHeight="251656192"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3" style="position:absolute;left:0;text-align:left;margin-left:-1.2pt;margin-top:7.7pt;width:443.8pt;height:30.35pt;z-index:251656192"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">
              <v:line id="Line 9" o:spid="_x0000_s1034"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5"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6"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5168"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D2E9D" id="Line 12"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ListBullet"/>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0"/>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BodyTextIndent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Heading1"/>
      <w:lvlText w:val="%1"/>
      <w:lvlJc w:val="left"/>
      <w:pPr>
        <w:tabs>
          <w:tab w:val="num" w:pos="601"/>
        </w:tabs>
        <w:ind w:left="601" w:hanging="601"/>
      </w:pPr>
      <w:rPr>
        <w:rFonts w:hint="eastAsia"/>
      </w:rPr>
    </w:lvl>
    <w:lvl w:ilvl="1">
      <w:start w:val="1"/>
      <w:numFmt w:val="decimal"/>
      <w:pStyle w:val="Heading2"/>
      <w:lvlText w:val="%1.%2"/>
      <w:lvlJc w:val="left"/>
      <w:pPr>
        <w:tabs>
          <w:tab w:val="num" w:pos="720"/>
        </w:tabs>
        <w:ind w:left="576" w:hanging="576"/>
      </w:pPr>
      <w:rPr>
        <w:rFonts w:hint="eastAsia"/>
      </w:rPr>
    </w:lvl>
    <w:lvl w:ilvl="2">
      <w:start w:val="1"/>
      <w:numFmt w:val="decimal"/>
      <w:pStyle w:val="Heading3"/>
      <w:lvlText w:val="%1.%2.%3"/>
      <w:lvlJc w:val="left"/>
      <w:pPr>
        <w:tabs>
          <w:tab w:val="num" w:pos="1080"/>
        </w:tabs>
        <w:ind w:left="720" w:hanging="720"/>
      </w:pPr>
      <w:rPr>
        <w:rFonts w:hint="eastAsia"/>
      </w:rPr>
    </w:lvl>
    <w:lvl w:ilvl="3">
      <w:start w:val="1"/>
      <w:numFmt w:val="decimal"/>
      <w:pStyle w:val="Heading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2023086"/>
    <w:multiLevelType w:val="hybridMultilevel"/>
    <w:tmpl w:val="7B7EE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2E774D7"/>
    <w:multiLevelType w:val="hybridMultilevel"/>
    <w:tmpl w:val="59E64AD6"/>
    <w:lvl w:ilvl="0" w:tplc="51F232F6">
      <w:start w:val="1"/>
      <w:numFmt w:val="bullet"/>
      <w:lvlText w:val="•"/>
      <w:lvlJc w:val="left"/>
      <w:pPr>
        <w:tabs>
          <w:tab w:val="num" w:pos="720"/>
        </w:tabs>
        <w:ind w:left="720" w:hanging="360"/>
      </w:pPr>
      <w:rPr>
        <w:rFonts w:ascii="Arial" w:hAnsi="Arial" w:hint="default"/>
      </w:rPr>
    </w:lvl>
    <w:lvl w:ilvl="1" w:tplc="76A661CE" w:tentative="1">
      <w:start w:val="1"/>
      <w:numFmt w:val="bullet"/>
      <w:lvlText w:val="•"/>
      <w:lvlJc w:val="left"/>
      <w:pPr>
        <w:tabs>
          <w:tab w:val="num" w:pos="1440"/>
        </w:tabs>
        <w:ind w:left="1440" w:hanging="360"/>
      </w:pPr>
      <w:rPr>
        <w:rFonts w:ascii="Arial" w:hAnsi="Arial" w:hint="default"/>
      </w:rPr>
    </w:lvl>
    <w:lvl w:ilvl="2" w:tplc="88F25614" w:tentative="1">
      <w:start w:val="1"/>
      <w:numFmt w:val="bullet"/>
      <w:lvlText w:val="•"/>
      <w:lvlJc w:val="left"/>
      <w:pPr>
        <w:tabs>
          <w:tab w:val="num" w:pos="2160"/>
        </w:tabs>
        <w:ind w:left="2160" w:hanging="360"/>
      </w:pPr>
      <w:rPr>
        <w:rFonts w:ascii="Arial" w:hAnsi="Arial" w:hint="default"/>
      </w:rPr>
    </w:lvl>
    <w:lvl w:ilvl="3" w:tplc="CB1ED412" w:tentative="1">
      <w:start w:val="1"/>
      <w:numFmt w:val="bullet"/>
      <w:lvlText w:val="•"/>
      <w:lvlJc w:val="left"/>
      <w:pPr>
        <w:tabs>
          <w:tab w:val="num" w:pos="2880"/>
        </w:tabs>
        <w:ind w:left="2880" w:hanging="360"/>
      </w:pPr>
      <w:rPr>
        <w:rFonts w:ascii="Arial" w:hAnsi="Arial" w:hint="default"/>
      </w:rPr>
    </w:lvl>
    <w:lvl w:ilvl="4" w:tplc="6ED8CD44" w:tentative="1">
      <w:start w:val="1"/>
      <w:numFmt w:val="bullet"/>
      <w:lvlText w:val="•"/>
      <w:lvlJc w:val="left"/>
      <w:pPr>
        <w:tabs>
          <w:tab w:val="num" w:pos="3600"/>
        </w:tabs>
        <w:ind w:left="3600" w:hanging="360"/>
      </w:pPr>
      <w:rPr>
        <w:rFonts w:ascii="Arial" w:hAnsi="Arial" w:hint="default"/>
      </w:rPr>
    </w:lvl>
    <w:lvl w:ilvl="5" w:tplc="305214AE" w:tentative="1">
      <w:start w:val="1"/>
      <w:numFmt w:val="bullet"/>
      <w:lvlText w:val="•"/>
      <w:lvlJc w:val="left"/>
      <w:pPr>
        <w:tabs>
          <w:tab w:val="num" w:pos="4320"/>
        </w:tabs>
        <w:ind w:left="4320" w:hanging="360"/>
      </w:pPr>
      <w:rPr>
        <w:rFonts w:ascii="Arial" w:hAnsi="Arial" w:hint="default"/>
      </w:rPr>
    </w:lvl>
    <w:lvl w:ilvl="6" w:tplc="CADE643C" w:tentative="1">
      <w:start w:val="1"/>
      <w:numFmt w:val="bullet"/>
      <w:lvlText w:val="•"/>
      <w:lvlJc w:val="left"/>
      <w:pPr>
        <w:tabs>
          <w:tab w:val="num" w:pos="5040"/>
        </w:tabs>
        <w:ind w:left="5040" w:hanging="360"/>
      </w:pPr>
      <w:rPr>
        <w:rFonts w:ascii="Arial" w:hAnsi="Arial" w:hint="default"/>
      </w:rPr>
    </w:lvl>
    <w:lvl w:ilvl="7" w:tplc="ED62548E" w:tentative="1">
      <w:start w:val="1"/>
      <w:numFmt w:val="bullet"/>
      <w:lvlText w:val="•"/>
      <w:lvlJc w:val="left"/>
      <w:pPr>
        <w:tabs>
          <w:tab w:val="num" w:pos="5760"/>
        </w:tabs>
        <w:ind w:left="5760" w:hanging="360"/>
      </w:pPr>
      <w:rPr>
        <w:rFonts w:ascii="Arial" w:hAnsi="Arial" w:hint="default"/>
      </w:rPr>
    </w:lvl>
    <w:lvl w:ilvl="8" w:tplc="31D293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197283"/>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0D0C31DD"/>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0D88503C"/>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160F7D8E"/>
    <w:multiLevelType w:val="hybridMultilevel"/>
    <w:tmpl w:val="0EEA8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A160AF"/>
    <w:multiLevelType w:val="hybridMultilevel"/>
    <w:tmpl w:val="C444D5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F2B7057"/>
    <w:multiLevelType w:val="hybridMultilevel"/>
    <w:tmpl w:val="021A0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F454D2F"/>
    <w:multiLevelType w:val="hybridMultilevel"/>
    <w:tmpl w:val="78EC6A0A"/>
    <w:lvl w:ilvl="0" w:tplc="5D3AD80A">
      <w:start w:val="1"/>
      <w:numFmt w:val="bullet"/>
      <w:lvlText w:val="•"/>
      <w:lvlJc w:val="left"/>
      <w:pPr>
        <w:tabs>
          <w:tab w:val="num" w:pos="720"/>
        </w:tabs>
        <w:ind w:left="720" w:hanging="360"/>
      </w:pPr>
      <w:rPr>
        <w:rFonts w:ascii="Arial" w:hAnsi="Arial" w:hint="default"/>
      </w:rPr>
    </w:lvl>
    <w:lvl w:ilvl="1" w:tplc="73E233DC" w:tentative="1">
      <w:start w:val="1"/>
      <w:numFmt w:val="bullet"/>
      <w:lvlText w:val="•"/>
      <w:lvlJc w:val="left"/>
      <w:pPr>
        <w:tabs>
          <w:tab w:val="num" w:pos="1440"/>
        </w:tabs>
        <w:ind w:left="1440" w:hanging="360"/>
      </w:pPr>
      <w:rPr>
        <w:rFonts w:ascii="Arial" w:hAnsi="Arial" w:hint="default"/>
      </w:rPr>
    </w:lvl>
    <w:lvl w:ilvl="2" w:tplc="FA94CBB6" w:tentative="1">
      <w:start w:val="1"/>
      <w:numFmt w:val="bullet"/>
      <w:lvlText w:val="•"/>
      <w:lvlJc w:val="left"/>
      <w:pPr>
        <w:tabs>
          <w:tab w:val="num" w:pos="2160"/>
        </w:tabs>
        <w:ind w:left="2160" w:hanging="360"/>
      </w:pPr>
      <w:rPr>
        <w:rFonts w:ascii="Arial" w:hAnsi="Arial" w:hint="default"/>
      </w:rPr>
    </w:lvl>
    <w:lvl w:ilvl="3" w:tplc="7AF20C68" w:tentative="1">
      <w:start w:val="1"/>
      <w:numFmt w:val="bullet"/>
      <w:lvlText w:val="•"/>
      <w:lvlJc w:val="left"/>
      <w:pPr>
        <w:tabs>
          <w:tab w:val="num" w:pos="2880"/>
        </w:tabs>
        <w:ind w:left="2880" w:hanging="360"/>
      </w:pPr>
      <w:rPr>
        <w:rFonts w:ascii="Arial" w:hAnsi="Arial" w:hint="default"/>
      </w:rPr>
    </w:lvl>
    <w:lvl w:ilvl="4" w:tplc="7256B5F0" w:tentative="1">
      <w:start w:val="1"/>
      <w:numFmt w:val="bullet"/>
      <w:lvlText w:val="•"/>
      <w:lvlJc w:val="left"/>
      <w:pPr>
        <w:tabs>
          <w:tab w:val="num" w:pos="3600"/>
        </w:tabs>
        <w:ind w:left="3600" w:hanging="360"/>
      </w:pPr>
      <w:rPr>
        <w:rFonts w:ascii="Arial" w:hAnsi="Arial" w:hint="default"/>
      </w:rPr>
    </w:lvl>
    <w:lvl w:ilvl="5" w:tplc="4D5C4958" w:tentative="1">
      <w:start w:val="1"/>
      <w:numFmt w:val="bullet"/>
      <w:lvlText w:val="•"/>
      <w:lvlJc w:val="left"/>
      <w:pPr>
        <w:tabs>
          <w:tab w:val="num" w:pos="4320"/>
        </w:tabs>
        <w:ind w:left="4320" w:hanging="360"/>
      </w:pPr>
      <w:rPr>
        <w:rFonts w:ascii="Arial" w:hAnsi="Arial" w:hint="default"/>
      </w:rPr>
    </w:lvl>
    <w:lvl w:ilvl="6" w:tplc="0A5A709C" w:tentative="1">
      <w:start w:val="1"/>
      <w:numFmt w:val="bullet"/>
      <w:lvlText w:val="•"/>
      <w:lvlJc w:val="left"/>
      <w:pPr>
        <w:tabs>
          <w:tab w:val="num" w:pos="5040"/>
        </w:tabs>
        <w:ind w:left="5040" w:hanging="360"/>
      </w:pPr>
      <w:rPr>
        <w:rFonts w:ascii="Arial" w:hAnsi="Arial" w:hint="default"/>
      </w:rPr>
    </w:lvl>
    <w:lvl w:ilvl="7" w:tplc="9B4E7244" w:tentative="1">
      <w:start w:val="1"/>
      <w:numFmt w:val="bullet"/>
      <w:lvlText w:val="•"/>
      <w:lvlJc w:val="left"/>
      <w:pPr>
        <w:tabs>
          <w:tab w:val="num" w:pos="5760"/>
        </w:tabs>
        <w:ind w:left="5760" w:hanging="360"/>
      </w:pPr>
      <w:rPr>
        <w:rFonts w:ascii="Arial" w:hAnsi="Arial" w:hint="default"/>
      </w:rPr>
    </w:lvl>
    <w:lvl w:ilvl="8" w:tplc="0870F14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040079"/>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29502D52"/>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3CBF2207"/>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D35D0D"/>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73D50CA1"/>
    <w:multiLevelType w:val="hybridMultilevel"/>
    <w:tmpl w:val="5F5E1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01141B"/>
    <w:multiLevelType w:val="hybridMultilevel"/>
    <w:tmpl w:val="039CE054"/>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78CB5612"/>
    <w:multiLevelType w:val="hybridMultilevel"/>
    <w:tmpl w:val="83BEB6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F2204F5"/>
    <w:multiLevelType w:val="hybridMultilevel"/>
    <w:tmpl w:val="91422D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502015482">
    <w:abstractNumId w:val="7"/>
  </w:num>
  <w:num w:numId="2" w16cid:durableId="855508564">
    <w:abstractNumId w:val="5"/>
  </w:num>
  <w:num w:numId="3" w16cid:durableId="945846467">
    <w:abstractNumId w:val="1"/>
  </w:num>
  <w:num w:numId="4" w16cid:durableId="1598560733">
    <w:abstractNumId w:val="6"/>
  </w:num>
  <w:num w:numId="5" w16cid:durableId="711881519">
    <w:abstractNumId w:val="4"/>
  </w:num>
  <w:num w:numId="6" w16cid:durableId="1851673101">
    <w:abstractNumId w:val="0"/>
  </w:num>
  <w:num w:numId="7" w16cid:durableId="2096248389">
    <w:abstractNumId w:val="7"/>
    <w:lvlOverride w:ilvl="0">
      <w:startOverride w:val="1"/>
    </w:lvlOverride>
  </w:num>
  <w:num w:numId="8" w16cid:durableId="33235280">
    <w:abstractNumId w:val="2"/>
  </w:num>
  <w:num w:numId="9" w16cid:durableId="1294560547">
    <w:abstractNumId w:val="3"/>
  </w:num>
  <w:num w:numId="10" w16cid:durableId="1066341056">
    <w:abstractNumId w:val="1"/>
    <w:lvlOverride w:ilvl="0">
      <w:startOverride w:val="1"/>
    </w:lvlOverride>
  </w:num>
  <w:num w:numId="11" w16cid:durableId="113257102">
    <w:abstractNumId w:val="8"/>
  </w:num>
  <w:num w:numId="12" w16cid:durableId="1634560140">
    <w:abstractNumId w:val="12"/>
  </w:num>
  <w:num w:numId="13" w16cid:durableId="2146924949">
    <w:abstractNumId w:val="17"/>
  </w:num>
  <w:num w:numId="14" w16cid:durableId="705104542">
    <w:abstractNumId w:val="25"/>
  </w:num>
  <w:num w:numId="15" w16cid:durableId="864439873">
    <w:abstractNumId w:val="21"/>
  </w:num>
  <w:num w:numId="16" w16cid:durableId="2145074865">
    <w:abstractNumId w:val="11"/>
  </w:num>
  <w:num w:numId="17" w16cid:durableId="969942050">
    <w:abstractNumId w:val="7"/>
  </w:num>
  <w:num w:numId="18" w16cid:durableId="479688262">
    <w:abstractNumId w:val="7"/>
  </w:num>
  <w:num w:numId="19" w16cid:durableId="215817411">
    <w:abstractNumId w:val="7"/>
  </w:num>
  <w:num w:numId="20" w16cid:durableId="176426593">
    <w:abstractNumId w:val="7"/>
  </w:num>
  <w:num w:numId="21" w16cid:durableId="659503801">
    <w:abstractNumId w:val="7"/>
  </w:num>
  <w:num w:numId="22" w16cid:durableId="1478188672">
    <w:abstractNumId w:val="7"/>
  </w:num>
  <w:num w:numId="23" w16cid:durableId="1057046418">
    <w:abstractNumId w:val="7"/>
  </w:num>
  <w:num w:numId="24" w16cid:durableId="1697191999">
    <w:abstractNumId w:val="7"/>
  </w:num>
  <w:num w:numId="25" w16cid:durableId="10684592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61829847">
    <w:abstractNumId w:val="7"/>
  </w:num>
  <w:num w:numId="27" w16cid:durableId="2078550618">
    <w:abstractNumId w:val="29"/>
  </w:num>
  <w:num w:numId="28" w16cid:durableId="1926642317">
    <w:abstractNumId w:val="28"/>
  </w:num>
  <w:num w:numId="29" w16cid:durableId="2071609881">
    <w:abstractNumId w:val="26"/>
  </w:num>
  <w:num w:numId="30" w16cid:durableId="1825199532">
    <w:abstractNumId w:val="23"/>
  </w:num>
  <w:num w:numId="31" w16cid:durableId="6590373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46043608">
    <w:abstractNumId w:val="24"/>
  </w:num>
  <w:num w:numId="33" w16cid:durableId="670445746">
    <w:abstractNumId w:val="10"/>
  </w:num>
  <w:num w:numId="34" w16cid:durableId="1382486895">
    <w:abstractNumId w:val="20"/>
  </w:num>
  <w:num w:numId="35" w16cid:durableId="1125123739">
    <w:abstractNumId w:val="19"/>
  </w:num>
  <w:num w:numId="36" w16cid:durableId="340545708">
    <w:abstractNumId w:val="18"/>
  </w:num>
  <w:num w:numId="37" w16cid:durableId="1202473197">
    <w:abstractNumId w:val="22"/>
  </w:num>
  <w:num w:numId="38" w16cid:durableId="1473909691">
    <w:abstractNumId w:val="16"/>
  </w:num>
  <w:num w:numId="39" w16cid:durableId="1201210874">
    <w:abstractNumId w:val="30"/>
  </w:num>
  <w:num w:numId="40" w16cid:durableId="1604725259">
    <w:abstractNumId w:val="13"/>
  </w:num>
  <w:num w:numId="41" w16cid:durableId="1713463148">
    <w:abstractNumId w:val="15"/>
  </w:num>
  <w:num w:numId="42" w16cid:durableId="817842784">
    <w:abstractNumId w:val="14"/>
  </w:num>
  <w:num w:numId="43" w16cid:durableId="383993089">
    <w:abstractNumId w:val="27"/>
  </w:num>
  <w:num w:numId="44" w16cid:durableId="1077483297">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05530"/>
    <w:rsid w:val="0001222C"/>
    <w:rsid w:val="000204B1"/>
    <w:rsid w:val="00020A99"/>
    <w:rsid w:val="00023AE8"/>
    <w:rsid w:val="00023C1C"/>
    <w:rsid w:val="00023E8D"/>
    <w:rsid w:val="0002474D"/>
    <w:rsid w:val="000349F6"/>
    <w:rsid w:val="0003708A"/>
    <w:rsid w:val="00040A0D"/>
    <w:rsid w:val="000411D1"/>
    <w:rsid w:val="000412AC"/>
    <w:rsid w:val="000425AB"/>
    <w:rsid w:val="00042C54"/>
    <w:rsid w:val="00046EC8"/>
    <w:rsid w:val="00047BBF"/>
    <w:rsid w:val="00047F4E"/>
    <w:rsid w:val="00052BC3"/>
    <w:rsid w:val="0005718F"/>
    <w:rsid w:val="00064097"/>
    <w:rsid w:val="00073295"/>
    <w:rsid w:val="00074E03"/>
    <w:rsid w:val="00082425"/>
    <w:rsid w:val="00083FE1"/>
    <w:rsid w:val="00084419"/>
    <w:rsid w:val="00086216"/>
    <w:rsid w:val="00093363"/>
    <w:rsid w:val="000956A4"/>
    <w:rsid w:val="000A3163"/>
    <w:rsid w:val="000A47BD"/>
    <w:rsid w:val="000B0991"/>
    <w:rsid w:val="000B2C2B"/>
    <w:rsid w:val="000C2E7E"/>
    <w:rsid w:val="000C472C"/>
    <w:rsid w:val="000C5960"/>
    <w:rsid w:val="000C721B"/>
    <w:rsid w:val="000D405D"/>
    <w:rsid w:val="000F3904"/>
    <w:rsid w:val="000F4FAF"/>
    <w:rsid w:val="00102FC7"/>
    <w:rsid w:val="00105AB7"/>
    <w:rsid w:val="00112E70"/>
    <w:rsid w:val="001139E4"/>
    <w:rsid w:val="00115347"/>
    <w:rsid w:val="00116A5C"/>
    <w:rsid w:val="00131588"/>
    <w:rsid w:val="00145525"/>
    <w:rsid w:val="00146B50"/>
    <w:rsid w:val="0016755A"/>
    <w:rsid w:val="00172A27"/>
    <w:rsid w:val="00175DA7"/>
    <w:rsid w:val="001775FC"/>
    <w:rsid w:val="00186A26"/>
    <w:rsid w:val="00197419"/>
    <w:rsid w:val="001A4F50"/>
    <w:rsid w:val="001A73A3"/>
    <w:rsid w:val="001A7FDC"/>
    <w:rsid w:val="001C5F4B"/>
    <w:rsid w:val="001D025D"/>
    <w:rsid w:val="001D07FE"/>
    <w:rsid w:val="001D1AB4"/>
    <w:rsid w:val="001D2111"/>
    <w:rsid w:val="001D4FDA"/>
    <w:rsid w:val="001F5053"/>
    <w:rsid w:val="0020007E"/>
    <w:rsid w:val="00202F5E"/>
    <w:rsid w:val="002075BE"/>
    <w:rsid w:val="00207D8A"/>
    <w:rsid w:val="002104DD"/>
    <w:rsid w:val="00213B43"/>
    <w:rsid w:val="00215109"/>
    <w:rsid w:val="00217BD5"/>
    <w:rsid w:val="00220015"/>
    <w:rsid w:val="00222FBE"/>
    <w:rsid w:val="00225493"/>
    <w:rsid w:val="00226336"/>
    <w:rsid w:val="00233E1E"/>
    <w:rsid w:val="002370A2"/>
    <w:rsid w:val="00243C5B"/>
    <w:rsid w:val="00244457"/>
    <w:rsid w:val="00245479"/>
    <w:rsid w:val="00262EA4"/>
    <w:rsid w:val="002672E3"/>
    <w:rsid w:val="00272DCC"/>
    <w:rsid w:val="00274D02"/>
    <w:rsid w:val="00276028"/>
    <w:rsid w:val="00281CF8"/>
    <w:rsid w:val="0028551F"/>
    <w:rsid w:val="00285D5D"/>
    <w:rsid w:val="00287405"/>
    <w:rsid w:val="002947B9"/>
    <w:rsid w:val="00294C2D"/>
    <w:rsid w:val="002A0096"/>
    <w:rsid w:val="002A5A6A"/>
    <w:rsid w:val="002A7298"/>
    <w:rsid w:val="002B3350"/>
    <w:rsid w:val="002B45CE"/>
    <w:rsid w:val="002B4749"/>
    <w:rsid w:val="002C2220"/>
    <w:rsid w:val="002C2A73"/>
    <w:rsid w:val="002C6C6B"/>
    <w:rsid w:val="002D01A7"/>
    <w:rsid w:val="002D41FC"/>
    <w:rsid w:val="002E0042"/>
    <w:rsid w:val="002E23EA"/>
    <w:rsid w:val="002E7CA6"/>
    <w:rsid w:val="002F24D5"/>
    <w:rsid w:val="002F32D7"/>
    <w:rsid w:val="002F3F12"/>
    <w:rsid w:val="002F4661"/>
    <w:rsid w:val="002F7A55"/>
    <w:rsid w:val="003012AB"/>
    <w:rsid w:val="00305E71"/>
    <w:rsid w:val="00316266"/>
    <w:rsid w:val="00321628"/>
    <w:rsid w:val="003279EE"/>
    <w:rsid w:val="00343691"/>
    <w:rsid w:val="00346265"/>
    <w:rsid w:val="003462FA"/>
    <w:rsid w:val="003475BE"/>
    <w:rsid w:val="00352187"/>
    <w:rsid w:val="00356FB1"/>
    <w:rsid w:val="00360E72"/>
    <w:rsid w:val="00362376"/>
    <w:rsid w:val="0036627B"/>
    <w:rsid w:val="0037245F"/>
    <w:rsid w:val="0038074B"/>
    <w:rsid w:val="0038123B"/>
    <w:rsid w:val="00382665"/>
    <w:rsid w:val="00384226"/>
    <w:rsid w:val="00384424"/>
    <w:rsid w:val="00385B53"/>
    <w:rsid w:val="00390E57"/>
    <w:rsid w:val="00396961"/>
    <w:rsid w:val="00397252"/>
    <w:rsid w:val="003A15F4"/>
    <w:rsid w:val="003A2145"/>
    <w:rsid w:val="003A2B53"/>
    <w:rsid w:val="003A2CB6"/>
    <w:rsid w:val="003B19CF"/>
    <w:rsid w:val="003B4F52"/>
    <w:rsid w:val="003D421D"/>
    <w:rsid w:val="003E091A"/>
    <w:rsid w:val="003E0A4B"/>
    <w:rsid w:val="003E16EA"/>
    <w:rsid w:val="003E41A9"/>
    <w:rsid w:val="003E5349"/>
    <w:rsid w:val="003E7B5F"/>
    <w:rsid w:val="003F1A57"/>
    <w:rsid w:val="003F7D96"/>
    <w:rsid w:val="004124C6"/>
    <w:rsid w:val="00413A5A"/>
    <w:rsid w:val="00415890"/>
    <w:rsid w:val="00421B5F"/>
    <w:rsid w:val="00421E79"/>
    <w:rsid w:val="0042679C"/>
    <w:rsid w:val="0043070A"/>
    <w:rsid w:val="00431B8A"/>
    <w:rsid w:val="00433A12"/>
    <w:rsid w:val="00434329"/>
    <w:rsid w:val="0043725F"/>
    <w:rsid w:val="00446D79"/>
    <w:rsid w:val="00450213"/>
    <w:rsid w:val="004517B3"/>
    <w:rsid w:val="00452323"/>
    <w:rsid w:val="0045673B"/>
    <w:rsid w:val="0047721A"/>
    <w:rsid w:val="00481943"/>
    <w:rsid w:val="00484FB6"/>
    <w:rsid w:val="00486243"/>
    <w:rsid w:val="004868D4"/>
    <w:rsid w:val="00486B7B"/>
    <w:rsid w:val="0049604B"/>
    <w:rsid w:val="0049641D"/>
    <w:rsid w:val="004A3747"/>
    <w:rsid w:val="004A3813"/>
    <w:rsid w:val="004A59A7"/>
    <w:rsid w:val="004B376B"/>
    <w:rsid w:val="004C53BA"/>
    <w:rsid w:val="004C627A"/>
    <w:rsid w:val="004D26ED"/>
    <w:rsid w:val="004D4394"/>
    <w:rsid w:val="004E27BD"/>
    <w:rsid w:val="004E2FE0"/>
    <w:rsid w:val="004E441C"/>
    <w:rsid w:val="004F1AC0"/>
    <w:rsid w:val="004F4790"/>
    <w:rsid w:val="00507E55"/>
    <w:rsid w:val="00511EAF"/>
    <w:rsid w:val="00513BC6"/>
    <w:rsid w:val="00513F70"/>
    <w:rsid w:val="00516C7B"/>
    <w:rsid w:val="00517FB0"/>
    <w:rsid w:val="00520759"/>
    <w:rsid w:val="00522992"/>
    <w:rsid w:val="00524093"/>
    <w:rsid w:val="0052710E"/>
    <w:rsid w:val="005349D3"/>
    <w:rsid w:val="0053575B"/>
    <w:rsid w:val="00537624"/>
    <w:rsid w:val="00545B3C"/>
    <w:rsid w:val="00546102"/>
    <w:rsid w:val="00546724"/>
    <w:rsid w:val="005477A4"/>
    <w:rsid w:val="00552BB0"/>
    <w:rsid w:val="00557F08"/>
    <w:rsid w:val="00560BB5"/>
    <w:rsid w:val="00563CCB"/>
    <w:rsid w:val="00573973"/>
    <w:rsid w:val="00574960"/>
    <w:rsid w:val="00580BB3"/>
    <w:rsid w:val="00590089"/>
    <w:rsid w:val="00591A3F"/>
    <w:rsid w:val="00596A7A"/>
    <w:rsid w:val="005A3496"/>
    <w:rsid w:val="005A6264"/>
    <w:rsid w:val="005A638B"/>
    <w:rsid w:val="005A6C1C"/>
    <w:rsid w:val="005A7DE6"/>
    <w:rsid w:val="005B21BE"/>
    <w:rsid w:val="005B3156"/>
    <w:rsid w:val="005B4A55"/>
    <w:rsid w:val="005C1F60"/>
    <w:rsid w:val="005C4356"/>
    <w:rsid w:val="005C4C70"/>
    <w:rsid w:val="005D0C31"/>
    <w:rsid w:val="005E4E98"/>
    <w:rsid w:val="005E7867"/>
    <w:rsid w:val="00603460"/>
    <w:rsid w:val="00605FAB"/>
    <w:rsid w:val="0061174A"/>
    <w:rsid w:val="00614A5E"/>
    <w:rsid w:val="00623E85"/>
    <w:rsid w:val="0063251C"/>
    <w:rsid w:val="0063448A"/>
    <w:rsid w:val="006347BE"/>
    <w:rsid w:val="00637389"/>
    <w:rsid w:val="006401B2"/>
    <w:rsid w:val="0065169F"/>
    <w:rsid w:val="006518B2"/>
    <w:rsid w:val="00652CF9"/>
    <w:rsid w:val="006567C5"/>
    <w:rsid w:val="00665FEC"/>
    <w:rsid w:val="0066612F"/>
    <w:rsid w:val="00667A3C"/>
    <w:rsid w:val="00667D2D"/>
    <w:rsid w:val="00672AF2"/>
    <w:rsid w:val="00681C3F"/>
    <w:rsid w:val="006833B5"/>
    <w:rsid w:val="00683B4C"/>
    <w:rsid w:val="0068653F"/>
    <w:rsid w:val="00692449"/>
    <w:rsid w:val="00693238"/>
    <w:rsid w:val="00696E68"/>
    <w:rsid w:val="006A4689"/>
    <w:rsid w:val="006A6BFF"/>
    <w:rsid w:val="006B41D6"/>
    <w:rsid w:val="006C24D7"/>
    <w:rsid w:val="006D1C83"/>
    <w:rsid w:val="006E138C"/>
    <w:rsid w:val="006E3352"/>
    <w:rsid w:val="006E7D64"/>
    <w:rsid w:val="006E7FAB"/>
    <w:rsid w:val="006F5F87"/>
    <w:rsid w:val="006F6B36"/>
    <w:rsid w:val="00700B7C"/>
    <w:rsid w:val="00701930"/>
    <w:rsid w:val="00702406"/>
    <w:rsid w:val="00705935"/>
    <w:rsid w:val="007068C5"/>
    <w:rsid w:val="00713997"/>
    <w:rsid w:val="007178B3"/>
    <w:rsid w:val="0072356D"/>
    <w:rsid w:val="007301FD"/>
    <w:rsid w:val="007317E3"/>
    <w:rsid w:val="007320DD"/>
    <w:rsid w:val="00740AB9"/>
    <w:rsid w:val="00741A92"/>
    <w:rsid w:val="00744999"/>
    <w:rsid w:val="00745A57"/>
    <w:rsid w:val="00750920"/>
    <w:rsid w:val="00753D0C"/>
    <w:rsid w:val="00753D4F"/>
    <w:rsid w:val="0075674D"/>
    <w:rsid w:val="0075737B"/>
    <w:rsid w:val="00776D5D"/>
    <w:rsid w:val="007804CE"/>
    <w:rsid w:val="00782852"/>
    <w:rsid w:val="00790E7C"/>
    <w:rsid w:val="0079589D"/>
    <w:rsid w:val="007B004D"/>
    <w:rsid w:val="007C1A03"/>
    <w:rsid w:val="007C508A"/>
    <w:rsid w:val="007D626D"/>
    <w:rsid w:val="007E03F7"/>
    <w:rsid w:val="007E12D0"/>
    <w:rsid w:val="007E4FB1"/>
    <w:rsid w:val="007F3685"/>
    <w:rsid w:val="0080274D"/>
    <w:rsid w:val="008037F3"/>
    <w:rsid w:val="00810EFC"/>
    <w:rsid w:val="0081701B"/>
    <w:rsid w:val="008238D0"/>
    <w:rsid w:val="00825675"/>
    <w:rsid w:val="0083298F"/>
    <w:rsid w:val="00837580"/>
    <w:rsid w:val="00840646"/>
    <w:rsid w:val="008409EA"/>
    <w:rsid w:val="00842995"/>
    <w:rsid w:val="00843E18"/>
    <w:rsid w:val="00845644"/>
    <w:rsid w:val="00847EA4"/>
    <w:rsid w:val="00852DBD"/>
    <w:rsid w:val="008539EF"/>
    <w:rsid w:val="0085663E"/>
    <w:rsid w:val="00856955"/>
    <w:rsid w:val="00862E7D"/>
    <w:rsid w:val="008664F4"/>
    <w:rsid w:val="008707A5"/>
    <w:rsid w:val="008738EE"/>
    <w:rsid w:val="00891648"/>
    <w:rsid w:val="00892C76"/>
    <w:rsid w:val="008938DA"/>
    <w:rsid w:val="008B606E"/>
    <w:rsid w:val="008C144C"/>
    <w:rsid w:val="008C14B5"/>
    <w:rsid w:val="008C467E"/>
    <w:rsid w:val="008C4E3A"/>
    <w:rsid w:val="008D039B"/>
    <w:rsid w:val="008D6C09"/>
    <w:rsid w:val="008F302B"/>
    <w:rsid w:val="008F3089"/>
    <w:rsid w:val="008F3AB4"/>
    <w:rsid w:val="008F3FD6"/>
    <w:rsid w:val="00901031"/>
    <w:rsid w:val="0090218E"/>
    <w:rsid w:val="009024B0"/>
    <w:rsid w:val="009062B0"/>
    <w:rsid w:val="0091242E"/>
    <w:rsid w:val="0091553D"/>
    <w:rsid w:val="009170F2"/>
    <w:rsid w:val="00917814"/>
    <w:rsid w:val="00925317"/>
    <w:rsid w:val="00935512"/>
    <w:rsid w:val="009432D2"/>
    <w:rsid w:val="00943A91"/>
    <w:rsid w:val="00944C68"/>
    <w:rsid w:val="00945053"/>
    <w:rsid w:val="009620A8"/>
    <w:rsid w:val="0096262E"/>
    <w:rsid w:val="00963853"/>
    <w:rsid w:val="00967122"/>
    <w:rsid w:val="00976F7A"/>
    <w:rsid w:val="00980784"/>
    <w:rsid w:val="00987260"/>
    <w:rsid w:val="00991E38"/>
    <w:rsid w:val="009933DE"/>
    <w:rsid w:val="00993954"/>
    <w:rsid w:val="00995F22"/>
    <w:rsid w:val="009A473E"/>
    <w:rsid w:val="009A6C62"/>
    <w:rsid w:val="009B7FD5"/>
    <w:rsid w:val="009C056F"/>
    <w:rsid w:val="009D7054"/>
    <w:rsid w:val="009E5D66"/>
    <w:rsid w:val="00A11FA5"/>
    <w:rsid w:val="00A1408A"/>
    <w:rsid w:val="00A1663E"/>
    <w:rsid w:val="00A23B3F"/>
    <w:rsid w:val="00A30F1C"/>
    <w:rsid w:val="00A31371"/>
    <w:rsid w:val="00A31E4A"/>
    <w:rsid w:val="00A33CF8"/>
    <w:rsid w:val="00A37581"/>
    <w:rsid w:val="00A432CF"/>
    <w:rsid w:val="00A53231"/>
    <w:rsid w:val="00A63C7A"/>
    <w:rsid w:val="00A64369"/>
    <w:rsid w:val="00A756D6"/>
    <w:rsid w:val="00A82EDE"/>
    <w:rsid w:val="00A92C2E"/>
    <w:rsid w:val="00A92EC2"/>
    <w:rsid w:val="00A9542B"/>
    <w:rsid w:val="00AA10E9"/>
    <w:rsid w:val="00AA176A"/>
    <w:rsid w:val="00AA50A1"/>
    <w:rsid w:val="00AB4AD9"/>
    <w:rsid w:val="00AD02FF"/>
    <w:rsid w:val="00AD0D1B"/>
    <w:rsid w:val="00AD1A08"/>
    <w:rsid w:val="00AD5B6D"/>
    <w:rsid w:val="00AD752A"/>
    <w:rsid w:val="00AE4A75"/>
    <w:rsid w:val="00AE4B73"/>
    <w:rsid w:val="00AE79FE"/>
    <w:rsid w:val="00AE7CDE"/>
    <w:rsid w:val="00B065D4"/>
    <w:rsid w:val="00B11667"/>
    <w:rsid w:val="00B16983"/>
    <w:rsid w:val="00B16BD0"/>
    <w:rsid w:val="00B22F21"/>
    <w:rsid w:val="00B230D6"/>
    <w:rsid w:val="00B232A5"/>
    <w:rsid w:val="00B27A8E"/>
    <w:rsid w:val="00B31434"/>
    <w:rsid w:val="00B31A92"/>
    <w:rsid w:val="00B40409"/>
    <w:rsid w:val="00B40942"/>
    <w:rsid w:val="00B42F03"/>
    <w:rsid w:val="00B461B1"/>
    <w:rsid w:val="00B518D3"/>
    <w:rsid w:val="00B51A7A"/>
    <w:rsid w:val="00B51F55"/>
    <w:rsid w:val="00B5427A"/>
    <w:rsid w:val="00B567E5"/>
    <w:rsid w:val="00B64263"/>
    <w:rsid w:val="00B72488"/>
    <w:rsid w:val="00B72957"/>
    <w:rsid w:val="00B732DC"/>
    <w:rsid w:val="00B74C5F"/>
    <w:rsid w:val="00B75B97"/>
    <w:rsid w:val="00B769F1"/>
    <w:rsid w:val="00B80BDA"/>
    <w:rsid w:val="00B83F33"/>
    <w:rsid w:val="00B91A6F"/>
    <w:rsid w:val="00B927CC"/>
    <w:rsid w:val="00B94C68"/>
    <w:rsid w:val="00BA579C"/>
    <w:rsid w:val="00BA5AB4"/>
    <w:rsid w:val="00BB1742"/>
    <w:rsid w:val="00BB3B84"/>
    <w:rsid w:val="00BC4F82"/>
    <w:rsid w:val="00BC66F3"/>
    <w:rsid w:val="00BD59DA"/>
    <w:rsid w:val="00BE6D9E"/>
    <w:rsid w:val="00BF0CCA"/>
    <w:rsid w:val="00BF4139"/>
    <w:rsid w:val="00BF6200"/>
    <w:rsid w:val="00C0177C"/>
    <w:rsid w:val="00C06DB9"/>
    <w:rsid w:val="00C06E50"/>
    <w:rsid w:val="00C1232B"/>
    <w:rsid w:val="00C156F7"/>
    <w:rsid w:val="00C218A9"/>
    <w:rsid w:val="00C246BB"/>
    <w:rsid w:val="00C26CC4"/>
    <w:rsid w:val="00C323B2"/>
    <w:rsid w:val="00C33256"/>
    <w:rsid w:val="00C33BBF"/>
    <w:rsid w:val="00C366A3"/>
    <w:rsid w:val="00C36F9A"/>
    <w:rsid w:val="00C41AA2"/>
    <w:rsid w:val="00C43794"/>
    <w:rsid w:val="00C504AD"/>
    <w:rsid w:val="00C50E98"/>
    <w:rsid w:val="00C51EF0"/>
    <w:rsid w:val="00C53F96"/>
    <w:rsid w:val="00C545C2"/>
    <w:rsid w:val="00C54BCD"/>
    <w:rsid w:val="00C6058E"/>
    <w:rsid w:val="00C62FC5"/>
    <w:rsid w:val="00C70D19"/>
    <w:rsid w:val="00C71846"/>
    <w:rsid w:val="00C7609F"/>
    <w:rsid w:val="00C76722"/>
    <w:rsid w:val="00C82B01"/>
    <w:rsid w:val="00C83846"/>
    <w:rsid w:val="00C91E08"/>
    <w:rsid w:val="00CB2392"/>
    <w:rsid w:val="00CB2F1E"/>
    <w:rsid w:val="00CB3425"/>
    <w:rsid w:val="00CC2863"/>
    <w:rsid w:val="00CC3EAC"/>
    <w:rsid w:val="00CC5BDB"/>
    <w:rsid w:val="00CC680F"/>
    <w:rsid w:val="00CC727B"/>
    <w:rsid w:val="00CC75C9"/>
    <w:rsid w:val="00CD6360"/>
    <w:rsid w:val="00CD7FDE"/>
    <w:rsid w:val="00CE18A1"/>
    <w:rsid w:val="00CE22F6"/>
    <w:rsid w:val="00CE5A2E"/>
    <w:rsid w:val="00CE7FBA"/>
    <w:rsid w:val="00CF0E1D"/>
    <w:rsid w:val="00CF7E71"/>
    <w:rsid w:val="00D00130"/>
    <w:rsid w:val="00D01040"/>
    <w:rsid w:val="00D03780"/>
    <w:rsid w:val="00D06112"/>
    <w:rsid w:val="00D067A2"/>
    <w:rsid w:val="00D13BDD"/>
    <w:rsid w:val="00D15BAD"/>
    <w:rsid w:val="00D16564"/>
    <w:rsid w:val="00D16FAE"/>
    <w:rsid w:val="00D210D8"/>
    <w:rsid w:val="00D21C3E"/>
    <w:rsid w:val="00D25008"/>
    <w:rsid w:val="00D319EF"/>
    <w:rsid w:val="00D32CBE"/>
    <w:rsid w:val="00D331EE"/>
    <w:rsid w:val="00D349F2"/>
    <w:rsid w:val="00D408EB"/>
    <w:rsid w:val="00D4466D"/>
    <w:rsid w:val="00D52A2A"/>
    <w:rsid w:val="00D6521F"/>
    <w:rsid w:val="00D70E93"/>
    <w:rsid w:val="00D71567"/>
    <w:rsid w:val="00D73BBF"/>
    <w:rsid w:val="00D756D2"/>
    <w:rsid w:val="00D7707D"/>
    <w:rsid w:val="00D7727B"/>
    <w:rsid w:val="00D844AD"/>
    <w:rsid w:val="00D92920"/>
    <w:rsid w:val="00D92D09"/>
    <w:rsid w:val="00D94272"/>
    <w:rsid w:val="00D959EB"/>
    <w:rsid w:val="00DA45C2"/>
    <w:rsid w:val="00DA5FD4"/>
    <w:rsid w:val="00DA7092"/>
    <w:rsid w:val="00DA75FF"/>
    <w:rsid w:val="00DB60F4"/>
    <w:rsid w:val="00DB6100"/>
    <w:rsid w:val="00DB7817"/>
    <w:rsid w:val="00DC474A"/>
    <w:rsid w:val="00DD22EB"/>
    <w:rsid w:val="00DD2EF2"/>
    <w:rsid w:val="00DE0988"/>
    <w:rsid w:val="00DE0D68"/>
    <w:rsid w:val="00DE1CAF"/>
    <w:rsid w:val="00E00FCB"/>
    <w:rsid w:val="00E02046"/>
    <w:rsid w:val="00E02A1A"/>
    <w:rsid w:val="00E07F22"/>
    <w:rsid w:val="00E07FF9"/>
    <w:rsid w:val="00E1413C"/>
    <w:rsid w:val="00E16262"/>
    <w:rsid w:val="00E2212A"/>
    <w:rsid w:val="00E22527"/>
    <w:rsid w:val="00E25588"/>
    <w:rsid w:val="00E26D4C"/>
    <w:rsid w:val="00E26FC0"/>
    <w:rsid w:val="00E30F35"/>
    <w:rsid w:val="00E3372F"/>
    <w:rsid w:val="00E4054C"/>
    <w:rsid w:val="00E42E6E"/>
    <w:rsid w:val="00E43411"/>
    <w:rsid w:val="00E544AA"/>
    <w:rsid w:val="00E56C0B"/>
    <w:rsid w:val="00E56EAC"/>
    <w:rsid w:val="00E6576A"/>
    <w:rsid w:val="00E81BD5"/>
    <w:rsid w:val="00E85AC5"/>
    <w:rsid w:val="00E874E9"/>
    <w:rsid w:val="00EA16B2"/>
    <w:rsid w:val="00EA56C3"/>
    <w:rsid w:val="00EA5F5C"/>
    <w:rsid w:val="00EB1C29"/>
    <w:rsid w:val="00EB53C8"/>
    <w:rsid w:val="00EC1077"/>
    <w:rsid w:val="00EC1C92"/>
    <w:rsid w:val="00EC2B66"/>
    <w:rsid w:val="00EC3D55"/>
    <w:rsid w:val="00ED14C4"/>
    <w:rsid w:val="00ED29E8"/>
    <w:rsid w:val="00ED5712"/>
    <w:rsid w:val="00ED69A0"/>
    <w:rsid w:val="00EE5E16"/>
    <w:rsid w:val="00EF186F"/>
    <w:rsid w:val="00EF5D14"/>
    <w:rsid w:val="00EF76A6"/>
    <w:rsid w:val="00F02396"/>
    <w:rsid w:val="00F10F46"/>
    <w:rsid w:val="00F136AC"/>
    <w:rsid w:val="00F14732"/>
    <w:rsid w:val="00F21128"/>
    <w:rsid w:val="00F27AC8"/>
    <w:rsid w:val="00F37997"/>
    <w:rsid w:val="00F46A70"/>
    <w:rsid w:val="00F526BF"/>
    <w:rsid w:val="00F55BFC"/>
    <w:rsid w:val="00F5775D"/>
    <w:rsid w:val="00F61D5C"/>
    <w:rsid w:val="00F6457E"/>
    <w:rsid w:val="00F64F08"/>
    <w:rsid w:val="00F71886"/>
    <w:rsid w:val="00F7572B"/>
    <w:rsid w:val="00F82451"/>
    <w:rsid w:val="00F85398"/>
    <w:rsid w:val="00F8667A"/>
    <w:rsid w:val="00F938E7"/>
    <w:rsid w:val="00FA017B"/>
    <w:rsid w:val="00FB0BFA"/>
    <w:rsid w:val="00FB0D44"/>
    <w:rsid w:val="00FB0E29"/>
    <w:rsid w:val="00FB3333"/>
    <w:rsid w:val="00FB546F"/>
    <w:rsid w:val="00FB7D42"/>
    <w:rsid w:val="00FC0E92"/>
    <w:rsid w:val="00FC18B6"/>
    <w:rsid w:val="00FC3238"/>
    <w:rsid w:val="00FC3E8B"/>
    <w:rsid w:val="00FC5DE6"/>
    <w:rsid w:val="00FD4161"/>
    <w:rsid w:val="00FD586C"/>
    <w:rsid w:val="00FE0822"/>
    <w:rsid w:val="00FE353B"/>
    <w:rsid w:val="00FF4A3A"/>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D79"/>
    <w:pPr>
      <w:widowControl w:val="0"/>
      <w:jc w:val="both"/>
    </w:pPr>
    <w:rPr>
      <w:kern w:val="2"/>
      <w:sz w:val="24"/>
      <w:szCs w:val="24"/>
    </w:rPr>
  </w:style>
  <w:style w:type="paragraph" w:styleId="Heading1">
    <w:name w:val="heading 1"/>
    <w:basedOn w:val="Normal"/>
    <w:next w:val="Normal"/>
    <w:link w:val="Heading1Char"/>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Heading2">
    <w:name w:val="heading 2"/>
    <w:basedOn w:val="Normal"/>
    <w:next w:val="NormalIndent"/>
    <w:link w:val="Heading2Char"/>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Heading3">
    <w:name w:val="heading 3"/>
    <w:basedOn w:val="Normal"/>
    <w:next w:val="NormalIndent"/>
    <w:link w:val="Heading3Char"/>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Heading4">
    <w:name w:val="heading 4"/>
    <w:basedOn w:val="Normal"/>
    <w:next w:val="NormalIndent"/>
    <w:link w:val="Heading4Char"/>
    <w:qFormat/>
    <w:pPr>
      <w:keepNext/>
      <w:keepLines/>
      <w:numPr>
        <w:ilvl w:val="3"/>
        <w:numId w:val="1"/>
      </w:numPr>
      <w:tabs>
        <w:tab w:val="left" w:pos="3558"/>
      </w:tabs>
      <w:spacing w:before="100" w:beforeAutospacing="1" w:after="100" w:afterAutospacing="1"/>
      <w:outlineLvl w:val="3"/>
    </w:pPr>
    <w:rPr>
      <w:rFonts w:eastAsia="FangSong_GB2312"/>
      <w:bCs/>
      <w:szCs w:val="28"/>
    </w:rPr>
  </w:style>
  <w:style w:type="paragraph" w:styleId="Heading5">
    <w:name w:val="heading 5"/>
    <w:basedOn w:val="Normal"/>
    <w:next w:val="NormalIndent"/>
    <w:qFormat/>
    <w:pPr>
      <w:keepNext/>
      <w:keepLines/>
      <w:spacing w:before="100" w:beforeAutospacing="1" w:after="100" w:afterAutospacing="1"/>
      <w:ind w:leftChars="200" w:left="200"/>
      <w:outlineLvl w:val="4"/>
    </w:pPr>
    <w:rPr>
      <w:b/>
      <w:bCs/>
      <w:szCs w:val="28"/>
    </w:rPr>
  </w:style>
  <w:style w:type="paragraph" w:styleId="Heading6">
    <w:name w:val="heading 6"/>
    <w:basedOn w:val="Normal"/>
    <w:next w:val="Normal"/>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tabs>
        <w:tab w:val="left" w:pos="1296"/>
      </w:tabs>
      <w:spacing w:before="240" w:after="64" w:line="317" w:lineRule="auto"/>
      <w:outlineLvl w:val="6"/>
    </w:pPr>
    <w:rPr>
      <w:b/>
      <w:bCs/>
    </w:rPr>
  </w:style>
  <w:style w:type="paragraph" w:styleId="Heading8">
    <w:name w:val="heading 8"/>
    <w:basedOn w:val="Normal"/>
    <w:next w:val="Normal"/>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Heading9">
    <w:name w:val="heading 9"/>
    <w:basedOn w:val="Normal"/>
    <w:next w:val="Normal"/>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1">
    <w:name w:val="正文：中文强调"/>
    <w:rPr>
      <w:rFonts w:eastAsia="KaiTi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CommentReference">
    <w:name w:val="annotation reference"/>
    <w:rPr>
      <w:sz w:val="21"/>
      <w:szCs w:val="21"/>
    </w:rPr>
  </w:style>
  <w:style w:type="character" w:styleId="FootnoteReference">
    <w:name w:val="footnote reference"/>
    <w:rPr>
      <w:vertAlign w:val="superscript"/>
    </w:rPr>
  </w:style>
  <w:style w:type="character" w:customStyle="1" w:styleId="BodyTextIndent3Char">
    <w:name w:val="Body Text Indent 3 Char"/>
    <w:link w:val="BodyTextIndent3"/>
    <w:rPr>
      <w:kern w:val="2"/>
      <w:sz w:val="24"/>
      <w:szCs w:val="24"/>
    </w:rPr>
  </w:style>
  <w:style w:type="character" w:customStyle="1" w:styleId="a2">
    <w:name w:val="正文：英文强调"/>
    <w:rPr>
      <w:rFonts w:ascii="Times New Roman" w:hAnsi="Times New Roman"/>
      <w:i/>
    </w:rPr>
  </w:style>
  <w:style w:type="character" w:customStyle="1" w:styleId="NoSpacingChar">
    <w:name w:val="No Spacing Char"/>
    <w:link w:val="NoSpacing"/>
    <w:rPr>
      <w:rFonts w:ascii="Calibri" w:hAnsi="Calibri"/>
      <w:sz w:val="22"/>
      <w:szCs w:val="22"/>
      <w:lang w:bidi="ar-SA"/>
    </w:rPr>
  </w:style>
  <w:style w:type="character" w:customStyle="1" w:styleId="BalloonTextChar">
    <w:name w:val="Balloon Text Char"/>
    <w:link w:val="BalloonText"/>
    <w:rPr>
      <w:kern w:val="2"/>
      <w:sz w:val="18"/>
      <w:szCs w:val="18"/>
    </w:rPr>
  </w:style>
  <w:style w:type="character" w:styleId="Hyperlink">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Heading4Char">
    <w:name w:val="Heading 4 Char"/>
    <w:link w:val="Heading4"/>
    <w:rPr>
      <w:rFonts w:eastAsia="FangSong_GB2312"/>
      <w:bCs/>
      <w:kern w:val="2"/>
      <w:sz w:val="24"/>
      <w:szCs w:val="28"/>
    </w:rPr>
  </w:style>
  <w:style w:type="character" w:customStyle="1" w:styleId="QuoteChar">
    <w:name w:val="Quote Char"/>
    <w:link w:val="Quote"/>
    <w:rPr>
      <w:i/>
      <w:iCs/>
      <w:color w:val="000000"/>
      <w:kern w:val="2"/>
      <w:sz w:val="21"/>
      <w:szCs w:val="24"/>
    </w:rPr>
  </w:style>
  <w:style w:type="character" w:customStyle="1" w:styleId="BodyTextIndent2Char">
    <w:name w:val="Body Text Indent 2 Char"/>
    <w:link w:val="BodyTextIndent2"/>
    <w:rPr>
      <w:kern w:val="2"/>
      <w:sz w:val="21"/>
      <w:szCs w:val="24"/>
    </w:rPr>
  </w:style>
  <w:style w:type="character" w:customStyle="1" w:styleId="Heading3Char">
    <w:name w:val="Heading 3 Char"/>
    <w:link w:val="Heading3"/>
    <w:rsid w:val="00C43794"/>
    <w:rPr>
      <w:rFonts w:ascii="Arial" w:eastAsia="黑体" w:hAnsi="Arial"/>
      <w:bCs/>
      <w:kern w:val="2"/>
      <w:sz w:val="24"/>
      <w:szCs w:val="32"/>
    </w:rPr>
  </w:style>
  <w:style w:type="character" w:customStyle="1" w:styleId="CommentTextChar">
    <w:name w:val="Comment Text Char"/>
    <w:link w:val="CommentText"/>
    <w:rPr>
      <w:kern w:val="2"/>
      <w:sz w:val="24"/>
      <w:szCs w:val="24"/>
    </w:rPr>
  </w:style>
  <w:style w:type="character" w:customStyle="1" w:styleId="BodyTextIndentChar">
    <w:name w:val="Body Text Indent Char"/>
    <w:link w:val="BodyTextIndent"/>
    <w:rPr>
      <w:kern w:val="2"/>
      <w:sz w:val="21"/>
      <w:szCs w:val="24"/>
    </w:rPr>
  </w:style>
  <w:style w:type="character" w:styleId="EndnoteReference">
    <w:name w:val="endnote reference"/>
    <w:rPr>
      <w:rFonts w:eastAsia="宋体"/>
      <w:sz w:val="24"/>
      <w:szCs w:val="24"/>
      <w:vertAlign w:val="superscript"/>
      <w:lang w:val="en-US" w:eastAsia="zh-CN" w:bidi="ar-SA"/>
    </w:rPr>
  </w:style>
  <w:style w:type="character" w:customStyle="1" w:styleId="NormalIndentChar">
    <w:name w:val="Normal Indent Char"/>
    <w:link w:val="NormalIndent"/>
    <w:rPr>
      <w:kern w:val="2"/>
      <w:sz w:val="24"/>
      <w:szCs w:val="24"/>
    </w:rPr>
  </w:style>
  <w:style w:type="character" w:customStyle="1" w:styleId="a3">
    <w:name w:val="正文：程序代码"/>
    <w:rPr>
      <w:rFonts w:ascii="MS Gothic" w:eastAsia="FangSong_GB2312" w:hAnsi="MS Gothic"/>
    </w:rPr>
  </w:style>
  <w:style w:type="character" w:customStyle="1" w:styleId="PlainTextChar">
    <w:name w:val="Plain Text Char"/>
    <w:link w:val="PlainText"/>
    <w:rPr>
      <w:rFonts w:ascii="宋体" w:hAnsi="Courier New"/>
      <w:sz w:val="21"/>
    </w:rPr>
  </w:style>
  <w:style w:type="character" w:customStyle="1" w:styleId="CharChar0">
    <w:name w:val="论文正文 Char Char"/>
    <w:link w:val="a4"/>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FollowedHyperlink">
    <w:name w:val="FollowedHyperlink"/>
    <w:rPr>
      <w:color w:val="800080"/>
      <w:u w:val="single"/>
    </w:rPr>
  </w:style>
  <w:style w:type="character" w:styleId="PageNumber">
    <w:name w:val="page number"/>
    <w:basedOn w:val="DefaultParagraphFont"/>
  </w:style>
  <w:style w:type="character" w:customStyle="1" w:styleId="CommentSubjectChar">
    <w:name w:val="Comment Subject Char"/>
    <w:link w:val="CommentSubject"/>
    <w:rPr>
      <w:b/>
      <w:bCs/>
      <w:kern w:val="2"/>
      <w:sz w:val="24"/>
      <w:szCs w:val="24"/>
    </w:rPr>
  </w:style>
  <w:style w:type="character" w:customStyle="1" w:styleId="CaptionChar">
    <w:name w:val="Caption Char"/>
    <w:link w:val="Caption"/>
    <w:rPr>
      <w:rFonts w:ascii="黑体" w:eastAsia="黑体" w:hAnsi="黑体" w:cs="Arial"/>
      <w:kern w:val="2"/>
      <w:sz w:val="21"/>
    </w:rPr>
  </w:style>
  <w:style w:type="character" w:customStyle="1" w:styleId="CharChar1">
    <w:name w:val="图题注 Char Char"/>
    <w:link w:val="a5"/>
  </w:style>
  <w:style w:type="paragraph" w:styleId="BodyTextIndent">
    <w:name w:val="Body Text Indent"/>
    <w:basedOn w:val="Normal"/>
    <w:link w:val="BodyTextIndentChar"/>
    <w:pPr>
      <w:spacing w:after="120"/>
      <w:ind w:leftChars="200" w:left="420"/>
    </w:pPr>
    <w:rPr>
      <w:sz w:val="21"/>
    </w:rPr>
  </w:style>
  <w:style w:type="paragraph" w:styleId="TOC1">
    <w:name w:val="toc 1"/>
    <w:basedOn w:val="Normal"/>
    <w:next w:val="Normal"/>
    <w:uiPriority w:val="39"/>
    <w:pPr>
      <w:spacing w:before="120" w:after="120"/>
      <w:jc w:val="left"/>
    </w:pPr>
    <w:rPr>
      <w:rFonts w:ascii="Calibri" w:hAnsi="Calibri" w:cs="Calibri"/>
      <w:b/>
      <w:bCs/>
      <w:caps/>
      <w:sz w:val="28"/>
      <w:szCs w:val="20"/>
    </w:rPr>
  </w:style>
  <w:style w:type="paragraph" w:styleId="BalloonText">
    <w:name w:val="Balloon Text"/>
    <w:basedOn w:val="Normal"/>
    <w:link w:val="BalloonTextChar"/>
    <w:rPr>
      <w:sz w:val="18"/>
      <w:szCs w:val="18"/>
    </w:rPr>
  </w:style>
  <w:style w:type="paragraph" w:styleId="BodyText">
    <w:name w:val="Body Text"/>
    <w:basedOn w:val="Normal"/>
    <w:rPr>
      <w:b/>
      <w:bCs/>
      <w:i/>
      <w:iCs/>
      <w:sz w:val="28"/>
    </w:rPr>
  </w:style>
  <w:style w:type="paragraph" w:customStyle="1" w:styleId="Char1CharCharChar">
    <w:name w:val="Char1 Char Char Char"/>
    <w:basedOn w:val="Normal"/>
    <w:rPr>
      <w:sz w:val="21"/>
      <w:szCs w:val="20"/>
    </w:rPr>
  </w:style>
  <w:style w:type="paragraph" w:customStyle="1" w:styleId="a5">
    <w:name w:val="图题注"/>
    <w:basedOn w:val="Caption"/>
    <w:link w:val="CharChar1"/>
    <w:pPr>
      <w:spacing w:beforeLines="25" w:before="78" w:afterLines="25" w:after="78"/>
    </w:pPr>
  </w:style>
  <w:style w:type="paragraph" w:styleId="TOCHeading">
    <w:name w:val="TOC Heading"/>
    <w:basedOn w:val="Heading1"/>
    <w:next w:val="Normal"/>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Normal"/>
    <w:next w:val="Normal"/>
    <w:pPr>
      <w:ind w:left="720"/>
      <w:jc w:val="left"/>
    </w:pPr>
    <w:rPr>
      <w:rFonts w:ascii="Calibri" w:hAnsi="Calibri" w:cs="Calibri"/>
      <w:sz w:val="18"/>
      <w:szCs w:val="18"/>
    </w:rPr>
  </w:style>
  <w:style w:type="paragraph" w:styleId="BodyTextIndent3">
    <w:name w:val="Body Text Indent 3"/>
    <w:basedOn w:val="Normal"/>
    <w:link w:val="BodyTextIndent3Char"/>
    <w:pPr>
      <w:numPr>
        <w:numId w:val="2"/>
      </w:numPr>
      <w:tabs>
        <w:tab w:val="left" w:pos="567"/>
      </w:tabs>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basedOn w:val="Normal"/>
    <w:next w:val="Normal"/>
    <w:uiPriority w:val="39"/>
    <w:pPr>
      <w:ind w:left="240"/>
      <w:jc w:val="left"/>
    </w:pPr>
    <w:rPr>
      <w:rFonts w:ascii="Calibri" w:hAnsi="Calibri" w:cs="Calibri"/>
      <w:smallCaps/>
      <w:sz w:val="28"/>
      <w:szCs w:val="20"/>
    </w:rPr>
  </w:style>
  <w:style w:type="paragraph" w:styleId="TOC5">
    <w:name w:val="toc 5"/>
    <w:basedOn w:val="Normal"/>
    <w:next w:val="Normal"/>
    <w:pPr>
      <w:ind w:left="960"/>
      <w:jc w:val="left"/>
    </w:pPr>
    <w:rPr>
      <w:rFonts w:ascii="Calibri" w:hAnsi="Calibri" w:cs="Calibri"/>
      <w:sz w:val="18"/>
      <w:szCs w:val="18"/>
    </w:rPr>
  </w:style>
  <w:style w:type="paragraph" w:styleId="EndnoteText">
    <w:name w:val="endnote text"/>
    <w:basedOn w:val="Normal"/>
    <w:pPr>
      <w:snapToGrid w:val="0"/>
      <w:jc w:val="left"/>
    </w:pPr>
  </w:style>
  <w:style w:type="paragraph" w:styleId="TOC6">
    <w:name w:val="toc 6"/>
    <w:basedOn w:val="Normal"/>
    <w:next w:val="Normal"/>
    <w:pPr>
      <w:ind w:left="1200"/>
      <w:jc w:val="left"/>
    </w:pPr>
    <w:rPr>
      <w:rFonts w:ascii="Calibri" w:hAnsi="Calibri" w:cs="Calibri"/>
      <w:sz w:val="18"/>
      <w:szCs w:val="18"/>
    </w:rPr>
  </w:style>
  <w:style w:type="paragraph" w:styleId="BodyText3">
    <w:name w:val="Body Text 3"/>
    <w:basedOn w:val="Normal"/>
    <w:rPr>
      <w:i/>
      <w:iCs/>
      <w:sz w:val="28"/>
    </w:rPr>
  </w:style>
  <w:style w:type="paragraph" w:customStyle="1" w:styleId="a">
    <w:name w:val="列表编号：参考文献"/>
    <w:basedOn w:val="Normal"/>
    <w:pPr>
      <w:numPr>
        <w:numId w:val="3"/>
      </w:numPr>
    </w:pPr>
  </w:style>
  <w:style w:type="paragraph" w:customStyle="1" w:styleId="a4">
    <w:name w:val="论文正文"/>
    <w:basedOn w:val="Normal"/>
    <w:link w:val="CharChar0"/>
    <w:pPr>
      <w:spacing w:line="300" w:lineRule="auto"/>
      <w:ind w:firstLine="420"/>
      <w:jc w:val="left"/>
    </w:pPr>
    <w:rPr>
      <w:rFonts w:ascii="Cambria Math" w:hAnsi="Cambria Math"/>
      <w:szCs w:val="22"/>
    </w:rPr>
  </w:style>
  <w:style w:type="paragraph" w:styleId="TOC7">
    <w:name w:val="toc 7"/>
    <w:basedOn w:val="Normal"/>
    <w:next w:val="Normal"/>
    <w:pPr>
      <w:ind w:left="1440"/>
      <w:jc w:val="left"/>
    </w:pPr>
    <w:rPr>
      <w:rFonts w:ascii="Calibri" w:hAnsi="Calibri" w:cs="Calibri"/>
      <w:sz w:val="18"/>
      <w:szCs w:val="18"/>
    </w:rPr>
  </w:style>
  <w:style w:type="paragraph" w:styleId="TOC8">
    <w:name w:val="toc 8"/>
    <w:basedOn w:val="Normal"/>
    <w:next w:val="Normal"/>
    <w:pPr>
      <w:ind w:left="1680"/>
      <w:jc w:val="left"/>
    </w:pPr>
    <w:rPr>
      <w:rFonts w:ascii="Calibri" w:hAnsi="Calibri" w:cs="Calibri"/>
      <w:sz w:val="18"/>
      <w:szCs w:val="18"/>
    </w:rPr>
  </w:style>
  <w:style w:type="paragraph" w:styleId="TableofFigures">
    <w:name w:val="table of figures"/>
    <w:basedOn w:val="Normal"/>
    <w:next w:val="Normal"/>
    <w:pPr>
      <w:ind w:leftChars="200" w:left="840" w:hangingChars="200" w:hanging="420"/>
    </w:pPr>
  </w:style>
  <w:style w:type="paragraph" w:styleId="BodyText2">
    <w:name w:val="Body Text 2"/>
    <w:basedOn w:val="Normal"/>
    <w:rPr>
      <w:i/>
      <w:iCs/>
      <w:sz w:val="30"/>
    </w:rPr>
  </w:style>
  <w:style w:type="paragraph" w:styleId="CommentSubject">
    <w:name w:val="annotation subject"/>
    <w:basedOn w:val="CommentText"/>
    <w:next w:val="CommentText"/>
    <w:link w:val="CommentSubjectChar"/>
    <w:rPr>
      <w:b/>
      <w:bCs/>
    </w:rPr>
  </w:style>
  <w:style w:type="paragraph" w:styleId="FootnoteText">
    <w:name w:val="footnote text"/>
    <w:basedOn w:val="Normal"/>
    <w:pPr>
      <w:snapToGrid w:val="0"/>
    </w:pPr>
    <w:rPr>
      <w:sz w:val="18"/>
      <w:szCs w:val="18"/>
    </w:rPr>
  </w:style>
  <w:style w:type="paragraph" w:styleId="PlainText">
    <w:name w:val="Plain Text"/>
    <w:basedOn w:val="Normal"/>
    <w:link w:val="PlainTextChar"/>
    <w:pPr>
      <w:widowControl/>
      <w:jc w:val="left"/>
    </w:pPr>
    <w:rPr>
      <w:rFonts w:ascii="宋体" w:hAnsi="Courier New"/>
      <w:sz w:val="21"/>
    </w:rPr>
  </w:style>
  <w:style w:type="paragraph" w:customStyle="1" w:styleId="1">
    <w:name w:val="样式1"/>
    <w:basedOn w:val="Normal"/>
    <w:pPr>
      <w:numPr>
        <w:ilvl w:val="1"/>
        <w:numId w:val="4"/>
      </w:numPr>
      <w:tabs>
        <w:tab w:val="left" w:pos="567"/>
      </w:tabs>
    </w:pPr>
    <w:rPr>
      <w:sz w:val="21"/>
    </w:rPr>
  </w:style>
  <w:style w:type="paragraph" w:customStyle="1" w:styleId="10">
    <w:name w:val="图1"/>
    <w:basedOn w:val="Normal"/>
    <w:next w:val="Normal"/>
    <w:pPr>
      <w:tabs>
        <w:tab w:val="left" w:pos="420"/>
      </w:tabs>
      <w:spacing w:beforeLines="50" w:before="156" w:afterLines="100" w:after="312" w:line="360" w:lineRule="auto"/>
      <w:ind w:left="1105" w:hanging="748"/>
      <w:jc w:val="center"/>
    </w:pPr>
    <w:rPr>
      <w:kern w:val="0"/>
    </w:rPr>
  </w:style>
  <w:style w:type="paragraph" w:styleId="ListParagraph">
    <w:name w:val="List Paragraph"/>
    <w:basedOn w:val="Normal"/>
    <w:uiPriority w:val="34"/>
    <w:qFormat/>
    <w:pPr>
      <w:ind w:firstLineChars="200" w:firstLine="420"/>
    </w:pPr>
    <w:rPr>
      <w:rFonts w:ascii="Calibri" w:hAnsi="Calibri"/>
      <w:sz w:val="21"/>
      <w:szCs w:val="22"/>
    </w:rPr>
  </w:style>
  <w:style w:type="paragraph" w:customStyle="1" w:styleId="a0">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Normal"/>
    <w:rPr>
      <w:rFonts w:ascii="Tahoma" w:hAnsi="Tahoma"/>
      <w:szCs w:val="20"/>
    </w:rPr>
  </w:style>
  <w:style w:type="paragraph" w:styleId="NoSpacing">
    <w:name w:val="No Spacing"/>
    <w:link w:val="NoSpacingChar"/>
    <w:qFormat/>
    <w:rPr>
      <w:rFonts w:ascii="Calibri" w:hAnsi="Calibri"/>
      <w:sz w:val="22"/>
      <w:szCs w:val="22"/>
    </w:rPr>
  </w:style>
  <w:style w:type="paragraph" w:customStyle="1" w:styleId="2">
    <w:name w:val="样式2"/>
    <w:basedOn w:val="Caption"/>
    <w:pPr>
      <w:spacing w:beforeLines="30" w:before="93"/>
    </w:pPr>
    <w:rPr>
      <w:rFonts w:ascii="Cambria" w:eastAsia="宋体" w:hAnsi="Cambria" w:cs="Times New Roman"/>
      <w:szCs w:val="21"/>
    </w:rPr>
  </w:style>
  <w:style w:type="paragraph" w:styleId="DocumentMap">
    <w:name w:val="Document Map"/>
    <w:basedOn w:val="Normal"/>
    <w:pPr>
      <w:shd w:val="clear" w:color="auto" w:fill="000080"/>
    </w:pPr>
  </w:style>
  <w:style w:type="paragraph" w:styleId="TOC9">
    <w:name w:val="toc 9"/>
    <w:basedOn w:val="Normal"/>
    <w:next w:val="Normal"/>
    <w:pPr>
      <w:ind w:left="1920"/>
      <w:jc w:val="left"/>
    </w:pPr>
    <w:rPr>
      <w:rFonts w:ascii="Calibri" w:hAnsi="Calibri" w:cs="Calibri"/>
      <w:sz w:val="18"/>
      <w:szCs w:val="18"/>
    </w:rPr>
  </w:style>
  <w:style w:type="paragraph" w:styleId="BodyTextIndent2">
    <w:name w:val="Body Text Indent 2"/>
    <w:basedOn w:val="Normal"/>
    <w:link w:val="BodyTextIndent2Char"/>
    <w:pPr>
      <w:spacing w:after="120" w:line="480" w:lineRule="auto"/>
      <w:ind w:leftChars="200" w:left="420"/>
    </w:pPr>
    <w:rPr>
      <w:sz w:val="21"/>
    </w:rPr>
  </w:style>
  <w:style w:type="paragraph" w:styleId="CommentText">
    <w:name w:val="annotation text"/>
    <w:basedOn w:val="Normal"/>
    <w:link w:val="CommentTextChar"/>
    <w:pPr>
      <w:jc w:val="left"/>
    </w:pPr>
  </w:style>
  <w:style w:type="paragraph" w:styleId="TOC3">
    <w:name w:val="toc 3"/>
    <w:basedOn w:val="Normal"/>
    <w:next w:val="Normal"/>
    <w:uiPriority w:val="39"/>
    <w:pPr>
      <w:ind w:left="480"/>
      <w:jc w:val="left"/>
    </w:pPr>
    <w:rPr>
      <w:rFonts w:ascii="Calibri" w:hAnsi="Calibri" w:cs="Calibri"/>
      <w:i/>
      <w:iCs/>
      <w:sz w:val="20"/>
      <w:szCs w:val="20"/>
    </w:rPr>
  </w:style>
  <w:style w:type="paragraph" w:styleId="ListBullet">
    <w:name w:val="List Bullet"/>
    <w:basedOn w:val="NormalIndent"/>
    <w:pPr>
      <w:numPr>
        <w:numId w:val="6"/>
      </w:numPr>
      <w:tabs>
        <w:tab w:val="left" w:pos="902"/>
      </w:tabs>
      <w:ind w:firstLineChars="0" w:firstLine="0"/>
    </w:pPr>
  </w:style>
  <w:style w:type="paragraph" w:styleId="Footer">
    <w:name w:val="footer"/>
    <w:basedOn w:val="Normal"/>
    <w:link w:val="FooterChar"/>
    <w:pPr>
      <w:tabs>
        <w:tab w:val="center" w:pos="4153"/>
        <w:tab w:val="right" w:pos="8306"/>
      </w:tabs>
      <w:snapToGrid w:val="0"/>
      <w:jc w:val="left"/>
    </w:pPr>
    <w:rPr>
      <w:sz w:val="18"/>
      <w:szCs w:val="18"/>
    </w:rPr>
  </w:style>
  <w:style w:type="paragraph" w:styleId="Caption">
    <w:name w:val="caption"/>
    <w:basedOn w:val="Normal"/>
    <w:next w:val="Normal"/>
    <w:link w:val="CaptionChar"/>
    <w:qFormat/>
    <w:pPr>
      <w:adjustRightInd w:val="0"/>
      <w:snapToGrid w:val="0"/>
      <w:spacing w:beforeLines="20" w:before="62" w:afterLines="20" w:after="62"/>
      <w:jc w:val="center"/>
    </w:pPr>
    <w:rPr>
      <w:rFonts w:ascii="黑体" w:eastAsia="黑体" w:hAnsi="黑体" w:cs="Arial"/>
      <w:sz w:val="21"/>
    </w:rPr>
  </w:style>
  <w:style w:type="paragraph" w:styleId="NormalIndent">
    <w:name w:val="Normal Indent"/>
    <w:basedOn w:val="Normal"/>
    <w:link w:val="NormalIndentChar"/>
    <w:pPr>
      <w:ind w:firstLineChars="200" w:firstLine="420"/>
    </w:pPr>
  </w:style>
  <w:style w:type="paragraph" w:customStyle="1" w:styleId="085">
    <w:name w:val="样式 首行缩进:  0.85 厘米"/>
    <w:basedOn w:val="Normal"/>
    <w:link w:val="085CharChar"/>
    <w:pPr>
      <w:spacing w:line="324" w:lineRule="auto"/>
      <w:ind w:firstLine="482"/>
    </w:pPr>
    <w:rPr>
      <w:rFonts w:ascii="宋体" w:hAnsi="宋体" w:cs="宋体"/>
    </w:rPr>
  </w:style>
  <w:style w:type="paragraph" w:styleId="Quote">
    <w:name w:val="Quote"/>
    <w:basedOn w:val="Normal"/>
    <w:next w:val="Normal"/>
    <w:link w:val="QuoteChar"/>
    <w:qFormat/>
    <w:rPr>
      <w:i/>
      <w:iCs/>
      <w:color w:val="000000"/>
      <w:sz w:val="21"/>
    </w:rPr>
  </w:style>
  <w:style w:type="paragraph" w:customStyle="1" w:styleId="a6">
    <w:name w:val="图表文字"/>
    <w:basedOn w:val="Normal"/>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Normal"/>
    <w:uiPriority w:val="1"/>
    <w:qFormat/>
    <w:rsid w:val="008D039B"/>
    <w:pPr>
      <w:jc w:val="left"/>
    </w:pPr>
    <w:rPr>
      <w:rFonts w:ascii="等线" w:eastAsia="等线" w:hAnsi="等线"/>
      <w:kern w:val="0"/>
      <w:sz w:val="22"/>
      <w:szCs w:val="22"/>
      <w:lang w:eastAsia="en-US"/>
    </w:rPr>
  </w:style>
  <w:style w:type="table" w:styleId="TableGrid">
    <w:name w:val="Table Grid"/>
    <w:basedOn w:val="TableNormal"/>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文字"/>
    <w:basedOn w:val="NormalIndent"/>
    <w:link w:val="Char"/>
    <w:qFormat/>
    <w:rsid w:val="00145525"/>
    <w:pPr>
      <w:ind w:firstLine="480"/>
    </w:pPr>
  </w:style>
  <w:style w:type="paragraph" w:customStyle="1" w:styleId="a8">
    <w:name w:val="图注"/>
    <w:basedOn w:val="Caption"/>
    <w:link w:val="Char0"/>
    <w:qFormat/>
    <w:rsid w:val="00145525"/>
    <w:pPr>
      <w:spacing w:before="91" w:after="91"/>
    </w:pPr>
  </w:style>
  <w:style w:type="character" w:customStyle="1" w:styleId="Char">
    <w:name w:val="文字 Char"/>
    <w:link w:val="a7"/>
    <w:rsid w:val="00145525"/>
  </w:style>
  <w:style w:type="character" w:customStyle="1" w:styleId="FooterChar">
    <w:name w:val="Footer Char"/>
    <w:link w:val="Footer"/>
    <w:uiPriority w:val="99"/>
    <w:rsid w:val="00145525"/>
    <w:rPr>
      <w:kern w:val="2"/>
      <w:sz w:val="18"/>
      <w:szCs w:val="18"/>
    </w:rPr>
  </w:style>
  <w:style w:type="character" w:customStyle="1" w:styleId="Char0">
    <w:name w:val="图注 Char"/>
    <w:link w:val="a8"/>
    <w:rsid w:val="00145525"/>
    <w:rPr>
      <w:rFonts w:ascii="黑体" w:eastAsia="黑体" w:hAnsi="黑体" w:cs="Arial"/>
      <w:kern w:val="2"/>
      <w:sz w:val="21"/>
      <w:szCs w:val="24"/>
    </w:rPr>
  </w:style>
  <w:style w:type="paragraph" w:styleId="Subtitle">
    <w:name w:val="Subtitle"/>
    <w:basedOn w:val="Normal"/>
    <w:next w:val="Normal"/>
    <w:link w:val="SubtitleChar"/>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9">
    <w:name w:val="副标题 字符"/>
    <w:uiPriority w:val="11"/>
    <w:rsid w:val="00145525"/>
    <w:rPr>
      <w:rFonts w:ascii="等线 Light" w:hAnsi="等线 Light" w:cs="Times New Roman"/>
      <w:b/>
      <w:bCs/>
      <w:kern w:val="28"/>
      <w:sz w:val="32"/>
      <w:szCs w:val="32"/>
    </w:rPr>
  </w:style>
  <w:style w:type="character" w:customStyle="1" w:styleId="SubtitleChar">
    <w:name w:val="Subtitle Char"/>
    <w:link w:val="Subtitle"/>
    <w:uiPriority w:val="11"/>
    <w:rsid w:val="00145525"/>
    <w:rPr>
      <w:rFonts w:ascii="Cambria" w:eastAsia="黑体" w:hAnsi="Cambria"/>
      <w:bCs/>
      <w:kern w:val="28"/>
      <w:sz w:val="28"/>
      <w:szCs w:val="32"/>
    </w:rPr>
  </w:style>
  <w:style w:type="table" w:customStyle="1" w:styleId="3">
    <w:name w:val="样式3"/>
    <w:basedOn w:val="TableNormal"/>
    <w:uiPriority w:val="99"/>
    <w:rsid w:val="00145525"/>
    <w:tblPr>
      <w:tblBorders>
        <w:top w:val="single" w:sz="12" w:space="0" w:color="008000"/>
        <w:bottom w:val="single" w:sz="12" w:space="0" w:color="008000"/>
      </w:tblBorders>
    </w:tblPr>
    <w:tcPr>
      <w:vAlign w:val="center"/>
    </w:tcPr>
  </w:style>
  <w:style w:type="table" w:customStyle="1" w:styleId="11">
    <w:name w:val="网格型1"/>
    <w:basedOn w:val="TableNormal"/>
    <w:next w:val="TableGrid"/>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2">
    <w:name w:val="正文1"/>
    <w:basedOn w:val="NormalIndent"/>
    <w:link w:val="Char2"/>
    <w:qFormat/>
    <w:rsid w:val="00145525"/>
    <w:pPr>
      <w:ind w:firstLine="482"/>
    </w:pPr>
  </w:style>
  <w:style w:type="character" w:customStyle="1" w:styleId="Char2">
    <w:name w:val="正文 Char"/>
    <w:link w:val="12"/>
    <w:rsid w:val="00145525"/>
    <w:rPr>
      <w:kern w:val="2"/>
      <w:sz w:val="24"/>
      <w:szCs w:val="24"/>
    </w:rPr>
  </w:style>
  <w:style w:type="character" w:customStyle="1" w:styleId="aa">
    <w:name w:val="页脚 字符"/>
    <w:uiPriority w:val="99"/>
    <w:rsid w:val="007B004D"/>
  </w:style>
  <w:style w:type="character" w:styleId="PlaceholderText">
    <w:name w:val="Placeholder Text"/>
    <w:basedOn w:val="DefaultParagraphFont"/>
    <w:uiPriority w:val="99"/>
    <w:semiHidden/>
    <w:rsid w:val="00C41AA2"/>
    <w:rPr>
      <w:color w:val="808080"/>
    </w:rPr>
  </w:style>
  <w:style w:type="character" w:styleId="UnresolvedMention">
    <w:name w:val="Unresolved Mention"/>
    <w:basedOn w:val="DefaultParagraphFont"/>
    <w:uiPriority w:val="99"/>
    <w:semiHidden/>
    <w:unhideWhenUsed/>
    <w:rsid w:val="00810EFC"/>
    <w:rPr>
      <w:color w:val="605E5C"/>
      <w:shd w:val="clear" w:color="auto" w:fill="E1DFDD"/>
    </w:rPr>
  </w:style>
  <w:style w:type="character" w:customStyle="1" w:styleId="Heading1Char">
    <w:name w:val="Heading 1 Char"/>
    <w:basedOn w:val="DefaultParagraphFont"/>
    <w:link w:val="Heading1"/>
    <w:rsid w:val="00FB546F"/>
    <w:rPr>
      <w:rFonts w:ascii="Arial" w:eastAsia="黑体" w:hAnsi="Arial"/>
      <w:kern w:val="2"/>
      <w:sz w:val="32"/>
      <w:szCs w:val="24"/>
    </w:rPr>
  </w:style>
  <w:style w:type="character" w:customStyle="1" w:styleId="Heading2Char">
    <w:name w:val="Heading 2 Char"/>
    <w:basedOn w:val="DefaultParagraphFont"/>
    <w:link w:val="Heading2"/>
    <w:rsid w:val="009C056F"/>
    <w:rPr>
      <w:rFonts w:ascii="Arial" w:eastAsia="黑体" w:hAnsi="Arial"/>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01216">
      <w:bodyDiv w:val="1"/>
      <w:marLeft w:val="0"/>
      <w:marRight w:val="0"/>
      <w:marTop w:val="0"/>
      <w:marBottom w:val="0"/>
      <w:divBdr>
        <w:top w:val="none" w:sz="0" w:space="0" w:color="auto"/>
        <w:left w:val="none" w:sz="0" w:space="0" w:color="auto"/>
        <w:bottom w:val="none" w:sz="0" w:space="0" w:color="auto"/>
        <w:right w:val="none" w:sz="0" w:space="0" w:color="auto"/>
      </w:divBdr>
    </w:div>
    <w:div w:id="133186364">
      <w:bodyDiv w:val="1"/>
      <w:marLeft w:val="0"/>
      <w:marRight w:val="0"/>
      <w:marTop w:val="0"/>
      <w:marBottom w:val="0"/>
      <w:divBdr>
        <w:top w:val="none" w:sz="0" w:space="0" w:color="auto"/>
        <w:left w:val="none" w:sz="0" w:space="0" w:color="auto"/>
        <w:bottom w:val="none" w:sz="0" w:space="0" w:color="auto"/>
        <w:right w:val="none" w:sz="0" w:space="0" w:color="auto"/>
      </w:divBdr>
    </w:div>
    <w:div w:id="424351328">
      <w:bodyDiv w:val="1"/>
      <w:marLeft w:val="0"/>
      <w:marRight w:val="0"/>
      <w:marTop w:val="0"/>
      <w:marBottom w:val="0"/>
      <w:divBdr>
        <w:top w:val="none" w:sz="0" w:space="0" w:color="auto"/>
        <w:left w:val="none" w:sz="0" w:space="0" w:color="auto"/>
        <w:bottom w:val="none" w:sz="0" w:space="0" w:color="auto"/>
        <w:right w:val="none" w:sz="0" w:space="0" w:color="auto"/>
      </w:divBdr>
    </w:div>
    <w:div w:id="661543702">
      <w:bodyDiv w:val="1"/>
      <w:marLeft w:val="0"/>
      <w:marRight w:val="0"/>
      <w:marTop w:val="0"/>
      <w:marBottom w:val="0"/>
      <w:divBdr>
        <w:top w:val="none" w:sz="0" w:space="0" w:color="auto"/>
        <w:left w:val="none" w:sz="0" w:space="0" w:color="auto"/>
        <w:bottom w:val="none" w:sz="0" w:space="0" w:color="auto"/>
        <w:right w:val="none" w:sz="0" w:space="0" w:color="auto"/>
      </w:divBdr>
    </w:div>
    <w:div w:id="822620150">
      <w:bodyDiv w:val="1"/>
      <w:marLeft w:val="0"/>
      <w:marRight w:val="0"/>
      <w:marTop w:val="0"/>
      <w:marBottom w:val="0"/>
      <w:divBdr>
        <w:top w:val="none" w:sz="0" w:space="0" w:color="auto"/>
        <w:left w:val="none" w:sz="0" w:space="0" w:color="auto"/>
        <w:bottom w:val="none" w:sz="0" w:space="0" w:color="auto"/>
        <w:right w:val="none" w:sz="0" w:space="0" w:color="auto"/>
      </w:divBdr>
    </w:div>
    <w:div w:id="886914172">
      <w:bodyDiv w:val="1"/>
      <w:marLeft w:val="0"/>
      <w:marRight w:val="0"/>
      <w:marTop w:val="0"/>
      <w:marBottom w:val="0"/>
      <w:divBdr>
        <w:top w:val="none" w:sz="0" w:space="0" w:color="auto"/>
        <w:left w:val="none" w:sz="0" w:space="0" w:color="auto"/>
        <w:bottom w:val="none" w:sz="0" w:space="0" w:color="auto"/>
        <w:right w:val="none" w:sz="0" w:space="0" w:color="auto"/>
      </w:divBdr>
    </w:div>
    <w:div w:id="1140028451">
      <w:bodyDiv w:val="1"/>
      <w:marLeft w:val="0"/>
      <w:marRight w:val="0"/>
      <w:marTop w:val="0"/>
      <w:marBottom w:val="0"/>
      <w:divBdr>
        <w:top w:val="none" w:sz="0" w:space="0" w:color="auto"/>
        <w:left w:val="none" w:sz="0" w:space="0" w:color="auto"/>
        <w:bottom w:val="none" w:sz="0" w:space="0" w:color="auto"/>
        <w:right w:val="none" w:sz="0" w:space="0" w:color="auto"/>
      </w:divBdr>
    </w:div>
    <w:div w:id="1187981696">
      <w:bodyDiv w:val="1"/>
      <w:marLeft w:val="0"/>
      <w:marRight w:val="0"/>
      <w:marTop w:val="0"/>
      <w:marBottom w:val="0"/>
      <w:divBdr>
        <w:top w:val="none" w:sz="0" w:space="0" w:color="auto"/>
        <w:left w:val="none" w:sz="0" w:space="0" w:color="auto"/>
        <w:bottom w:val="none" w:sz="0" w:space="0" w:color="auto"/>
        <w:right w:val="none" w:sz="0" w:space="0" w:color="auto"/>
      </w:divBdr>
      <w:divsChild>
        <w:div w:id="759837711">
          <w:marLeft w:val="446"/>
          <w:marRight w:val="0"/>
          <w:marTop w:val="0"/>
          <w:marBottom w:val="0"/>
          <w:divBdr>
            <w:top w:val="none" w:sz="0" w:space="0" w:color="auto"/>
            <w:left w:val="none" w:sz="0" w:space="0" w:color="auto"/>
            <w:bottom w:val="none" w:sz="0" w:space="0" w:color="auto"/>
            <w:right w:val="none" w:sz="0" w:space="0" w:color="auto"/>
          </w:divBdr>
        </w:div>
      </w:divsChild>
    </w:div>
    <w:div w:id="1202598835">
      <w:bodyDiv w:val="1"/>
      <w:marLeft w:val="0"/>
      <w:marRight w:val="0"/>
      <w:marTop w:val="0"/>
      <w:marBottom w:val="0"/>
      <w:divBdr>
        <w:top w:val="none" w:sz="0" w:space="0" w:color="auto"/>
        <w:left w:val="none" w:sz="0" w:space="0" w:color="auto"/>
        <w:bottom w:val="none" w:sz="0" w:space="0" w:color="auto"/>
        <w:right w:val="none" w:sz="0" w:space="0" w:color="auto"/>
      </w:divBdr>
      <w:divsChild>
        <w:div w:id="1359355888">
          <w:marLeft w:val="446"/>
          <w:marRight w:val="0"/>
          <w:marTop w:val="0"/>
          <w:marBottom w:val="0"/>
          <w:divBdr>
            <w:top w:val="none" w:sz="0" w:space="0" w:color="auto"/>
            <w:left w:val="none" w:sz="0" w:space="0" w:color="auto"/>
            <w:bottom w:val="none" w:sz="0" w:space="0" w:color="auto"/>
            <w:right w:val="none" w:sz="0" w:space="0" w:color="auto"/>
          </w:divBdr>
        </w:div>
        <w:div w:id="426006135">
          <w:marLeft w:val="446"/>
          <w:marRight w:val="0"/>
          <w:marTop w:val="0"/>
          <w:marBottom w:val="0"/>
          <w:divBdr>
            <w:top w:val="none" w:sz="0" w:space="0" w:color="auto"/>
            <w:left w:val="none" w:sz="0" w:space="0" w:color="auto"/>
            <w:bottom w:val="none" w:sz="0" w:space="0" w:color="auto"/>
            <w:right w:val="none" w:sz="0" w:space="0" w:color="auto"/>
          </w:divBdr>
        </w:div>
        <w:div w:id="546912765">
          <w:marLeft w:val="446"/>
          <w:marRight w:val="0"/>
          <w:marTop w:val="0"/>
          <w:marBottom w:val="0"/>
          <w:divBdr>
            <w:top w:val="none" w:sz="0" w:space="0" w:color="auto"/>
            <w:left w:val="none" w:sz="0" w:space="0" w:color="auto"/>
            <w:bottom w:val="none" w:sz="0" w:space="0" w:color="auto"/>
            <w:right w:val="none" w:sz="0" w:space="0" w:color="auto"/>
          </w:divBdr>
        </w:div>
      </w:divsChild>
    </w:div>
    <w:div w:id="1206061784">
      <w:bodyDiv w:val="1"/>
      <w:marLeft w:val="0"/>
      <w:marRight w:val="0"/>
      <w:marTop w:val="0"/>
      <w:marBottom w:val="0"/>
      <w:divBdr>
        <w:top w:val="none" w:sz="0" w:space="0" w:color="auto"/>
        <w:left w:val="none" w:sz="0" w:space="0" w:color="auto"/>
        <w:bottom w:val="none" w:sz="0" w:space="0" w:color="auto"/>
        <w:right w:val="none" w:sz="0" w:space="0" w:color="auto"/>
      </w:divBdr>
    </w:div>
    <w:div w:id="1285381409">
      <w:bodyDiv w:val="1"/>
      <w:marLeft w:val="0"/>
      <w:marRight w:val="0"/>
      <w:marTop w:val="0"/>
      <w:marBottom w:val="0"/>
      <w:divBdr>
        <w:top w:val="none" w:sz="0" w:space="0" w:color="auto"/>
        <w:left w:val="none" w:sz="0" w:space="0" w:color="auto"/>
        <w:bottom w:val="none" w:sz="0" w:space="0" w:color="auto"/>
        <w:right w:val="none" w:sz="0" w:space="0" w:color="auto"/>
      </w:divBdr>
    </w:div>
    <w:div w:id="1292320204">
      <w:bodyDiv w:val="1"/>
      <w:marLeft w:val="0"/>
      <w:marRight w:val="0"/>
      <w:marTop w:val="0"/>
      <w:marBottom w:val="0"/>
      <w:divBdr>
        <w:top w:val="none" w:sz="0" w:space="0" w:color="auto"/>
        <w:left w:val="none" w:sz="0" w:space="0" w:color="auto"/>
        <w:bottom w:val="none" w:sz="0" w:space="0" w:color="auto"/>
        <w:right w:val="none" w:sz="0" w:space="0" w:color="auto"/>
      </w:divBdr>
      <w:divsChild>
        <w:div w:id="955256691">
          <w:marLeft w:val="446"/>
          <w:marRight w:val="0"/>
          <w:marTop w:val="0"/>
          <w:marBottom w:val="0"/>
          <w:divBdr>
            <w:top w:val="none" w:sz="0" w:space="0" w:color="auto"/>
            <w:left w:val="none" w:sz="0" w:space="0" w:color="auto"/>
            <w:bottom w:val="none" w:sz="0" w:space="0" w:color="auto"/>
            <w:right w:val="none" w:sz="0" w:space="0" w:color="auto"/>
          </w:divBdr>
        </w:div>
        <w:div w:id="631440633">
          <w:marLeft w:val="446"/>
          <w:marRight w:val="0"/>
          <w:marTop w:val="0"/>
          <w:marBottom w:val="0"/>
          <w:divBdr>
            <w:top w:val="none" w:sz="0" w:space="0" w:color="auto"/>
            <w:left w:val="none" w:sz="0" w:space="0" w:color="auto"/>
            <w:bottom w:val="none" w:sz="0" w:space="0" w:color="auto"/>
            <w:right w:val="none" w:sz="0" w:space="0" w:color="auto"/>
          </w:divBdr>
        </w:div>
      </w:divsChild>
    </w:div>
    <w:div w:id="1463188819">
      <w:bodyDiv w:val="1"/>
      <w:marLeft w:val="0"/>
      <w:marRight w:val="0"/>
      <w:marTop w:val="0"/>
      <w:marBottom w:val="0"/>
      <w:divBdr>
        <w:top w:val="none" w:sz="0" w:space="0" w:color="auto"/>
        <w:left w:val="none" w:sz="0" w:space="0" w:color="auto"/>
        <w:bottom w:val="none" w:sz="0" w:space="0" w:color="auto"/>
        <w:right w:val="none" w:sz="0" w:space="0" w:color="auto"/>
      </w:divBdr>
    </w:div>
    <w:div w:id="1484587589">
      <w:bodyDiv w:val="1"/>
      <w:marLeft w:val="0"/>
      <w:marRight w:val="0"/>
      <w:marTop w:val="0"/>
      <w:marBottom w:val="0"/>
      <w:divBdr>
        <w:top w:val="none" w:sz="0" w:space="0" w:color="auto"/>
        <w:left w:val="none" w:sz="0" w:space="0" w:color="auto"/>
        <w:bottom w:val="none" w:sz="0" w:space="0" w:color="auto"/>
        <w:right w:val="none" w:sz="0" w:space="0" w:color="auto"/>
      </w:divBdr>
    </w:div>
    <w:div w:id="1545799245">
      <w:bodyDiv w:val="1"/>
      <w:marLeft w:val="0"/>
      <w:marRight w:val="0"/>
      <w:marTop w:val="0"/>
      <w:marBottom w:val="0"/>
      <w:divBdr>
        <w:top w:val="none" w:sz="0" w:space="0" w:color="auto"/>
        <w:left w:val="none" w:sz="0" w:space="0" w:color="auto"/>
        <w:bottom w:val="none" w:sz="0" w:space="0" w:color="auto"/>
        <w:right w:val="none" w:sz="0" w:space="0" w:color="auto"/>
      </w:divBdr>
      <w:divsChild>
        <w:div w:id="1594439025">
          <w:marLeft w:val="446"/>
          <w:marRight w:val="0"/>
          <w:marTop w:val="0"/>
          <w:marBottom w:val="0"/>
          <w:divBdr>
            <w:top w:val="none" w:sz="0" w:space="0" w:color="auto"/>
            <w:left w:val="none" w:sz="0" w:space="0" w:color="auto"/>
            <w:bottom w:val="none" w:sz="0" w:space="0" w:color="auto"/>
            <w:right w:val="none" w:sz="0" w:space="0" w:color="auto"/>
          </w:divBdr>
        </w:div>
        <w:div w:id="1282150789">
          <w:marLeft w:val="446"/>
          <w:marRight w:val="0"/>
          <w:marTop w:val="0"/>
          <w:marBottom w:val="0"/>
          <w:divBdr>
            <w:top w:val="none" w:sz="0" w:space="0" w:color="auto"/>
            <w:left w:val="none" w:sz="0" w:space="0" w:color="auto"/>
            <w:bottom w:val="none" w:sz="0" w:space="0" w:color="auto"/>
            <w:right w:val="none" w:sz="0" w:space="0" w:color="auto"/>
          </w:divBdr>
        </w:div>
        <w:div w:id="592977374">
          <w:marLeft w:val="446"/>
          <w:marRight w:val="0"/>
          <w:marTop w:val="0"/>
          <w:marBottom w:val="0"/>
          <w:divBdr>
            <w:top w:val="none" w:sz="0" w:space="0" w:color="auto"/>
            <w:left w:val="none" w:sz="0" w:space="0" w:color="auto"/>
            <w:bottom w:val="none" w:sz="0" w:space="0" w:color="auto"/>
            <w:right w:val="none" w:sz="0" w:space="0" w:color="auto"/>
          </w:divBdr>
        </w:div>
      </w:divsChild>
    </w:div>
    <w:div w:id="1582524640">
      <w:bodyDiv w:val="1"/>
      <w:marLeft w:val="0"/>
      <w:marRight w:val="0"/>
      <w:marTop w:val="0"/>
      <w:marBottom w:val="0"/>
      <w:divBdr>
        <w:top w:val="none" w:sz="0" w:space="0" w:color="auto"/>
        <w:left w:val="none" w:sz="0" w:space="0" w:color="auto"/>
        <w:bottom w:val="none" w:sz="0" w:space="0" w:color="auto"/>
        <w:right w:val="none" w:sz="0" w:space="0" w:color="auto"/>
      </w:divBdr>
      <w:divsChild>
        <w:div w:id="1499610395">
          <w:marLeft w:val="446"/>
          <w:marRight w:val="0"/>
          <w:marTop w:val="0"/>
          <w:marBottom w:val="0"/>
          <w:divBdr>
            <w:top w:val="none" w:sz="0" w:space="0" w:color="auto"/>
            <w:left w:val="none" w:sz="0" w:space="0" w:color="auto"/>
            <w:bottom w:val="none" w:sz="0" w:space="0" w:color="auto"/>
            <w:right w:val="none" w:sz="0" w:space="0" w:color="auto"/>
          </w:divBdr>
        </w:div>
        <w:div w:id="563026494">
          <w:marLeft w:val="446"/>
          <w:marRight w:val="0"/>
          <w:marTop w:val="0"/>
          <w:marBottom w:val="0"/>
          <w:divBdr>
            <w:top w:val="none" w:sz="0" w:space="0" w:color="auto"/>
            <w:left w:val="none" w:sz="0" w:space="0" w:color="auto"/>
            <w:bottom w:val="none" w:sz="0" w:space="0" w:color="auto"/>
            <w:right w:val="none" w:sz="0" w:space="0" w:color="auto"/>
          </w:divBdr>
        </w:div>
      </w:divsChild>
    </w:div>
    <w:div w:id="1596983826">
      <w:bodyDiv w:val="1"/>
      <w:marLeft w:val="0"/>
      <w:marRight w:val="0"/>
      <w:marTop w:val="0"/>
      <w:marBottom w:val="0"/>
      <w:divBdr>
        <w:top w:val="none" w:sz="0" w:space="0" w:color="auto"/>
        <w:left w:val="none" w:sz="0" w:space="0" w:color="auto"/>
        <w:bottom w:val="none" w:sz="0" w:space="0" w:color="auto"/>
        <w:right w:val="none" w:sz="0" w:space="0" w:color="auto"/>
      </w:divBdr>
      <w:divsChild>
        <w:div w:id="1659335738">
          <w:marLeft w:val="446"/>
          <w:marRight w:val="0"/>
          <w:marTop w:val="0"/>
          <w:marBottom w:val="0"/>
          <w:divBdr>
            <w:top w:val="none" w:sz="0" w:space="0" w:color="auto"/>
            <w:left w:val="none" w:sz="0" w:space="0" w:color="auto"/>
            <w:bottom w:val="none" w:sz="0" w:space="0" w:color="auto"/>
            <w:right w:val="none" w:sz="0" w:space="0" w:color="auto"/>
          </w:divBdr>
        </w:div>
        <w:div w:id="839853339">
          <w:marLeft w:val="446"/>
          <w:marRight w:val="0"/>
          <w:marTop w:val="0"/>
          <w:marBottom w:val="0"/>
          <w:divBdr>
            <w:top w:val="none" w:sz="0" w:space="0" w:color="auto"/>
            <w:left w:val="none" w:sz="0" w:space="0" w:color="auto"/>
            <w:bottom w:val="none" w:sz="0" w:space="0" w:color="auto"/>
            <w:right w:val="none" w:sz="0" w:space="0" w:color="auto"/>
          </w:divBdr>
        </w:div>
        <w:div w:id="1077552994">
          <w:marLeft w:val="446"/>
          <w:marRight w:val="0"/>
          <w:marTop w:val="0"/>
          <w:marBottom w:val="0"/>
          <w:divBdr>
            <w:top w:val="none" w:sz="0" w:space="0" w:color="auto"/>
            <w:left w:val="none" w:sz="0" w:space="0" w:color="auto"/>
            <w:bottom w:val="none" w:sz="0" w:space="0" w:color="auto"/>
            <w:right w:val="none" w:sz="0" w:space="0" w:color="auto"/>
          </w:divBdr>
        </w:div>
      </w:divsChild>
    </w:div>
    <w:div w:id="1613171581">
      <w:bodyDiv w:val="1"/>
      <w:marLeft w:val="0"/>
      <w:marRight w:val="0"/>
      <w:marTop w:val="0"/>
      <w:marBottom w:val="0"/>
      <w:divBdr>
        <w:top w:val="none" w:sz="0" w:space="0" w:color="auto"/>
        <w:left w:val="none" w:sz="0" w:space="0" w:color="auto"/>
        <w:bottom w:val="none" w:sz="0" w:space="0" w:color="auto"/>
        <w:right w:val="none" w:sz="0" w:space="0" w:color="auto"/>
      </w:divBdr>
    </w:div>
    <w:div w:id="1719358228">
      <w:bodyDiv w:val="1"/>
      <w:marLeft w:val="0"/>
      <w:marRight w:val="0"/>
      <w:marTop w:val="0"/>
      <w:marBottom w:val="0"/>
      <w:divBdr>
        <w:top w:val="none" w:sz="0" w:space="0" w:color="auto"/>
        <w:left w:val="none" w:sz="0" w:space="0" w:color="auto"/>
        <w:bottom w:val="none" w:sz="0" w:space="0" w:color="auto"/>
        <w:right w:val="none" w:sz="0" w:space="0" w:color="auto"/>
      </w:divBdr>
    </w:div>
    <w:div w:id="1835337107">
      <w:bodyDiv w:val="1"/>
      <w:marLeft w:val="0"/>
      <w:marRight w:val="0"/>
      <w:marTop w:val="0"/>
      <w:marBottom w:val="0"/>
      <w:divBdr>
        <w:top w:val="none" w:sz="0" w:space="0" w:color="auto"/>
        <w:left w:val="none" w:sz="0" w:space="0" w:color="auto"/>
        <w:bottom w:val="none" w:sz="0" w:space="0" w:color="auto"/>
        <w:right w:val="none" w:sz="0" w:space="0" w:color="auto"/>
      </w:divBdr>
    </w:div>
    <w:div w:id="2137600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yperlink" Target="mailto:sokhorng526@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PlaceholderText"/>
              <w:rFonts w:hint="eastAsia"/>
            </w:rPr>
            <w:t>[</w:t>
          </w:r>
          <w:r w:rsidRPr="00E8172C">
            <w:rPr>
              <w:rStyle w:val="PlaceholderText"/>
              <w:rFonts w:hint="eastAsia"/>
            </w:rPr>
            <w:t>作者</w:t>
          </w:r>
          <w:r w:rsidRPr="00E8172C">
            <w:rPr>
              <w:rStyle w:val="PlaceholderText"/>
              <w:rFonts w:hint="eastAsia"/>
            </w:rPr>
            <w:t>]</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PlaceholderText"/>
              <w:rFonts w:hint="eastAsia"/>
            </w:rPr>
            <w:t>[</w:t>
          </w:r>
          <w:r w:rsidRPr="00E8172C">
            <w:rPr>
              <w:rStyle w:val="PlaceholderText"/>
              <w:rFonts w:hint="eastAsia"/>
            </w:rPr>
            <w:t>作者</w:t>
          </w:r>
          <w:r w:rsidRPr="00E8172C">
            <w:rPr>
              <w:rStyle w:val="PlaceholderText"/>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angSong_GB2312">
    <w:altName w:val="仿宋"/>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DaunPenh">
    <w:panose1 w:val="01010101010101010101"/>
    <w:charset w:val="00"/>
    <w:family w:val="auto"/>
    <w:pitch w:val="variable"/>
    <w:sig w:usb0="80000003" w:usb1="00000000" w:usb2="00010000" w:usb3="00000000" w:csb0="00000001" w:csb1="00000000"/>
  </w:font>
  <w:font w:name="楷体">
    <w:altName w:val="KaiTi"/>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MoolBoran">
    <w:panose1 w:val="020B0100010101010101"/>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06230E"/>
    <w:rsid w:val="001815B5"/>
    <w:rsid w:val="001A46A8"/>
    <w:rsid w:val="00204E11"/>
    <w:rsid w:val="00215FF5"/>
    <w:rsid w:val="002224ED"/>
    <w:rsid w:val="0027539F"/>
    <w:rsid w:val="00300675"/>
    <w:rsid w:val="003C2993"/>
    <w:rsid w:val="00483669"/>
    <w:rsid w:val="00583E23"/>
    <w:rsid w:val="006F4215"/>
    <w:rsid w:val="00711933"/>
    <w:rsid w:val="007169C8"/>
    <w:rsid w:val="00726DDF"/>
    <w:rsid w:val="007B65D6"/>
    <w:rsid w:val="007D5CC4"/>
    <w:rsid w:val="0081199D"/>
    <w:rsid w:val="00896420"/>
    <w:rsid w:val="008B404E"/>
    <w:rsid w:val="008C1BC9"/>
    <w:rsid w:val="008E483A"/>
    <w:rsid w:val="009465BD"/>
    <w:rsid w:val="00973F25"/>
    <w:rsid w:val="00996B4D"/>
    <w:rsid w:val="009A2201"/>
    <w:rsid w:val="009F22A7"/>
    <w:rsid w:val="00A35EAB"/>
    <w:rsid w:val="00AC2906"/>
    <w:rsid w:val="00AC64F4"/>
    <w:rsid w:val="00AE3623"/>
    <w:rsid w:val="00AE5FB2"/>
    <w:rsid w:val="00B11782"/>
    <w:rsid w:val="00B415F9"/>
    <w:rsid w:val="00B552D1"/>
    <w:rsid w:val="00C07459"/>
    <w:rsid w:val="00C4121E"/>
    <w:rsid w:val="00C973FC"/>
    <w:rsid w:val="00D20DA8"/>
    <w:rsid w:val="00D22C71"/>
    <w:rsid w:val="00DB4248"/>
    <w:rsid w:val="00E40E2E"/>
    <w:rsid w:val="00E870CE"/>
    <w:rsid w:val="00EB4EB2"/>
    <w:rsid w:val="00EC094D"/>
    <w:rsid w:val="00EE0117"/>
    <w:rsid w:val="00F1233C"/>
    <w:rsid w:val="00F1723B"/>
    <w:rsid w:val="00F32D2B"/>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CE7A-C393-4EE5-8C5B-915E2F5C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2540</Words>
  <Characters>14480</Characters>
  <Application>Microsoft Office Word</Application>
  <DocSecurity>0</DocSecurity>
  <PresentationFormat/>
  <Lines>120</Lines>
  <Paragraphs>33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16987</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冯就康</dc:creator>
  <cp:keywords/>
  <dc:description/>
  <cp:lastModifiedBy>Horng Sok</cp:lastModifiedBy>
  <cp:revision>21</cp:revision>
  <cp:lastPrinted>2023-10-24T01:09:00Z</cp:lastPrinted>
  <dcterms:created xsi:type="dcterms:W3CDTF">2023-10-13T00:49:00Z</dcterms:created>
  <dcterms:modified xsi:type="dcterms:W3CDTF">2023-10-24T01:11:00Z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